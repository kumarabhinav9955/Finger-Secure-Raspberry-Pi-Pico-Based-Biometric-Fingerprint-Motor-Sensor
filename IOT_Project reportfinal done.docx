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3D3DF" w14:textId="77777777" w:rsidR="000F187E" w:rsidRPr="00617A4A" w:rsidRDefault="00000000">
      <w:pPr>
        <w:tabs>
          <w:tab w:val="left" w:pos="9090"/>
        </w:tabs>
        <w:spacing w:line="240" w:lineRule="auto"/>
        <w:jc w:val="center"/>
        <w:rPr>
          <w:rFonts w:ascii="Aptos" w:hAnsi="Aptos" w:cs="Times New Roman"/>
          <w:b/>
          <w:color w:val="FF0000"/>
          <w:sz w:val="44"/>
          <w:szCs w:val="48"/>
        </w:rPr>
      </w:pPr>
      <w:bookmarkStart w:id="0" w:name="_Toc415761854"/>
      <w:bookmarkStart w:id="1" w:name="_Toc406415600"/>
      <w:bookmarkStart w:id="2" w:name="_Toc416296585"/>
      <w:r w:rsidRPr="00617A4A">
        <w:rPr>
          <w:rFonts w:ascii="Aptos" w:hAnsi="Aptos" w:cs="Times New Roman"/>
          <w:b/>
          <w:color w:val="FF0000"/>
          <w:sz w:val="44"/>
          <w:szCs w:val="48"/>
        </w:rPr>
        <w:t>Finger Secure: Raspberry Pi Pico Based Biometric Fingerprint Motor Sensor</w:t>
      </w:r>
    </w:p>
    <w:p w14:paraId="4C23F045" w14:textId="77777777" w:rsidR="000F187E" w:rsidRPr="00617A4A" w:rsidRDefault="000F187E">
      <w:pPr>
        <w:tabs>
          <w:tab w:val="left" w:pos="9090"/>
        </w:tabs>
        <w:jc w:val="center"/>
        <w:rPr>
          <w:rFonts w:ascii="Aptos" w:hAnsi="Aptos" w:cs="Times New Roman"/>
          <w:b/>
          <w:sz w:val="24"/>
          <w:szCs w:val="24"/>
        </w:rPr>
      </w:pPr>
    </w:p>
    <w:p w14:paraId="19C5743D" w14:textId="77777777" w:rsidR="000F187E" w:rsidRPr="00617A4A" w:rsidRDefault="00000000">
      <w:pPr>
        <w:tabs>
          <w:tab w:val="left" w:pos="9090"/>
        </w:tabs>
        <w:jc w:val="center"/>
        <w:rPr>
          <w:rFonts w:ascii="Aptos" w:hAnsi="Aptos" w:cs="Times New Roman"/>
          <w:b/>
          <w:sz w:val="32"/>
          <w:szCs w:val="32"/>
        </w:rPr>
      </w:pPr>
      <w:r w:rsidRPr="00617A4A">
        <w:rPr>
          <w:rFonts w:ascii="Aptos" w:hAnsi="Aptos" w:cs="Times New Roman"/>
          <w:b/>
          <w:sz w:val="32"/>
          <w:szCs w:val="32"/>
        </w:rPr>
        <w:t>Mid -Term Project Report</w:t>
      </w:r>
    </w:p>
    <w:p w14:paraId="47091496" w14:textId="77777777" w:rsidR="000F187E" w:rsidRPr="00617A4A" w:rsidRDefault="00000000">
      <w:pPr>
        <w:tabs>
          <w:tab w:val="left" w:pos="9090"/>
        </w:tabs>
        <w:jc w:val="center"/>
        <w:rPr>
          <w:rFonts w:ascii="Aptos" w:hAnsi="Aptos" w:cs="Times New Roman"/>
          <w:b/>
          <w:sz w:val="32"/>
          <w:szCs w:val="32"/>
        </w:rPr>
      </w:pPr>
      <w:r w:rsidRPr="00617A4A">
        <w:rPr>
          <w:rFonts w:ascii="Aptos" w:hAnsi="Aptos" w:cs="Times New Roman"/>
          <w:b/>
          <w:sz w:val="32"/>
          <w:szCs w:val="32"/>
        </w:rPr>
        <w:t>For</w:t>
      </w:r>
    </w:p>
    <w:p w14:paraId="4267A2D2" w14:textId="77777777" w:rsidR="000F187E" w:rsidRPr="00617A4A" w:rsidRDefault="00000000">
      <w:pPr>
        <w:tabs>
          <w:tab w:val="left" w:pos="9090"/>
        </w:tabs>
        <w:jc w:val="center"/>
        <w:rPr>
          <w:rFonts w:ascii="Aptos" w:hAnsi="Aptos" w:cs="Times New Roman"/>
          <w:b/>
          <w:color w:val="0070C0"/>
          <w:sz w:val="32"/>
          <w:szCs w:val="32"/>
        </w:rPr>
      </w:pPr>
      <w:r w:rsidRPr="00617A4A">
        <w:rPr>
          <w:rFonts w:ascii="Aptos" w:hAnsi="Aptos" w:cs="Times New Roman"/>
          <w:b/>
          <w:color w:val="0070C0"/>
          <w:sz w:val="32"/>
          <w:szCs w:val="32"/>
        </w:rPr>
        <w:t>Internet of Things Projects using Python (CSE 4110)</w:t>
      </w:r>
    </w:p>
    <w:p w14:paraId="1CDE3473" w14:textId="77777777" w:rsidR="000F187E" w:rsidRPr="00617A4A" w:rsidRDefault="00000000">
      <w:pPr>
        <w:tabs>
          <w:tab w:val="left" w:pos="9090"/>
        </w:tabs>
        <w:spacing w:line="240" w:lineRule="auto"/>
        <w:jc w:val="center"/>
        <w:rPr>
          <w:rFonts w:ascii="Aptos" w:hAnsi="Aptos" w:cs="Times New Roman"/>
          <w:b/>
          <w:sz w:val="32"/>
          <w:szCs w:val="32"/>
          <w:u w:val="single"/>
        </w:rPr>
      </w:pPr>
      <w:r w:rsidRPr="00617A4A">
        <w:rPr>
          <w:rFonts w:ascii="Aptos" w:hAnsi="Aptos" w:cs="Times New Roman"/>
          <w:b/>
          <w:sz w:val="32"/>
          <w:szCs w:val="32"/>
          <w:u w:val="single"/>
        </w:rPr>
        <w:t>Submitted by</w:t>
      </w:r>
    </w:p>
    <w:tbl>
      <w:tblPr>
        <w:tblStyle w:val="TableGrid"/>
        <w:tblW w:w="95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8"/>
        <w:gridCol w:w="4778"/>
      </w:tblGrid>
      <w:tr w:rsidR="000F187E" w:rsidRPr="00617A4A" w14:paraId="5247A6C0" w14:textId="77777777" w:rsidTr="00617A4A">
        <w:trPr>
          <w:trHeight w:val="522"/>
        </w:trPr>
        <w:tc>
          <w:tcPr>
            <w:tcW w:w="4778" w:type="dxa"/>
          </w:tcPr>
          <w:p w14:paraId="138ED14F" w14:textId="1D8EA1D5" w:rsidR="000F187E" w:rsidRPr="00617A4A" w:rsidRDefault="00000000">
            <w:pPr>
              <w:tabs>
                <w:tab w:val="left" w:pos="2970"/>
                <w:tab w:val="left" w:pos="3060"/>
                <w:tab w:val="left" w:pos="9090"/>
              </w:tabs>
              <w:spacing w:after="0" w:line="480" w:lineRule="auto"/>
              <w:ind w:left="743"/>
              <w:jc w:val="center"/>
              <w:rPr>
                <w:rFonts w:ascii="Aptos" w:hAnsi="Aptos" w:cs="Times New Roman"/>
                <w:b/>
                <w:color w:val="7030A0"/>
                <w:sz w:val="24"/>
                <w:szCs w:val="24"/>
                <w:lang w:val="en-IN"/>
              </w:rPr>
            </w:pPr>
            <w:r w:rsidRPr="00617A4A">
              <w:rPr>
                <w:rFonts w:ascii="Aptos" w:hAnsi="Aptos" w:cs="Times New Roman"/>
                <w:b/>
                <w:color w:val="7030A0"/>
                <w:sz w:val="24"/>
                <w:szCs w:val="24"/>
              </w:rPr>
              <w:t xml:space="preserve">Name 1: </w:t>
            </w:r>
            <w:r w:rsidR="004C2EBE" w:rsidRPr="00617A4A">
              <w:rPr>
                <w:rFonts w:ascii="Aptos" w:hAnsi="Aptos" w:cs="Times New Roman"/>
                <w:b/>
                <w:sz w:val="24"/>
                <w:szCs w:val="24"/>
              </w:rPr>
              <w:t>Kumar Abhinav</w:t>
            </w:r>
          </w:p>
        </w:tc>
        <w:tc>
          <w:tcPr>
            <w:tcW w:w="4778" w:type="dxa"/>
          </w:tcPr>
          <w:p w14:paraId="690079A5" w14:textId="74131B6C" w:rsidR="000F187E" w:rsidRPr="00617A4A" w:rsidRDefault="00000000">
            <w:pPr>
              <w:tabs>
                <w:tab w:val="left" w:pos="2970"/>
                <w:tab w:val="left" w:pos="3060"/>
                <w:tab w:val="left" w:pos="9090"/>
              </w:tabs>
              <w:spacing w:after="0" w:line="480" w:lineRule="auto"/>
              <w:jc w:val="center"/>
              <w:rPr>
                <w:rFonts w:ascii="Aptos" w:hAnsi="Aptos" w:cs="Times New Roman"/>
                <w:b/>
                <w:color w:val="7030A0"/>
                <w:sz w:val="24"/>
                <w:szCs w:val="24"/>
                <w:lang w:val="en-IN"/>
              </w:rPr>
            </w:pPr>
            <w:r w:rsidRPr="00617A4A">
              <w:rPr>
                <w:rFonts w:ascii="Aptos" w:hAnsi="Aptos" w:cs="Times New Roman"/>
                <w:b/>
                <w:color w:val="7030A0"/>
                <w:sz w:val="24"/>
                <w:szCs w:val="24"/>
              </w:rPr>
              <w:t xml:space="preserve">Regd. no. 1: </w:t>
            </w:r>
            <w:r w:rsidRPr="00617A4A">
              <w:rPr>
                <w:rFonts w:ascii="Aptos" w:hAnsi="Aptos" w:cs="Times New Roman"/>
                <w:b/>
                <w:color w:val="0D0D0D" w:themeColor="text1" w:themeTint="F2"/>
                <w:sz w:val="24"/>
                <w:szCs w:val="24"/>
              </w:rPr>
              <w:t>2</w:t>
            </w:r>
            <w:r w:rsidR="004C2EBE" w:rsidRPr="00617A4A">
              <w:rPr>
                <w:rFonts w:ascii="Aptos" w:hAnsi="Aptos" w:cs="Times New Roman"/>
                <w:b/>
                <w:color w:val="0D0D0D" w:themeColor="text1" w:themeTint="F2"/>
                <w:sz w:val="24"/>
                <w:szCs w:val="24"/>
              </w:rPr>
              <w:t>041001002</w:t>
            </w:r>
          </w:p>
        </w:tc>
      </w:tr>
      <w:tr w:rsidR="000F187E" w:rsidRPr="00617A4A" w14:paraId="1884789E" w14:textId="77777777" w:rsidTr="00617A4A">
        <w:trPr>
          <w:trHeight w:val="534"/>
        </w:trPr>
        <w:tc>
          <w:tcPr>
            <w:tcW w:w="4778" w:type="dxa"/>
          </w:tcPr>
          <w:p w14:paraId="21D4FE9A" w14:textId="38608D48" w:rsidR="000F187E" w:rsidRPr="00617A4A" w:rsidRDefault="00617A4A" w:rsidP="00617A4A">
            <w:pPr>
              <w:tabs>
                <w:tab w:val="left" w:pos="2970"/>
                <w:tab w:val="left" w:pos="3060"/>
                <w:tab w:val="left" w:pos="9090"/>
              </w:tabs>
              <w:spacing w:after="0" w:line="480" w:lineRule="auto"/>
              <w:rPr>
                <w:rFonts w:ascii="Aptos" w:hAnsi="Aptos" w:cs="Times New Roman"/>
                <w:b/>
                <w:color w:val="7030A0"/>
                <w:sz w:val="24"/>
                <w:szCs w:val="24"/>
                <w:lang w:val="en-IN"/>
              </w:rPr>
            </w:pPr>
            <w:r>
              <w:rPr>
                <w:rFonts w:ascii="Aptos" w:hAnsi="Aptos" w:cs="Times New Roman"/>
                <w:b/>
                <w:color w:val="7030A0"/>
                <w:sz w:val="24"/>
                <w:szCs w:val="24"/>
              </w:rPr>
              <w:t xml:space="preserve">                             </w:t>
            </w:r>
            <w:r w:rsidRPr="00617A4A">
              <w:rPr>
                <w:rFonts w:ascii="Aptos" w:hAnsi="Aptos" w:cs="Times New Roman"/>
                <w:b/>
                <w:color w:val="7030A0"/>
                <w:sz w:val="24"/>
                <w:szCs w:val="24"/>
              </w:rPr>
              <w:t>Name 2</w:t>
            </w:r>
            <w:r w:rsidRPr="00617A4A">
              <w:rPr>
                <w:rFonts w:ascii="Aptos" w:hAnsi="Aptos" w:cs="Times New Roman"/>
                <w:b/>
                <w:color w:val="0D0D0D" w:themeColor="text1" w:themeTint="F2"/>
                <w:sz w:val="24"/>
                <w:szCs w:val="24"/>
              </w:rPr>
              <w:t xml:space="preserve">: </w:t>
            </w:r>
            <w:r w:rsidR="004C2EBE" w:rsidRPr="00617A4A">
              <w:rPr>
                <w:rFonts w:ascii="Aptos" w:hAnsi="Aptos" w:cs="Times New Roman"/>
                <w:b/>
                <w:color w:val="0D0D0D" w:themeColor="text1" w:themeTint="F2"/>
                <w:sz w:val="24"/>
                <w:szCs w:val="24"/>
              </w:rPr>
              <w:t xml:space="preserve">Chinmay Senapati </w:t>
            </w:r>
          </w:p>
        </w:tc>
        <w:tc>
          <w:tcPr>
            <w:tcW w:w="4778" w:type="dxa"/>
          </w:tcPr>
          <w:p w14:paraId="03380E2D" w14:textId="28CC25BC" w:rsidR="000F187E" w:rsidRPr="00617A4A" w:rsidRDefault="00000000">
            <w:pPr>
              <w:tabs>
                <w:tab w:val="left" w:pos="2970"/>
                <w:tab w:val="left" w:pos="3060"/>
                <w:tab w:val="left" w:pos="9090"/>
              </w:tabs>
              <w:spacing w:after="0" w:line="480" w:lineRule="auto"/>
              <w:jc w:val="center"/>
              <w:rPr>
                <w:rFonts w:ascii="Aptos" w:hAnsi="Aptos" w:cs="Times New Roman"/>
                <w:b/>
                <w:color w:val="7030A0"/>
                <w:sz w:val="24"/>
                <w:szCs w:val="24"/>
                <w:lang w:val="en-IN"/>
              </w:rPr>
            </w:pPr>
            <w:r w:rsidRPr="00617A4A">
              <w:rPr>
                <w:rFonts w:ascii="Aptos" w:hAnsi="Aptos" w:cs="Times New Roman"/>
                <w:b/>
                <w:color w:val="7030A0"/>
                <w:sz w:val="24"/>
                <w:szCs w:val="24"/>
              </w:rPr>
              <w:t xml:space="preserve">Regd. no. 2: </w:t>
            </w:r>
            <w:r w:rsidRPr="00617A4A">
              <w:rPr>
                <w:rFonts w:ascii="Aptos" w:hAnsi="Aptos" w:cs="Times New Roman"/>
                <w:b/>
                <w:color w:val="0D0D0D" w:themeColor="text1" w:themeTint="F2"/>
                <w:sz w:val="24"/>
                <w:szCs w:val="24"/>
                <w:lang w:val="en-IN"/>
              </w:rPr>
              <w:t>2041</w:t>
            </w:r>
            <w:r w:rsidR="004C2EBE" w:rsidRPr="00617A4A">
              <w:rPr>
                <w:rFonts w:ascii="Aptos" w:hAnsi="Aptos" w:cs="Times New Roman"/>
                <w:b/>
                <w:color w:val="0D0D0D" w:themeColor="text1" w:themeTint="F2"/>
                <w:sz w:val="24"/>
                <w:szCs w:val="24"/>
                <w:lang w:val="en-IN"/>
              </w:rPr>
              <w:t>019188</w:t>
            </w:r>
          </w:p>
        </w:tc>
      </w:tr>
      <w:tr w:rsidR="000F187E" w:rsidRPr="00617A4A" w14:paraId="17B899DC" w14:textId="77777777" w:rsidTr="00617A4A">
        <w:trPr>
          <w:trHeight w:val="534"/>
        </w:trPr>
        <w:tc>
          <w:tcPr>
            <w:tcW w:w="4778" w:type="dxa"/>
          </w:tcPr>
          <w:p w14:paraId="2D13F595" w14:textId="3AD06335" w:rsidR="000F187E" w:rsidRPr="00617A4A" w:rsidRDefault="000F187E" w:rsidP="00617A4A">
            <w:pPr>
              <w:tabs>
                <w:tab w:val="left" w:pos="2970"/>
                <w:tab w:val="left" w:pos="3060"/>
                <w:tab w:val="left" w:pos="9090"/>
              </w:tabs>
              <w:spacing w:after="0" w:line="480" w:lineRule="auto"/>
              <w:rPr>
                <w:rFonts w:ascii="Aptos" w:hAnsi="Aptos" w:cs="Times New Roman"/>
                <w:b/>
                <w:color w:val="7030A0"/>
                <w:sz w:val="24"/>
                <w:szCs w:val="24"/>
                <w:lang w:val="en-IN"/>
              </w:rPr>
            </w:pPr>
          </w:p>
        </w:tc>
        <w:tc>
          <w:tcPr>
            <w:tcW w:w="4778" w:type="dxa"/>
          </w:tcPr>
          <w:p w14:paraId="71C117BD" w14:textId="677AADC9" w:rsidR="000F187E" w:rsidRPr="00617A4A" w:rsidRDefault="000F187E">
            <w:pPr>
              <w:tabs>
                <w:tab w:val="left" w:pos="2970"/>
                <w:tab w:val="left" w:pos="3060"/>
                <w:tab w:val="left" w:pos="9090"/>
              </w:tabs>
              <w:spacing w:after="0" w:line="480" w:lineRule="auto"/>
              <w:jc w:val="center"/>
              <w:rPr>
                <w:rFonts w:ascii="Aptos" w:hAnsi="Aptos" w:cs="Times New Roman"/>
                <w:b/>
                <w:color w:val="7030A0"/>
                <w:sz w:val="24"/>
                <w:szCs w:val="24"/>
                <w:lang w:val="en-IN"/>
              </w:rPr>
            </w:pPr>
          </w:p>
        </w:tc>
      </w:tr>
    </w:tbl>
    <w:p w14:paraId="1FF34B7D" w14:textId="77777777" w:rsidR="000F187E" w:rsidRPr="00617A4A" w:rsidRDefault="00000000">
      <w:pPr>
        <w:tabs>
          <w:tab w:val="left" w:pos="9090"/>
        </w:tabs>
        <w:jc w:val="center"/>
        <w:rPr>
          <w:rFonts w:ascii="Aptos" w:hAnsi="Aptos" w:cs="Times New Roman"/>
          <w:b/>
          <w:sz w:val="24"/>
          <w:szCs w:val="24"/>
        </w:rPr>
      </w:pPr>
      <w:r w:rsidRPr="00617A4A">
        <w:rPr>
          <w:rFonts w:ascii="Aptos" w:hAnsi="Aptos" w:cs="Times New Roman"/>
          <w:b/>
          <w:sz w:val="24"/>
          <w:szCs w:val="24"/>
        </w:rPr>
        <w:t>B. Tech. 7</w:t>
      </w:r>
      <w:r w:rsidRPr="00617A4A">
        <w:rPr>
          <w:rFonts w:ascii="Aptos" w:hAnsi="Aptos" w:cs="Times New Roman"/>
          <w:b/>
          <w:sz w:val="24"/>
          <w:szCs w:val="24"/>
          <w:vertAlign w:val="superscript"/>
        </w:rPr>
        <w:t>th</w:t>
      </w:r>
      <w:r w:rsidRPr="00617A4A">
        <w:rPr>
          <w:rFonts w:ascii="Aptos" w:hAnsi="Aptos" w:cs="Times New Roman"/>
          <w:b/>
          <w:sz w:val="24"/>
          <w:szCs w:val="24"/>
        </w:rPr>
        <w:t xml:space="preserve"> Semester, CSE</w:t>
      </w:r>
    </w:p>
    <w:p w14:paraId="53A3C796" w14:textId="77777777" w:rsidR="000F187E" w:rsidRPr="00617A4A" w:rsidRDefault="00000000">
      <w:pPr>
        <w:tabs>
          <w:tab w:val="left" w:pos="9090"/>
        </w:tabs>
        <w:jc w:val="center"/>
        <w:rPr>
          <w:rFonts w:ascii="Aptos" w:hAnsi="Aptos" w:cs="Times New Roman"/>
          <w:b/>
          <w:sz w:val="32"/>
          <w:szCs w:val="24"/>
          <w:u w:val="single"/>
        </w:rPr>
      </w:pPr>
      <w:r w:rsidRPr="00617A4A">
        <w:rPr>
          <w:rFonts w:ascii="Aptos" w:hAnsi="Aptos" w:cs="Times New Roman"/>
          <w:b/>
          <w:sz w:val="32"/>
          <w:szCs w:val="24"/>
          <w:u w:val="single"/>
        </w:rPr>
        <w:t>Project Supervisor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34"/>
      </w:tblGrid>
      <w:tr w:rsidR="000F187E" w:rsidRPr="00617A4A" w14:paraId="39916E95" w14:textId="77777777">
        <w:tc>
          <w:tcPr>
            <w:tcW w:w="3686" w:type="dxa"/>
          </w:tcPr>
          <w:p w14:paraId="4D2CA2C7" w14:textId="0C5A39ED" w:rsidR="000F187E" w:rsidRPr="00617A4A" w:rsidRDefault="00000000">
            <w:pPr>
              <w:tabs>
                <w:tab w:val="left" w:pos="2970"/>
                <w:tab w:val="left" w:pos="3060"/>
                <w:tab w:val="left" w:pos="9090"/>
              </w:tabs>
              <w:spacing w:after="0" w:line="480" w:lineRule="auto"/>
              <w:jc w:val="center"/>
              <w:rPr>
                <w:rFonts w:ascii="Aptos" w:hAnsi="Aptos" w:cs="Times New Roman"/>
                <w:b/>
                <w:color w:val="7030A0"/>
                <w:sz w:val="24"/>
                <w:szCs w:val="24"/>
              </w:rPr>
            </w:pPr>
            <w:r w:rsidRPr="00617A4A">
              <w:rPr>
                <w:rFonts w:ascii="Aptos" w:hAnsi="Aptos" w:cs="Times New Roman"/>
                <w:b/>
                <w:color w:val="7030A0"/>
                <w:sz w:val="24"/>
                <w:szCs w:val="24"/>
              </w:rPr>
              <w:t xml:space="preserve">Dr. </w:t>
            </w:r>
            <w:r w:rsidR="00E5430C" w:rsidRPr="00617A4A">
              <w:rPr>
                <w:rFonts w:ascii="Aptos" w:hAnsi="Aptos" w:cs="Times New Roman"/>
                <w:b/>
                <w:color w:val="7030A0"/>
                <w:sz w:val="24"/>
                <w:szCs w:val="24"/>
              </w:rPr>
              <w:t>Sarmistha Nayak</w:t>
            </w:r>
          </w:p>
        </w:tc>
        <w:tc>
          <w:tcPr>
            <w:tcW w:w="5934" w:type="dxa"/>
          </w:tcPr>
          <w:p w14:paraId="446D8B9A" w14:textId="0BCD96EC" w:rsidR="000F187E" w:rsidRPr="00617A4A" w:rsidRDefault="00000000">
            <w:pPr>
              <w:tabs>
                <w:tab w:val="left" w:pos="2970"/>
                <w:tab w:val="left" w:pos="3060"/>
                <w:tab w:val="left" w:pos="9090"/>
              </w:tabs>
              <w:spacing w:after="0" w:line="480" w:lineRule="auto"/>
              <w:jc w:val="center"/>
              <w:rPr>
                <w:rFonts w:ascii="Aptos" w:hAnsi="Aptos" w:cs="Times New Roman"/>
                <w:b/>
                <w:color w:val="7030A0"/>
                <w:sz w:val="24"/>
                <w:szCs w:val="24"/>
              </w:rPr>
            </w:pPr>
            <w:r w:rsidRPr="00617A4A">
              <w:rPr>
                <w:rFonts w:ascii="Aptos" w:hAnsi="Aptos" w:cs="Times New Roman"/>
                <w:b/>
                <w:color w:val="7030A0"/>
                <w:sz w:val="24"/>
                <w:szCs w:val="24"/>
              </w:rPr>
              <w:t>(Asst. Professor, ITER, SOA University)</w:t>
            </w:r>
          </w:p>
        </w:tc>
      </w:tr>
      <w:tr w:rsidR="000F187E" w:rsidRPr="00617A4A" w14:paraId="77D3E864" w14:textId="77777777">
        <w:tc>
          <w:tcPr>
            <w:tcW w:w="3686" w:type="dxa"/>
          </w:tcPr>
          <w:p w14:paraId="1B4C2997" w14:textId="2AF67D14" w:rsidR="000F187E" w:rsidRPr="00617A4A" w:rsidRDefault="00E5430C">
            <w:pPr>
              <w:tabs>
                <w:tab w:val="left" w:pos="2970"/>
                <w:tab w:val="left" w:pos="3060"/>
                <w:tab w:val="left" w:pos="9090"/>
              </w:tabs>
              <w:spacing w:after="0" w:line="480" w:lineRule="auto"/>
              <w:jc w:val="center"/>
              <w:rPr>
                <w:rFonts w:ascii="Aptos" w:hAnsi="Aptos" w:cs="Times New Roman"/>
                <w:b/>
                <w:color w:val="7030A0"/>
                <w:sz w:val="24"/>
                <w:szCs w:val="24"/>
              </w:rPr>
            </w:pPr>
            <w:r w:rsidRPr="00617A4A">
              <w:rPr>
                <w:rFonts w:ascii="Aptos" w:hAnsi="Aptos" w:cs="Times New Roman"/>
                <w:b/>
                <w:color w:val="7030A0"/>
                <w:sz w:val="24"/>
                <w:szCs w:val="24"/>
              </w:rPr>
              <w:t xml:space="preserve">Dr. </w:t>
            </w:r>
            <w:proofErr w:type="spellStart"/>
            <w:r w:rsidRPr="00617A4A">
              <w:rPr>
                <w:rFonts w:ascii="Aptos" w:hAnsi="Aptos" w:cs="Times New Roman"/>
                <w:b/>
                <w:color w:val="7030A0"/>
                <w:sz w:val="24"/>
                <w:szCs w:val="24"/>
              </w:rPr>
              <w:t>Shaktijeet</w:t>
            </w:r>
            <w:proofErr w:type="spellEnd"/>
            <w:r w:rsidRPr="00617A4A">
              <w:rPr>
                <w:rFonts w:ascii="Aptos" w:hAnsi="Aptos" w:cs="Times New Roman"/>
                <w:b/>
                <w:color w:val="7030A0"/>
                <w:sz w:val="24"/>
                <w:szCs w:val="24"/>
              </w:rPr>
              <w:t xml:space="preserve"> Mahapatra </w:t>
            </w:r>
          </w:p>
        </w:tc>
        <w:tc>
          <w:tcPr>
            <w:tcW w:w="5934" w:type="dxa"/>
          </w:tcPr>
          <w:p w14:paraId="53E44911" w14:textId="5F3F755E" w:rsidR="000F187E" w:rsidRPr="00617A4A" w:rsidRDefault="00000000">
            <w:pPr>
              <w:tabs>
                <w:tab w:val="left" w:pos="2970"/>
                <w:tab w:val="left" w:pos="3060"/>
                <w:tab w:val="left" w:pos="9090"/>
              </w:tabs>
              <w:spacing w:after="0" w:line="480" w:lineRule="auto"/>
              <w:jc w:val="center"/>
              <w:rPr>
                <w:rFonts w:ascii="Aptos" w:hAnsi="Aptos" w:cs="Times New Roman"/>
                <w:b/>
                <w:color w:val="7030A0"/>
                <w:sz w:val="24"/>
                <w:szCs w:val="24"/>
              </w:rPr>
            </w:pPr>
            <w:r w:rsidRPr="00617A4A">
              <w:rPr>
                <w:rFonts w:ascii="Aptos" w:hAnsi="Aptos" w:cs="Times New Roman"/>
                <w:b/>
                <w:color w:val="7030A0"/>
                <w:sz w:val="24"/>
                <w:szCs w:val="24"/>
              </w:rPr>
              <w:t>(Asst. Professor, ITER, SOA University)</w:t>
            </w:r>
          </w:p>
        </w:tc>
      </w:tr>
    </w:tbl>
    <w:p w14:paraId="17872EA7" w14:textId="77777777" w:rsidR="000F187E" w:rsidRPr="00617A4A" w:rsidRDefault="00000000">
      <w:pPr>
        <w:tabs>
          <w:tab w:val="left" w:pos="9090"/>
        </w:tabs>
        <w:jc w:val="center"/>
        <w:rPr>
          <w:rFonts w:ascii="Aptos" w:hAnsi="Aptos" w:cs="Times New Roman"/>
          <w:b/>
          <w:sz w:val="32"/>
          <w:szCs w:val="24"/>
        </w:rPr>
      </w:pPr>
      <w:r w:rsidRPr="00617A4A">
        <w:rPr>
          <w:rFonts w:ascii="Aptos" w:hAnsi="Aptos" w:cs="Times New Roman"/>
          <w:b/>
          <w:noProof/>
          <w:sz w:val="24"/>
          <w:szCs w:val="24"/>
          <w:lang w:val="en-IN" w:eastAsia="en-IN"/>
        </w:rPr>
        <w:drawing>
          <wp:inline distT="0" distB="0" distL="0" distR="0" wp14:anchorId="5683C707" wp14:editId="18774CBC">
            <wp:extent cx="1314450" cy="1313815"/>
            <wp:effectExtent l="0" t="0" r="0" b="635"/>
            <wp:docPr id="1026" name="Picture"/>
            <wp:cNvGraphicFramePr/>
            <a:graphic xmlns:a="http://schemas.openxmlformats.org/drawingml/2006/main">
              <a:graphicData uri="http://schemas.openxmlformats.org/drawingml/2006/picture">
                <pic:pic xmlns:pic="http://schemas.openxmlformats.org/drawingml/2006/picture">
                  <pic:nvPicPr>
                    <pic:cNvPr id="1026" name="Picture"/>
                    <pic:cNvPicPr/>
                  </pic:nvPicPr>
                  <pic:blipFill>
                    <a:blip r:embed="rId9" cstate="print"/>
                    <a:srcRect/>
                    <a:stretch>
                      <a:fillRect/>
                    </a:stretch>
                  </pic:blipFill>
                  <pic:spPr>
                    <a:xfrm>
                      <a:off x="0" y="0"/>
                      <a:ext cx="1314450" cy="1313999"/>
                    </a:xfrm>
                    <a:prstGeom prst="rect">
                      <a:avLst/>
                    </a:prstGeom>
                    <a:ln>
                      <a:noFill/>
                    </a:ln>
                  </pic:spPr>
                </pic:pic>
              </a:graphicData>
            </a:graphic>
          </wp:inline>
        </w:drawing>
      </w:r>
    </w:p>
    <w:p w14:paraId="38158CEB" w14:textId="77777777" w:rsidR="000F187E" w:rsidRPr="00617A4A" w:rsidRDefault="00000000">
      <w:pPr>
        <w:tabs>
          <w:tab w:val="left" w:pos="9090"/>
        </w:tabs>
        <w:spacing w:after="0"/>
        <w:jc w:val="center"/>
        <w:rPr>
          <w:rFonts w:ascii="Aptos" w:hAnsi="Aptos" w:cs="Times New Roman"/>
          <w:b/>
          <w:sz w:val="24"/>
          <w:szCs w:val="24"/>
        </w:rPr>
      </w:pPr>
      <w:r w:rsidRPr="00617A4A">
        <w:rPr>
          <w:rFonts w:ascii="Aptos" w:hAnsi="Aptos" w:cs="Times New Roman"/>
          <w:b/>
          <w:sz w:val="24"/>
          <w:szCs w:val="24"/>
        </w:rPr>
        <w:t>DEPARTMENT OF COMPUTER SCIENCE AND ENGINEERING</w:t>
      </w:r>
    </w:p>
    <w:p w14:paraId="2DCBDB74" w14:textId="77777777" w:rsidR="000F187E" w:rsidRPr="00617A4A" w:rsidRDefault="00000000">
      <w:pPr>
        <w:tabs>
          <w:tab w:val="left" w:pos="9090"/>
        </w:tabs>
        <w:spacing w:after="0"/>
        <w:jc w:val="center"/>
        <w:rPr>
          <w:rFonts w:ascii="Aptos" w:hAnsi="Aptos" w:cs="Times New Roman"/>
          <w:b/>
          <w:sz w:val="24"/>
          <w:szCs w:val="24"/>
        </w:rPr>
      </w:pPr>
      <w:r w:rsidRPr="00617A4A">
        <w:rPr>
          <w:rFonts w:ascii="Aptos" w:hAnsi="Aptos" w:cs="Times New Roman"/>
          <w:b/>
          <w:sz w:val="24"/>
          <w:szCs w:val="24"/>
        </w:rPr>
        <w:t>Institute of Technical Education and Research</w:t>
      </w:r>
    </w:p>
    <w:p w14:paraId="00AEC0F2" w14:textId="77777777" w:rsidR="000F187E" w:rsidRPr="00617A4A" w:rsidRDefault="00000000">
      <w:pPr>
        <w:tabs>
          <w:tab w:val="left" w:pos="9090"/>
        </w:tabs>
        <w:spacing w:after="0"/>
        <w:jc w:val="center"/>
        <w:rPr>
          <w:rFonts w:ascii="Aptos" w:hAnsi="Aptos" w:cs="Times New Roman"/>
          <w:b/>
          <w:sz w:val="28"/>
          <w:szCs w:val="28"/>
        </w:rPr>
      </w:pPr>
      <w:r w:rsidRPr="00617A4A">
        <w:rPr>
          <w:rFonts w:ascii="Aptos" w:hAnsi="Aptos" w:cs="Times New Roman"/>
          <w:b/>
          <w:sz w:val="28"/>
          <w:szCs w:val="28"/>
        </w:rPr>
        <w:t>SIKSHA ‘O’ ANUSANDHAN DEEMED TO BE UNIVERSITY</w:t>
      </w:r>
    </w:p>
    <w:p w14:paraId="4B2CA22F" w14:textId="291B28FD" w:rsidR="000F187E" w:rsidRPr="00617A4A" w:rsidRDefault="00617A4A">
      <w:pPr>
        <w:tabs>
          <w:tab w:val="left" w:pos="9090"/>
        </w:tabs>
        <w:spacing w:after="0"/>
        <w:ind w:firstLineChars="600" w:firstLine="1446"/>
        <w:rPr>
          <w:rFonts w:ascii="Aptos" w:hAnsi="Aptos" w:cs="Times New Roman"/>
          <w:b/>
          <w:sz w:val="24"/>
          <w:szCs w:val="24"/>
        </w:rPr>
        <w:sectPr w:rsidR="000F187E" w:rsidRPr="00617A4A" w:rsidSect="00AE68C9">
          <w:headerReference w:type="even" r:id="rId10"/>
          <w:headerReference w:type="default" r:id="rId11"/>
          <w:footerReference w:type="even" r:id="rId12"/>
          <w:footerReference w:type="default" r:id="rId13"/>
          <w:headerReference w:type="first" r:id="rId14"/>
          <w:footerReference w:type="first" r:id="rId15"/>
          <w:pgSz w:w="12240" w:h="15840"/>
          <w:pgMar w:top="1418" w:right="900" w:bottom="1440" w:left="171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r>
        <w:rPr>
          <w:rFonts w:ascii="Aptos" w:hAnsi="Aptos" w:cs="Times New Roman"/>
          <w:b/>
          <w:sz w:val="24"/>
          <w:szCs w:val="24"/>
        </w:rPr>
        <w:t xml:space="preserve">            </w:t>
      </w:r>
      <w:r w:rsidRPr="00617A4A">
        <w:rPr>
          <w:rFonts w:ascii="Aptos" w:hAnsi="Aptos" w:cs="Times New Roman"/>
          <w:b/>
          <w:sz w:val="24"/>
          <w:szCs w:val="24"/>
        </w:rPr>
        <w:t>Bhubaneswar, Odisha, India.</w:t>
      </w:r>
      <w:r w:rsidRPr="00617A4A">
        <w:rPr>
          <w:rFonts w:ascii="Aptos" w:hAnsi="Aptos" w:cs="Times New Roman"/>
          <w:b/>
          <w:sz w:val="24"/>
          <w:szCs w:val="24"/>
          <w:lang w:val="en-IN"/>
        </w:rPr>
        <w:t xml:space="preserve"> </w:t>
      </w:r>
      <w:r w:rsidRPr="00617A4A">
        <w:rPr>
          <w:rFonts w:ascii="Aptos" w:hAnsi="Aptos" w:cs="Times New Roman"/>
          <w:b/>
          <w:sz w:val="24"/>
          <w:szCs w:val="24"/>
        </w:rPr>
        <w:t>(January, 2024)</w:t>
      </w:r>
    </w:p>
    <w:p w14:paraId="0A56CD9B" w14:textId="77777777" w:rsidR="000F187E" w:rsidRPr="00617A4A" w:rsidRDefault="00000000">
      <w:pPr>
        <w:pStyle w:val="Misc"/>
        <w:rPr>
          <w:rFonts w:ascii="Aptos" w:hAnsi="Aptos"/>
        </w:rPr>
      </w:pPr>
      <w:bookmarkStart w:id="3" w:name="_Toc508903983"/>
      <w:bookmarkStart w:id="4" w:name="_Toc508903362"/>
      <w:bookmarkStart w:id="5" w:name="_Toc105510314"/>
      <w:r w:rsidRPr="00617A4A">
        <w:rPr>
          <w:rFonts w:ascii="Aptos" w:hAnsi="Aptos"/>
        </w:rPr>
        <w:lastRenderedPageBreak/>
        <w:t>DECLARATION</w:t>
      </w:r>
      <w:bookmarkEnd w:id="0"/>
      <w:bookmarkEnd w:id="1"/>
      <w:bookmarkEnd w:id="2"/>
      <w:bookmarkEnd w:id="3"/>
      <w:bookmarkEnd w:id="4"/>
      <w:bookmarkEnd w:id="5"/>
    </w:p>
    <w:p w14:paraId="3F1A5ACC" w14:textId="77777777" w:rsidR="000F187E" w:rsidRPr="00617A4A" w:rsidRDefault="000F187E">
      <w:pPr>
        <w:tabs>
          <w:tab w:val="left" w:pos="9090"/>
        </w:tabs>
        <w:rPr>
          <w:rFonts w:ascii="Aptos" w:hAnsi="Aptos" w:cs="Arial"/>
          <w:sz w:val="24"/>
          <w:szCs w:val="24"/>
        </w:rPr>
      </w:pPr>
    </w:p>
    <w:p w14:paraId="711A1361" w14:textId="77777777" w:rsidR="000F187E" w:rsidRPr="00617A4A" w:rsidRDefault="00000000">
      <w:pPr>
        <w:pStyle w:val="Text"/>
        <w:tabs>
          <w:tab w:val="left" w:pos="9090"/>
        </w:tabs>
        <w:rPr>
          <w:rFonts w:ascii="Aptos" w:hAnsi="Aptos"/>
        </w:rPr>
      </w:pPr>
      <w:r w:rsidRPr="00617A4A">
        <w:rPr>
          <w:rFonts w:ascii="Aptos" w:hAnsi="Aptos"/>
        </w:rPr>
        <w:t xml:space="preserve">We certify that </w:t>
      </w:r>
    </w:p>
    <w:p w14:paraId="10667730" w14:textId="77777777" w:rsidR="000F187E" w:rsidRPr="00617A4A" w:rsidRDefault="00000000">
      <w:pPr>
        <w:pStyle w:val="Text"/>
        <w:numPr>
          <w:ilvl w:val="0"/>
          <w:numId w:val="5"/>
        </w:numPr>
        <w:tabs>
          <w:tab w:val="left" w:pos="9090"/>
        </w:tabs>
        <w:rPr>
          <w:rFonts w:ascii="Aptos" w:hAnsi="Aptos"/>
        </w:rPr>
      </w:pPr>
      <w:r w:rsidRPr="00617A4A">
        <w:rPr>
          <w:rFonts w:ascii="Aptos" w:hAnsi="Aptos" w:cs="Arial"/>
          <w:noProof/>
          <w:szCs w:val="24"/>
          <w:lang w:val="en-IN" w:eastAsia="en-IN"/>
        </w:rPr>
        <w:drawing>
          <wp:anchor distT="0" distB="0" distL="0" distR="0" simplePos="0" relativeHeight="251656704" behindDoc="1" locked="0" layoutInCell="1" allowOverlap="1" wp14:anchorId="33C77F12" wp14:editId="16EB82ED">
            <wp:simplePos x="0" y="0"/>
            <wp:positionH relativeFrom="margin">
              <wp:posOffset>895985</wp:posOffset>
            </wp:positionH>
            <wp:positionV relativeFrom="paragraph">
              <wp:posOffset>334645</wp:posOffset>
            </wp:positionV>
            <wp:extent cx="4134485" cy="4134485"/>
            <wp:effectExtent l="0" t="0" r="0" b="0"/>
            <wp:wrapNone/>
            <wp:docPr id="1027" name="Picture 4" descr="Revised SOA University Logo.jpg"/>
            <wp:cNvGraphicFramePr/>
            <a:graphic xmlns:a="http://schemas.openxmlformats.org/drawingml/2006/main">
              <a:graphicData uri="http://schemas.openxmlformats.org/drawingml/2006/picture">
                <pic:pic xmlns:pic="http://schemas.openxmlformats.org/drawingml/2006/picture">
                  <pic:nvPicPr>
                    <pic:cNvPr id="1027" name="Picture 4" descr="Revised SOA University Logo.jpg"/>
                    <pic:cNvPicPr/>
                  </pic:nvPicPr>
                  <pic:blipFill>
                    <a:blip r:embed="rId16" cstate="print">
                      <a:grayscl/>
                    </a:blip>
                    <a:srcRect/>
                    <a:stretch>
                      <a:fillRect/>
                    </a:stretch>
                  </pic:blipFill>
                  <pic:spPr>
                    <a:xfrm>
                      <a:off x="0" y="0"/>
                      <a:ext cx="4134485" cy="4134485"/>
                    </a:xfrm>
                    <a:prstGeom prst="rect">
                      <a:avLst/>
                    </a:prstGeom>
                    <a:ln>
                      <a:noFill/>
                    </a:ln>
                  </pic:spPr>
                </pic:pic>
              </a:graphicData>
            </a:graphic>
          </wp:anchor>
        </w:drawing>
      </w:r>
      <w:r w:rsidRPr="00617A4A">
        <w:rPr>
          <w:rFonts w:ascii="Aptos" w:hAnsi="Aptos"/>
        </w:rPr>
        <w:t>The work contained in this report is original and has been done by us under the guidance of our supervisor(s).</w:t>
      </w:r>
    </w:p>
    <w:p w14:paraId="45F72528" w14:textId="77777777" w:rsidR="000F187E" w:rsidRPr="00617A4A" w:rsidRDefault="00000000">
      <w:pPr>
        <w:pStyle w:val="Text"/>
        <w:numPr>
          <w:ilvl w:val="0"/>
          <w:numId w:val="5"/>
        </w:numPr>
        <w:tabs>
          <w:tab w:val="left" w:pos="9090"/>
        </w:tabs>
        <w:rPr>
          <w:rFonts w:ascii="Aptos" w:hAnsi="Aptos"/>
        </w:rPr>
      </w:pPr>
      <w:r w:rsidRPr="00617A4A">
        <w:rPr>
          <w:rFonts w:ascii="Aptos" w:hAnsi="Aptos"/>
        </w:rPr>
        <w:t xml:space="preserve">The work has not been submitted to any other Institute for any degree or diploma. </w:t>
      </w:r>
    </w:p>
    <w:p w14:paraId="35595CA1" w14:textId="77777777" w:rsidR="000F187E" w:rsidRPr="00617A4A" w:rsidRDefault="00000000">
      <w:pPr>
        <w:pStyle w:val="Text"/>
        <w:numPr>
          <w:ilvl w:val="0"/>
          <w:numId w:val="5"/>
        </w:numPr>
        <w:tabs>
          <w:tab w:val="left" w:pos="9090"/>
        </w:tabs>
        <w:rPr>
          <w:rFonts w:ascii="Aptos" w:hAnsi="Aptos"/>
        </w:rPr>
      </w:pPr>
      <w:r w:rsidRPr="00617A4A">
        <w:rPr>
          <w:rFonts w:ascii="Aptos" w:hAnsi="Aptos"/>
        </w:rPr>
        <w:t>We have followed the guidelines provided by the Department in preparing the report.</w:t>
      </w:r>
    </w:p>
    <w:p w14:paraId="404351F2" w14:textId="77777777" w:rsidR="000F187E" w:rsidRPr="00617A4A" w:rsidRDefault="00000000">
      <w:pPr>
        <w:pStyle w:val="Text"/>
        <w:numPr>
          <w:ilvl w:val="0"/>
          <w:numId w:val="5"/>
        </w:numPr>
        <w:tabs>
          <w:tab w:val="left" w:pos="9090"/>
        </w:tabs>
        <w:rPr>
          <w:rFonts w:ascii="Aptos" w:hAnsi="Aptos"/>
        </w:rPr>
      </w:pPr>
      <w:r w:rsidRPr="00617A4A">
        <w:rPr>
          <w:rFonts w:ascii="Aptos" w:hAnsi="Aptos"/>
        </w:rPr>
        <w:t>Whenever we have used materials (data, theoretical analysis, figures, and text) from other sources, we have given due credit to them by citing them in the text of the report and giving their details in the reference.</w:t>
      </w:r>
    </w:p>
    <w:p w14:paraId="71AB995D" w14:textId="77777777" w:rsidR="000F187E" w:rsidRPr="00617A4A" w:rsidRDefault="000F187E">
      <w:pPr>
        <w:pStyle w:val="Text"/>
        <w:tabs>
          <w:tab w:val="left" w:pos="9090"/>
        </w:tabs>
        <w:ind w:left="720"/>
        <w:rPr>
          <w:rFonts w:ascii="Aptos" w:hAnsi="Aptos"/>
        </w:rPr>
      </w:pPr>
    </w:p>
    <w:p w14:paraId="5F276691" w14:textId="77777777" w:rsidR="000F187E" w:rsidRPr="00617A4A" w:rsidRDefault="000F187E">
      <w:pPr>
        <w:pStyle w:val="Text"/>
        <w:tabs>
          <w:tab w:val="left" w:pos="9090"/>
        </w:tabs>
        <w:ind w:left="720"/>
        <w:rPr>
          <w:rFonts w:ascii="Aptos" w:hAnsi="Aptos"/>
        </w:rPr>
      </w:pPr>
    </w:p>
    <w:p w14:paraId="0596A42B" w14:textId="77777777" w:rsidR="000F187E" w:rsidRPr="00617A4A" w:rsidRDefault="000F187E">
      <w:pPr>
        <w:pStyle w:val="Text"/>
        <w:tabs>
          <w:tab w:val="left" w:pos="9090"/>
        </w:tabs>
        <w:ind w:left="720"/>
        <w:rPr>
          <w:rFonts w:ascii="Aptos" w:hAnsi="Aptos"/>
        </w:rPr>
      </w:pPr>
    </w:p>
    <w:p w14:paraId="7F24B0C7" w14:textId="77777777" w:rsidR="000F187E" w:rsidRPr="00617A4A" w:rsidRDefault="000F187E">
      <w:pPr>
        <w:pStyle w:val="Text"/>
        <w:tabs>
          <w:tab w:val="left" w:pos="9090"/>
        </w:tabs>
        <w:ind w:left="720"/>
        <w:rPr>
          <w:rFonts w:ascii="Aptos" w:hAnsi="Aptos"/>
        </w:rPr>
      </w:pPr>
    </w:p>
    <w:p w14:paraId="3D9EB41C" w14:textId="77777777" w:rsidR="000F187E" w:rsidRPr="00617A4A" w:rsidRDefault="000F187E">
      <w:pPr>
        <w:pStyle w:val="Text"/>
        <w:tabs>
          <w:tab w:val="left" w:pos="9090"/>
        </w:tabs>
        <w:ind w:left="720"/>
        <w:rPr>
          <w:rFonts w:ascii="Aptos" w:hAnsi="Aptos"/>
        </w:rPr>
      </w:pPr>
    </w:p>
    <w:p w14:paraId="0C706CB8" w14:textId="77777777" w:rsidR="000F187E" w:rsidRPr="00617A4A" w:rsidRDefault="000F187E">
      <w:pPr>
        <w:pStyle w:val="Text"/>
        <w:tabs>
          <w:tab w:val="left" w:pos="9090"/>
        </w:tabs>
        <w:ind w:left="720"/>
        <w:rPr>
          <w:rFonts w:ascii="Aptos" w:hAnsi="Aptos"/>
        </w:rPr>
      </w:pPr>
    </w:p>
    <w:p w14:paraId="50077A74" w14:textId="77777777" w:rsidR="000F187E" w:rsidRPr="00617A4A" w:rsidRDefault="000F187E">
      <w:pPr>
        <w:pStyle w:val="Text"/>
        <w:tabs>
          <w:tab w:val="left" w:pos="9090"/>
        </w:tabs>
        <w:ind w:left="720"/>
        <w:rPr>
          <w:rFonts w:ascii="Aptos" w:hAnsi="Aptos"/>
        </w:rPr>
      </w:pPr>
    </w:p>
    <w:p w14:paraId="49F1830A" w14:textId="77777777" w:rsidR="000F187E" w:rsidRPr="00617A4A" w:rsidRDefault="00000000">
      <w:pPr>
        <w:pStyle w:val="Text"/>
        <w:tabs>
          <w:tab w:val="left" w:pos="9090"/>
        </w:tabs>
        <w:ind w:left="720"/>
        <w:rPr>
          <w:rFonts w:ascii="Aptos" w:hAnsi="Aptos"/>
        </w:rPr>
      </w:pPr>
      <w:r w:rsidRPr="00617A4A">
        <w:rPr>
          <w:rFonts w:ascii="Aptos" w:hAnsi="Aptos"/>
        </w:rPr>
        <w:t xml:space="preserve"> </w:t>
      </w:r>
    </w:p>
    <w:tbl>
      <w:tblPr>
        <w:tblStyle w:val="TableGrid"/>
        <w:tblpPr w:leftFromText="187" w:rightFromText="187" w:vertAnchor="text" w:horzAnchor="margin" w:tblpY="62"/>
        <w:tblW w:w="5005" w:type="pct"/>
        <w:tblLook w:val="04A0" w:firstRow="1" w:lastRow="0" w:firstColumn="1" w:lastColumn="0" w:noHBand="0" w:noVBand="1"/>
      </w:tblPr>
      <w:tblGrid>
        <w:gridCol w:w="3179"/>
        <w:gridCol w:w="2917"/>
        <w:gridCol w:w="3444"/>
      </w:tblGrid>
      <w:tr w:rsidR="000F187E" w:rsidRPr="00617A4A" w14:paraId="2BCE61BE" w14:textId="77777777">
        <w:trPr>
          <w:trHeight w:val="408"/>
        </w:trPr>
        <w:tc>
          <w:tcPr>
            <w:tcW w:w="1666" w:type="pct"/>
          </w:tcPr>
          <w:p w14:paraId="513CFABC" w14:textId="77777777" w:rsidR="000F187E" w:rsidRPr="00617A4A" w:rsidRDefault="00000000">
            <w:pPr>
              <w:tabs>
                <w:tab w:val="left" w:pos="9090"/>
              </w:tabs>
              <w:spacing w:after="0"/>
              <w:jc w:val="center"/>
              <w:rPr>
                <w:rFonts w:ascii="Aptos" w:hAnsi="Aptos" w:cs="Arial"/>
                <w:b/>
                <w:bCs/>
                <w:sz w:val="24"/>
                <w:szCs w:val="24"/>
              </w:rPr>
            </w:pPr>
            <w:r w:rsidRPr="00617A4A">
              <w:rPr>
                <w:rFonts w:ascii="Aptos" w:hAnsi="Aptos" w:cs="Arial"/>
                <w:b/>
                <w:bCs/>
                <w:sz w:val="24"/>
                <w:szCs w:val="24"/>
              </w:rPr>
              <w:t>Name of the Student</w:t>
            </w:r>
          </w:p>
        </w:tc>
        <w:tc>
          <w:tcPr>
            <w:tcW w:w="1529" w:type="pct"/>
          </w:tcPr>
          <w:p w14:paraId="2B6BF1EA" w14:textId="77777777" w:rsidR="000F187E" w:rsidRPr="00617A4A" w:rsidRDefault="00000000">
            <w:pPr>
              <w:tabs>
                <w:tab w:val="left" w:pos="9090"/>
              </w:tabs>
              <w:spacing w:after="0"/>
              <w:jc w:val="center"/>
              <w:rPr>
                <w:rFonts w:ascii="Aptos" w:hAnsi="Aptos" w:cs="Arial"/>
                <w:b/>
                <w:bCs/>
                <w:sz w:val="24"/>
                <w:szCs w:val="24"/>
              </w:rPr>
            </w:pPr>
            <w:r w:rsidRPr="00617A4A">
              <w:rPr>
                <w:rFonts w:ascii="Aptos" w:hAnsi="Aptos" w:cs="Arial"/>
                <w:b/>
                <w:bCs/>
                <w:sz w:val="24"/>
                <w:szCs w:val="24"/>
              </w:rPr>
              <w:t>Registration Number</w:t>
            </w:r>
          </w:p>
        </w:tc>
        <w:tc>
          <w:tcPr>
            <w:tcW w:w="1805" w:type="pct"/>
          </w:tcPr>
          <w:p w14:paraId="672C5BE6" w14:textId="77777777" w:rsidR="000F187E" w:rsidRPr="00617A4A" w:rsidRDefault="00000000">
            <w:pPr>
              <w:tabs>
                <w:tab w:val="left" w:pos="9090"/>
              </w:tabs>
              <w:spacing w:after="0"/>
              <w:jc w:val="center"/>
              <w:rPr>
                <w:rFonts w:ascii="Aptos" w:hAnsi="Aptos" w:cs="Arial"/>
                <w:b/>
                <w:bCs/>
                <w:sz w:val="24"/>
                <w:szCs w:val="24"/>
              </w:rPr>
            </w:pPr>
            <w:r w:rsidRPr="00617A4A">
              <w:rPr>
                <w:rFonts w:ascii="Aptos" w:hAnsi="Aptos" w:cs="Arial"/>
                <w:b/>
                <w:bCs/>
                <w:sz w:val="24"/>
                <w:szCs w:val="24"/>
              </w:rPr>
              <w:t>Signature</w:t>
            </w:r>
          </w:p>
        </w:tc>
      </w:tr>
      <w:tr w:rsidR="000F187E" w:rsidRPr="00617A4A" w14:paraId="1B08C8CD" w14:textId="77777777">
        <w:trPr>
          <w:trHeight w:val="408"/>
        </w:trPr>
        <w:tc>
          <w:tcPr>
            <w:tcW w:w="1666" w:type="pct"/>
          </w:tcPr>
          <w:p w14:paraId="2788920A" w14:textId="25D2F880" w:rsidR="000F187E" w:rsidRPr="00617A4A" w:rsidRDefault="00072F6A">
            <w:pPr>
              <w:tabs>
                <w:tab w:val="left" w:pos="9090"/>
              </w:tabs>
              <w:spacing w:after="0"/>
              <w:jc w:val="center"/>
              <w:rPr>
                <w:rFonts w:ascii="Aptos" w:hAnsi="Aptos" w:cs="Arial"/>
                <w:bCs/>
                <w:sz w:val="24"/>
                <w:szCs w:val="24"/>
                <w:lang w:val="en-IN"/>
              </w:rPr>
            </w:pPr>
            <w:r w:rsidRPr="00617A4A">
              <w:rPr>
                <w:rFonts w:ascii="Aptos" w:hAnsi="Aptos" w:cs="Arial"/>
                <w:bCs/>
                <w:sz w:val="24"/>
                <w:szCs w:val="24"/>
                <w:lang w:val="en-IN"/>
              </w:rPr>
              <w:t>Kumar Abhinav</w:t>
            </w:r>
          </w:p>
        </w:tc>
        <w:tc>
          <w:tcPr>
            <w:tcW w:w="1529" w:type="pct"/>
          </w:tcPr>
          <w:p w14:paraId="3D573F35" w14:textId="1A846849" w:rsidR="000F187E" w:rsidRPr="00617A4A" w:rsidRDefault="00072F6A">
            <w:pPr>
              <w:tabs>
                <w:tab w:val="left" w:pos="9090"/>
              </w:tabs>
              <w:spacing w:after="0"/>
              <w:jc w:val="center"/>
              <w:rPr>
                <w:rFonts w:ascii="Aptos" w:hAnsi="Aptos" w:cs="Arial"/>
                <w:bCs/>
                <w:sz w:val="24"/>
                <w:szCs w:val="24"/>
                <w:lang w:val="en-IN"/>
              </w:rPr>
            </w:pPr>
            <w:r w:rsidRPr="00617A4A">
              <w:rPr>
                <w:rFonts w:ascii="Aptos" w:hAnsi="Aptos" w:cs="Arial"/>
                <w:bCs/>
                <w:sz w:val="24"/>
                <w:szCs w:val="24"/>
              </w:rPr>
              <w:t>2041001002</w:t>
            </w:r>
          </w:p>
        </w:tc>
        <w:tc>
          <w:tcPr>
            <w:tcW w:w="1805" w:type="pct"/>
          </w:tcPr>
          <w:p w14:paraId="5720A939" w14:textId="77777777" w:rsidR="000F187E" w:rsidRPr="00617A4A" w:rsidRDefault="000F187E">
            <w:pPr>
              <w:tabs>
                <w:tab w:val="left" w:pos="9090"/>
              </w:tabs>
              <w:spacing w:after="0"/>
              <w:rPr>
                <w:rFonts w:ascii="Aptos" w:hAnsi="Aptos" w:cs="Arial"/>
                <w:bCs/>
                <w:sz w:val="24"/>
                <w:szCs w:val="24"/>
              </w:rPr>
            </w:pPr>
          </w:p>
        </w:tc>
      </w:tr>
      <w:tr w:rsidR="000F187E" w:rsidRPr="00617A4A" w14:paraId="10CFC44F" w14:textId="77777777">
        <w:trPr>
          <w:trHeight w:val="408"/>
        </w:trPr>
        <w:tc>
          <w:tcPr>
            <w:tcW w:w="1666" w:type="pct"/>
          </w:tcPr>
          <w:p w14:paraId="3B0C12D3" w14:textId="598DD9DF" w:rsidR="000F187E" w:rsidRPr="00617A4A" w:rsidRDefault="00072F6A">
            <w:pPr>
              <w:tabs>
                <w:tab w:val="left" w:pos="9090"/>
              </w:tabs>
              <w:spacing w:after="0"/>
              <w:jc w:val="center"/>
              <w:rPr>
                <w:rFonts w:ascii="Aptos" w:hAnsi="Aptos" w:cs="Arial"/>
                <w:bCs/>
                <w:sz w:val="24"/>
                <w:szCs w:val="24"/>
                <w:lang w:val="en-IN"/>
              </w:rPr>
            </w:pPr>
            <w:r w:rsidRPr="00617A4A">
              <w:rPr>
                <w:rFonts w:ascii="Aptos" w:hAnsi="Aptos" w:cs="Arial"/>
                <w:bCs/>
                <w:sz w:val="24"/>
                <w:szCs w:val="24"/>
                <w:lang w:val="en-IN"/>
              </w:rPr>
              <w:t>Chinmay Senapati</w:t>
            </w:r>
          </w:p>
        </w:tc>
        <w:tc>
          <w:tcPr>
            <w:tcW w:w="1529" w:type="pct"/>
          </w:tcPr>
          <w:p w14:paraId="593B04E3" w14:textId="4FECB9C6" w:rsidR="000F187E" w:rsidRPr="00617A4A" w:rsidRDefault="00072F6A">
            <w:pPr>
              <w:tabs>
                <w:tab w:val="left" w:pos="9090"/>
              </w:tabs>
              <w:spacing w:after="0"/>
              <w:jc w:val="center"/>
              <w:rPr>
                <w:rFonts w:ascii="Aptos" w:hAnsi="Aptos" w:cs="Arial"/>
                <w:bCs/>
                <w:sz w:val="24"/>
                <w:szCs w:val="24"/>
                <w:lang w:val="en-IN"/>
              </w:rPr>
            </w:pPr>
            <w:r w:rsidRPr="00617A4A">
              <w:rPr>
                <w:rFonts w:ascii="Aptos" w:hAnsi="Aptos" w:cs="Arial"/>
                <w:bCs/>
                <w:sz w:val="24"/>
                <w:szCs w:val="24"/>
              </w:rPr>
              <w:t>204109188</w:t>
            </w:r>
          </w:p>
        </w:tc>
        <w:tc>
          <w:tcPr>
            <w:tcW w:w="1805" w:type="pct"/>
          </w:tcPr>
          <w:p w14:paraId="4837694F" w14:textId="77777777" w:rsidR="000F187E" w:rsidRPr="00617A4A" w:rsidRDefault="000F187E">
            <w:pPr>
              <w:tabs>
                <w:tab w:val="left" w:pos="9090"/>
              </w:tabs>
              <w:spacing w:after="0"/>
              <w:rPr>
                <w:rFonts w:ascii="Aptos" w:hAnsi="Aptos" w:cs="Arial"/>
                <w:bCs/>
                <w:sz w:val="24"/>
                <w:szCs w:val="24"/>
              </w:rPr>
            </w:pPr>
          </w:p>
        </w:tc>
      </w:tr>
    </w:tbl>
    <w:p w14:paraId="3081E148" w14:textId="77777777" w:rsidR="000F187E" w:rsidRPr="00617A4A" w:rsidRDefault="00000000">
      <w:pPr>
        <w:tabs>
          <w:tab w:val="left" w:pos="9090"/>
        </w:tabs>
        <w:jc w:val="center"/>
        <w:rPr>
          <w:rFonts w:ascii="Aptos" w:hAnsi="Aptos" w:cs="Arial"/>
          <w:bCs/>
          <w:i/>
          <w:sz w:val="24"/>
          <w:szCs w:val="24"/>
        </w:rPr>
      </w:pPr>
      <w:r w:rsidRPr="00617A4A">
        <w:rPr>
          <w:rFonts w:ascii="Aptos" w:hAnsi="Aptos" w:cs="Arial"/>
          <w:szCs w:val="24"/>
        </w:rPr>
        <w:t xml:space="preserve"> </w:t>
      </w:r>
    </w:p>
    <w:p w14:paraId="01AC5F33" w14:textId="77777777" w:rsidR="000F187E" w:rsidRPr="00617A4A" w:rsidRDefault="00000000">
      <w:pPr>
        <w:pStyle w:val="Misc"/>
        <w:rPr>
          <w:rFonts w:ascii="Aptos" w:hAnsi="Aptos"/>
        </w:rPr>
      </w:pPr>
      <w:r w:rsidRPr="00617A4A">
        <w:rPr>
          <w:rFonts w:ascii="Aptos" w:hAnsi="Aptos"/>
        </w:rPr>
        <w:br w:type="page"/>
      </w:r>
      <w:bookmarkStart w:id="6" w:name="_Toc105510315"/>
      <w:r w:rsidRPr="00617A4A">
        <w:rPr>
          <w:rFonts w:ascii="Aptos" w:hAnsi="Aptos"/>
        </w:rPr>
        <w:lastRenderedPageBreak/>
        <w:t>REPORT APPROVAL</w:t>
      </w:r>
      <w:bookmarkEnd w:id="6"/>
    </w:p>
    <w:p w14:paraId="4CCCEB69" w14:textId="77777777" w:rsidR="000F187E" w:rsidRPr="00617A4A" w:rsidRDefault="000F187E">
      <w:pPr>
        <w:spacing w:line="259" w:lineRule="auto"/>
        <w:jc w:val="center"/>
        <w:rPr>
          <w:rFonts w:ascii="Aptos" w:hAnsi="Aptos" w:cs="Arial"/>
          <w:i/>
          <w:sz w:val="32"/>
          <w:szCs w:val="28"/>
        </w:rPr>
      </w:pPr>
    </w:p>
    <w:p w14:paraId="6C700AB6" w14:textId="77777777" w:rsidR="000F187E" w:rsidRPr="00617A4A" w:rsidRDefault="00000000">
      <w:pPr>
        <w:spacing w:line="259" w:lineRule="auto"/>
        <w:jc w:val="center"/>
        <w:rPr>
          <w:rFonts w:ascii="Aptos" w:hAnsi="Aptos" w:cs="Arial"/>
          <w:i/>
          <w:sz w:val="32"/>
          <w:szCs w:val="28"/>
        </w:rPr>
      </w:pPr>
      <w:r w:rsidRPr="00617A4A">
        <w:rPr>
          <w:rFonts w:ascii="Aptos" w:hAnsi="Aptos" w:cs="Arial"/>
          <w:i/>
          <w:sz w:val="32"/>
          <w:szCs w:val="28"/>
        </w:rPr>
        <w:t>The report entitled</w:t>
      </w:r>
    </w:p>
    <w:p w14:paraId="74DEAA42" w14:textId="77777777" w:rsidR="00072F6A" w:rsidRPr="00617A4A" w:rsidRDefault="00072F6A" w:rsidP="00072F6A">
      <w:pPr>
        <w:tabs>
          <w:tab w:val="left" w:pos="9090"/>
        </w:tabs>
        <w:spacing w:line="240" w:lineRule="auto"/>
        <w:jc w:val="center"/>
        <w:rPr>
          <w:rFonts w:ascii="Aptos" w:hAnsi="Aptos" w:cs="Times New Roman"/>
          <w:b/>
          <w:sz w:val="44"/>
          <w:szCs w:val="48"/>
        </w:rPr>
      </w:pPr>
      <w:r w:rsidRPr="00617A4A">
        <w:rPr>
          <w:rFonts w:ascii="Aptos" w:hAnsi="Aptos" w:cs="Times New Roman"/>
          <w:b/>
          <w:sz w:val="44"/>
          <w:szCs w:val="48"/>
        </w:rPr>
        <w:t>Finger Secure: Raspberry Pi Pico Based Biometric Fingerprint Motor Sensor</w:t>
      </w:r>
    </w:p>
    <w:p w14:paraId="44D45F66" w14:textId="77777777" w:rsidR="000F187E" w:rsidRPr="00617A4A" w:rsidRDefault="00000000">
      <w:pPr>
        <w:spacing w:line="259" w:lineRule="auto"/>
        <w:jc w:val="center"/>
        <w:rPr>
          <w:rFonts w:ascii="Aptos" w:hAnsi="Aptos" w:cs="Arial"/>
          <w:i/>
          <w:sz w:val="32"/>
          <w:szCs w:val="28"/>
        </w:rPr>
      </w:pPr>
      <w:r w:rsidRPr="00617A4A">
        <w:rPr>
          <w:rFonts w:ascii="Aptos" w:hAnsi="Aptos" w:cs="Arial"/>
          <w:noProof/>
          <w:szCs w:val="24"/>
          <w:lang w:val="en-IN" w:eastAsia="en-IN"/>
        </w:rPr>
        <w:drawing>
          <wp:anchor distT="0" distB="0" distL="0" distR="0" simplePos="0" relativeHeight="251657728" behindDoc="1" locked="0" layoutInCell="1" allowOverlap="1" wp14:anchorId="6EAA1C85" wp14:editId="0F151F64">
            <wp:simplePos x="0" y="0"/>
            <wp:positionH relativeFrom="margin">
              <wp:align>center</wp:align>
            </wp:positionH>
            <wp:positionV relativeFrom="paragraph">
              <wp:posOffset>260350</wp:posOffset>
            </wp:positionV>
            <wp:extent cx="4134485" cy="4134485"/>
            <wp:effectExtent l="0" t="0" r="0" b="0"/>
            <wp:wrapNone/>
            <wp:docPr id="1028" name="Picture 11" descr="Revised SOA University Logo.jpg"/>
            <wp:cNvGraphicFramePr/>
            <a:graphic xmlns:a="http://schemas.openxmlformats.org/drawingml/2006/main">
              <a:graphicData uri="http://schemas.openxmlformats.org/drawingml/2006/picture">
                <pic:pic xmlns:pic="http://schemas.openxmlformats.org/drawingml/2006/picture">
                  <pic:nvPicPr>
                    <pic:cNvPr id="1028" name="Picture 11" descr="Revised SOA University Logo.jpg"/>
                    <pic:cNvPicPr/>
                  </pic:nvPicPr>
                  <pic:blipFill>
                    <a:blip r:embed="rId16" cstate="print">
                      <a:grayscl/>
                    </a:blip>
                    <a:srcRect/>
                    <a:stretch>
                      <a:fillRect/>
                    </a:stretch>
                  </pic:blipFill>
                  <pic:spPr>
                    <a:xfrm>
                      <a:off x="0" y="0"/>
                      <a:ext cx="4134540" cy="4134540"/>
                    </a:xfrm>
                    <a:prstGeom prst="rect">
                      <a:avLst/>
                    </a:prstGeom>
                    <a:ln>
                      <a:noFill/>
                    </a:ln>
                  </pic:spPr>
                </pic:pic>
              </a:graphicData>
            </a:graphic>
          </wp:anchor>
        </w:drawing>
      </w:r>
      <w:r w:rsidRPr="00617A4A">
        <w:rPr>
          <w:rFonts w:ascii="Aptos" w:hAnsi="Aptos" w:cs="Arial"/>
          <w:i/>
          <w:sz w:val="32"/>
          <w:szCs w:val="28"/>
        </w:rPr>
        <w:t>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770"/>
      </w:tblGrid>
      <w:tr w:rsidR="000F187E" w:rsidRPr="00617A4A" w14:paraId="723933A7" w14:textId="77777777">
        <w:tc>
          <w:tcPr>
            <w:tcW w:w="4770" w:type="dxa"/>
          </w:tcPr>
          <w:p w14:paraId="225C9BA1" w14:textId="3BB33C63" w:rsidR="000F187E" w:rsidRPr="00617A4A" w:rsidRDefault="00000000">
            <w:pPr>
              <w:tabs>
                <w:tab w:val="left" w:pos="2970"/>
                <w:tab w:val="left" w:pos="3060"/>
                <w:tab w:val="left" w:pos="9090"/>
              </w:tabs>
              <w:spacing w:after="0"/>
              <w:jc w:val="center"/>
              <w:rPr>
                <w:rFonts w:ascii="Aptos" w:hAnsi="Aptos" w:cs="Times New Roman"/>
                <w:b/>
                <w:sz w:val="32"/>
                <w:szCs w:val="24"/>
                <w:lang w:val="en-IN"/>
              </w:rPr>
            </w:pPr>
            <w:r w:rsidRPr="00617A4A">
              <w:rPr>
                <w:rFonts w:ascii="Aptos" w:hAnsi="Aptos" w:cs="Times New Roman"/>
                <w:b/>
                <w:sz w:val="32"/>
                <w:szCs w:val="24"/>
              </w:rPr>
              <w:t xml:space="preserve">Name 1: </w:t>
            </w:r>
            <w:r w:rsidR="004C2EBE" w:rsidRPr="00617A4A">
              <w:rPr>
                <w:rFonts w:ascii="Aptos" w:hAnsi="Aptos" w:cs="Times New Roman"/>
                <w:bCs/>
                <w:sz w:val="24"/>
                <w:szCs w:val="24"/>
              </w:rPr>
              <w:t>Kumar Abhinav</w:t>
            </w:r>
          </w:p>
        </w:tc>
        <w:tc>
          <w:tcPr>
            <w:tcW w:w="4770" w:type="dxa"/>
          </w:tcPr>
          <w:p w14:paraId="55CB4594" w14:textId="45B2B069" w:rsidR="000F187E" w:rsidRPr="00617A4A" w:rsidRDefault="00000000">
            <w:pPr>
              <w:tabs>
                <w:tab w:val="left" w:pos="2970"/>
                <w:tab w:val="left" w:pos="3060"/>
                <w:tab w:val="left" w:pos="9090"/>
              </w:tabs>
              <w:spacing w:after="0"/>
              <w:jc w:val="center"/>
              <w:rPr>
                <w:rFonts w:ascii="Aptos" w:hAnsi="Aptos" w:cs="Times New Roman"/>
                <w:b/>
                <w:sz w:val="32"/>
                <w:szCs w:val="24"/>
              </w:rPr>
            </w:pPr>
            <w:r w:rsidRPr="00617A4A">
              <w:rPr>
                <w:rFonts w:ascii="Aptos" w:hAnsi="Aptos" w:cs="Times New Roman"/>
                <w:b/>
                <w:sz w:val="32"/>
                <w:szCs w:val="24"/>
              </w:rPr>
              <w:t>Regd. no. 1:</w:t>
            </w:r>
            <w:r w:rsidRPr="00617A4A">
              <w:rPr>
                <w:rFonts w:ascii="Aptos" w:hAnsi="Aptos" w:cs="Arial"/>
                <w:bCs/>
                <w:sz w:val="24"/>
                <w:szCs w:val="24"/>
              </w:rPr>
              <w:t>2</w:t>
            </w:r>
            <w:r w:rsidR="004C2EBE" w:rsidRPr="00617A4A">
              <w:rPr>
                <w:rFonts w:ascii="Aptos" w:hAnsi="Aptos" w:cs="Arial"/>
                <w:bCs/>
                <w:sz w:val="24"/>
                <w:szCs w:val="24"/>
              </w:rPr>
              <w:t>041001002</w:t>
            </w:r>
          </w:p>
        </w:tc>
      </w:tr>
      <w:tr w:rsidR="000F187E" w:rsidRPr="00617A4A" w14:paraId="5EE4C7B2" w14:textId="77777777">
        <w:tc>
          <w:tcPr>
            <w:tcW w:w="4770" w:type="dxa"/>
          </w:tcPr>
          <w:p w14:paraId="177F754C" w14:textId="2F4DFF76" w:rsidR="000F187E" w:rsidRPr="00617A4A" w:rsidRDefault="00000000">
            <w:pPr>
              <w:tabs>
                <w:tab w:val="left" w:pos="2970"/>
                <w:tab w:val="left" w:pos="3060"/>
                <w:tab w:val="left" w:pos="9090"/>
              </w:tabs>
              <w:spacing w:after="0"/>
              <w:ind w:left="-959"/>
              <w:jc w:val="center"/>
              <w:rPr>
                <w:rFonts w:ascii="Aptos" w:hAnsi="Aptos" w:cs="Times New Roman"/>
                <w:b/>
                <w:sz w:val="32"/>
                <w:szCs w:val="24"/>
                <w:lang w:val="en-IN"/>
              </w:rPr>
            </w:pPr>
            <w:r w:rsidRPr="00617A4A">
              <w:rPr>
                <w:rFonts w:ascii="Aptos" w:hAnsi="Aptos" w:cs="Times New Roman"/>
                <w:b/>
                <w:sz w:val="32"/>
                <w:szCs w:val="24"/>
              </w:rPr>
              <w:t xml:space="preserve">Name 2: </w:t>
            </w:r>
            <w:r w:rsidR="004C2EBE" w:rsidRPr="00617A4A">
              <w:rPr>
                <w:rFonts w:ascii="Aptos" w:hAnsi="Aptos" w:cs="Times New Roman"/>
                <w:bCs/>
                <w:color w:val="0D0D0D" w:themeColor="text1" w:themeTint="F2"/>
                <w:sz w:val="24"/>
                <w:szCs w:val="24"/>
              </w:rPr>
              <w:t>Chinmay Senapati</w:t>
            </w:r>
          </w:p>
        </w:tc>
        <w:tc>
          <w:tcPr>
            <w:tcW w:w="4770" w:type="dxa"/>
          </w:tcPr>
          <w:p w14:paraId="0FC3A02E" w14:textId="1D0604F5" w:rsidR="000F187E" w:rsidRPr="00617A4A" w:rsidRDefault="00000000">
            <w:pPr>
              <w:tabs>
                <w:tab w:val="left" w:pos="2970"/>
                <w:tab w:val="left" w:pos="3060"/>
                <w:tab w:val="left" w:pos="9090"/>
              </w:tabs>
              <w:spacing w:after="0"/>
              <w:jc w:val="center"/>
              <w:rPr>
                <w:rFonts w:ascii="Aptos" w:hAnsi="Aptos" w:cs="Times New Roman"/>
                <w:b/>
                <w:sz w:val="32"/>
                <w:szCs w:val="24"/>
              </w:rPr>
            </w:pPr>
            <w:r w:rsidRPr="00617A4A">
              <w:rPr>
                <w:rFonts w:ascii="Aptos" w:hAnsi="Aptos" w:cs="Times New Roman"/>
                <w:b/>
                <w:sz w:val="32"/>
                <w:szCs w:val="24"/>
              </w:rPr>
              <w:t>Regd. no. 2:</w:t>
            </w:r>
            <w:r w:rsidR="004C2EBE" w:rsidRPr="00617A4A">
              <w:rPr>
                <w:rFonts w:ascii="Aptos" w:hAnsi="Aptos" w:cs="Times New Roman"/>
                <w:b/>
                <w:color w:val="0D0D0D" w:themeColor="text1" w:themeTint="F2"/>
                <w:sz w:val="24"/>
                <w:szCs w:val="24"/>
                <w:lang w:val="en-IN"/>
              </w:rPr>
              <w:t xml:space="preserve"> </w:t>
            </w:r>
            <w:r w:rsidR="004C2EBE" w:rsidRPr="00617A4A">
              <w:rPr>
                <w:rFonts w:ascii="Aptos" w:hAnsi="Aptos" w:cs="Times New Roman"/>
                <w:bCs/>
                <w:color w:val="0D0D0D" w:themeColor="text1" w:themeTint="F2"/>
                <w:sz w:val="24"/>
                <w:szCs w:val="24"/>
                <w:lang w:val="en-IN"/>
              </w:rPr>
              <w:t>2041019188</w:t>
            </w:r>
          </w:p>
        </w:tc>
      </w:tr>
    </w:tbl>
    <w:p w14:paraId="19382345" w14:textId="77777777" w:rsidR="000F187E" w:rsidRPr="00617A4A" w:rsidRDefault="00000000">
      <w:pPr>
        <w:spacing w:line="259" w:lineRule="auto"/>
        <w:jc w:val="center"/>
        <w:rPr>
          <w:rFonts w:ascii="Aptos" w:hAnsi="Aptos" w:cs="Arial"/>
          <w:i/>
          <w:sz w:val="32"/>
          <w:szCs w:val="28"/>
        </w:rPr>
      </w:pPr>
      <w:r w:rsidRPr="00617A4A">
        <w:rPr>
          <w:rFonts w:ascii="Aptos" w:hAnsi="Aptos" w:cs="Arial"/>
          <w:i/>
          <w:sz w:val="32"/>
          <w:szCs w:val="28"/>
        </w:rPr>
        <w:t xml:space="preserve">is approved for </w:t>
      </w:r>
    </w:p>
    <w:p w14:paraId="19ADD314" w14:textId="77777777" w:rsidR="000F187E" w:rsidRPr="00617A4A" w:rsidRDefault="00000000">
      <w:pPr>
        <w:spacing w:line="259" w:lineRule="auto"/>
        <w:jc w:val="center"/>
        <w:rPr>
          <w:rFonts w:ascii="Aptos" w:hAnsi="Aptos" w:cs="Arial"/>
          <w:b/>
          <w:bCs/>
          <w:i/>
          <w:sz w:val="32"/>
          <w:szCs w:val="28"/>
        </w:rPr>
      </w:pPr>
      <w:r w:rsidRPr="00617A4A">
        <w:rPr>
          <w:rFonts w:ascii="Aptos" w:hAnsi="Aptos" w:cs="Arial"/>
          <w:b/>
          <w:bCs/>
          <w:i/>
          <w:sz w:val="32"/>
          <w:szCs w:val="28"/>
        </w:rPr>
        <w:t>Internet of Things Projects using Python (CSE 4110)</w:t>
      </w:r>
    </w:p>
    <w:p w14:paraId="3C8764E8" w14:textId="77777777" w:rsidR="000F187E" w:rsidRPr="00617A4A" w:rsidRDefault="00000000">
      <w:pPr>
        <w:spacing w:line="259" w:lineRule="auto"/>
        <w:jc w:val="center"/>
        <w:rPr>
          <w:rFonts w:ascii="Aptos" w:hAnsi="Aptos" w:cs="Arial"/>
          <w:i/>
          <w:sz w:val="32"/>
          <w:szCs w:val="28"/>
        </w:rPr>
      </w:pPr>
      <w:r w:rsidRPr="00617A4A">
        <w:rPr>
          <w:rFonts w:ascii="Aptos" w:hAnsi="Aptos" w:cs="Arial"/>
          <w:i/>
          <w:sz w:val="32"/>
          <w:szCs w:val="28"/>
        </w:rPr>
        <w:t>in</w:t>
      </w:r>
    </w:p>
    <w:p w14:paraId="0DF31A87" w14:textId="5E41EEE2" w:rsidR="000F187E" w:rsidRPr="00617A4A" w:rsidRDefault="00000000" w:rsidP="00072F6A">
      <w:pPr>
        <w:spacing w:line="259" w:lineRule="auto"/>
        <w:jc w:val="center"/>
        <w:rPr>
          <w:rFonts w:ascii="Aptos" w:hAnsi="Aptos" w:cs="Arial"/>
          <w:i/>
          <w:sz w:val="32"/>
          <w:szCs w:val="28"/>
        </w:rPr>
      </w:pPr>
      <w:r w:rsidRPr="00617A4A">
        <w:rPr>
          <w:rFonts w:ascii="Aptos" w:hAnsi="Aptos" w:cs="Arial"/>
          <w:i/>
          <w:sz w:val="32"/>
          <w:szCs w:val="28"/>
        </w:rPr>
        <w:t>Computer Science and Engineering</w:t>
      </w:r>
    </w:p>
    <w:p w14:paraId="424D5ECC" w14:textId="77777777" w:rsidR="000F187E" w:rsidRPr="00617A4A" w:rsidRDefault="000F187E">
      <w:pPr>
        <w:spacing w:line="259" w:lineRule="auto"/>
        <w:rPr>
          <w:rFonts w:ascii="Aptos" w:hAnsi="Aptos" w:cs="Arial"/>
          <w:sz w:val="40"/>
          <w:szCs w:val="40"/>
        </w:rPr>
      </w:pPr>
    </w:p>
    <w:tbl>
      <w:tblPr>
        <w:tblW w:w="7036" w:type="dxa"/>
        <w:jc w:val="center"/>
        <w:tblBorders>
          <w:top w:val="single" w:sz="4" w:space="0" w:color="00000A"/>
          <w:bottom w:val="single" w:sz="4" w:space="0" w:color="00000A"/>
          <w:insideH w:val="single" w:sz="4" w:space="0" w:color="00000A"/>
        </w:tblBorders>
        <w:tblLook w:val="04A0" w:firstRow="1" w:lastRow="0" w:firstColumn="1" w:lastColumn="0" w:noHBand="0" w:noVBand="1"/>
      </w:tblPr>
      <w:tblGrid>
        <w:gridCol w:w="1105"/>
        <w:gridCol w:w="2025"/>
        <w:gridCol w:w="76"/>
        <w:gridCol w:w="608"/>
        <w:gridCol w:w="2297"/>
        <w:gridCol w:w="685"/>
        <w:gridCol w:w="240"/>
      </w:tblGrid>
      <w:tr w:rsidR="000F187E" w:rsidRPr="00617A4A" w14:paraId="7015F948" w14:textId="77777777">
        <w:trPr>
          <w:jc w:val="center"/>
        </w:trPr>
        <w:tc>
          <w:tcPr>
            <w:tcW w:w="3206" w:type="dxa"/>
            <w:gridSpan w:val="3"/>
            <w:tcBorders>
              <w:top w:val="single" w:sz="4" w:space="0" w:color="00000A"/>
              <w:left w:val="nil"/>
              <w:bottom w:val="single" w:sz="4" w:space="0" w:color="00000A"/>
              <w:right w:val="nil"/>
            </w:tcBorders>
            <w:shd w:val="clear" w:color="auto" w:fill="auto"/>
          </w:tcPr>
          <w:p w14:paraId="2D3A82F7" w14:textId="77777777" w:rsidR="000F187E" w:rsidRPr="00617A4A" w:rsidRDefault="00000000">
            <w:pPr>
              <w:spacing w:after="0" w:line="259" w:lineRule="auto"/>
              <w:jc w:val="center"/>
              <w:rPr>
                <w:rFonts w:ascii="Aptos" w:hAnsi="Aptos" w:cs="Arial"/>
                <w:b/>
                <w:bCs/>
                <w:sz w:val="32"/>
                <w:szCs w:val="32"/>
              </w:rPr>
            </w:pPr>
            <w:r w:rsidRPr="00617A4A">
              <w:rPr>
                <w:rFonts w:ascii="Aptos" w:hAnsi="Aptos" w:cs="Arial"/>
                <w:b/>
                <w:bCs/>
                <w:sz w:val="32"/>
                <w:szCs w:val="32"/>
              </w:rPr>
              <w:t>Supervisor 1</w:t>
            </w:r>
          </w:p>
        </w:tc>
        <w:tc>
          <w:tcPr>
            <w:tcW w:w="608" w:type="dxa"/>
            <w:tcBorders>
              <w:top w:val="nil"/>
              <w:left w:val="nil"/>
              <w:bottom w:val="nil"/>
              <w:right w:val="nil"/>
            </w:tcBorders>
            <w:shd w:val="clear" w:color="auto" w:fill="auto"/>
          </w:tcPr>
          <w:p w14:paraId="38BF02D1" w14:textId="77777777" w:rsidR="000F187E" w:rsidRPr="00617A4A" w:rsidRDefault="000F187E">
            <w:pPr>
              <w:spacing w:after="0" w:line="259" w:lineRule="auto"/>
              <w:jc w:val="center"/>
              <w:rPr>
                <w:rFonts w:ascii="Aptos" w:hAnsi="Aptos" w:cs="Arial"/>
                <w:b/>
                <w:bCs/>
                <w:sz w:val="32"/>
                <w:szCs w:val="32"/>
              </w:rPr>
            </w:pPr>
          </w:p>
        </w:tc>
        <w:tc>
          <w:tcPr>
            <w:tcW w:w="2982" w:type="dxa"/>
            <w:gridSpan w:val="2"/>
            <w:tcBorders>
              <w:top w:val="single" w:sz="4" w:space="0" w:color="00000A"/>
              <w:left w:val="nil"/>
              <w:bottom w:val="single" w:sz="4" w:space="0" w:color="00000A"/>
              <w:right w:val="nil"/>
            </w:tcBorders>
            <w:shd w:val="clear" w:color="auto" w:fill="auto"/>
          </w:tcPr>
          <w:p w14:paraId="12DBD18A" w14:textId="77777777" w:rsidR="000F187E" w:rsidRPr="00617A4A" w:rsidRDefault="00000000">
            <w:pPr>
              <w:spacing w:after="0" w:line="259" w:lineRule="auto"/>
              <w:rPr>
                <w:rFonts w:ascii="Aptos" w:hAnsi="Aptos" w:cs="Arial"/>
                <w:b/>
                <w:bCs/>
                <w:sz w:val="32"/>
                <w:szCs w:val="32"/>
              </w:rPr>
            </w:pPr>
            <w:r w:rsidRPr="00617A4A">
              <w:rPr>
                <w:rFonts w:ascii="Aptos" w:hAnsi="Aptos" w:cs="Arial"/>
                <w:b/>
                <w:bCs/>
                <w:sz w:val="32"/>
                <w:szCs w:val="32"/>
              </w:rPr>
              <w:t>Supervisor 2</w:t>
            </w:r>
          </w:p>
        </w:tc>
        <w:tc>
          <w:tcPr>
            <w:tcW w:w="240" w:type="dxa"/>
            <w:tcBorders>
              <w:top w:val="single" w:sz="4" w:space="0" w:color="00000A"/>
              <w:left w:val="nil"/>
              <w:bottom w:val="single" w:sz="4" w:space="0" w:color="00000A"/>
              <w:right w:val="nil"/>
            </w:tcBorders>
            <w:shd w:val="clear" w:color="auto" w:fill="auto"/>
          </w:tcPr>
          <w:p w14:paraId="160244CC" w14:textId="77777777" w:rsidR="000F187E" w:rsidRPr="00617A4A" w:rsidRDefault="000F187E">
            <w:pPr>
              <w:spacing w:after="0" w:line="259" w:lineRule="auto"/>
              <w:jc w:val="center"/>
              <w:rPr>
                <w:rFonts w:ascii="Aptos" w:hAnsi="Aptos" w:cs="Arial"/>
                <w:b/>
                <w:bCs/>
                <w:sz w:val="32"/>
                <w:szCs w:val="32"/>
              </w:rPr>
            </w:pPr>
          </w:p>
        </w:tc>
      </w:tr>
      <w:tr w:rsidR="000F187E" w:rsidRPr="00617A4A" w14:paraId="292BC9CC" w14:textId="77777777">
        <w:tblPrEx>
          <w:tblBorders>
            <w:top w:val="none" w:sz="0" w:space="0" w:color="auto"/>
            <w:bottom w:val="none" w:sz="0" w:space="0" w:color="auto"/>
            <w:insideH w:val="none" w:sz="0" w:space="0" w:color="auto"/>
          </w:tblBorders>
        </w:tblPrEx>
        <w:trPr>
          <w:gridAfter w:val="2"/>
          <w:wAfter w:w="925" w:type="dxa"/>
          <w:jc w:val="center"/>
        </w:trPr>
        <w:tc>
          <w:tcPr>
            <w:tcW w:w="1105" w:type="dxa"/>
            <w:tcBorders>
              <w:top w:val="nil"/>
              <w:left w:val="nil"/>
              <w:bottom w:val="nil"/>
              <w:right w:val="nil"/>
            </w:tcBorders>
            <w:shd w:val="clear" w:color="auto" w:fill="auto"/>
          </w:tcPr>
          <w:p w14:paraId="160941AF" w14:textId="77777777" w:rsidR="000F187E" w:rsidRPr="00617A4A" w:rsidRDefault="000F187E">
            <w:pPr>
              <w:spacing w:line="259" w:lineRule="auto"/>
              <w:rPr>
                <w:rFonts w:ascii="Aptos" w:hAnsi="Aptos" w:cs="Arial"/>
                <w:i/>
                <w:sz w:val="32"/>
                <w:szCs w:val="28"/>
              </w:rPr>
            </w:pPr>
          </w:p>
          <w:p w14:paraId="7C299A3B" w14:textId="77777777" w:rsidR="000F187E" w:rsidRPr="00617A4A" w:rsidRDefault="000F187E">
            <w:pPr>
              <w:spacing w:line="259" w:lineRule="auto"/>
              <w:jc w:val="center"/>
              <w:rPr>
                <w:rFonts w:ascii="Aptos" w:hAnsi="Aptos" w:cs="Arial"/>
                <w:i/>
                <w:sz w:val="32"/>
                <w:szCs w:val="28"/>
              </w:rPr>
            </w:pPr>
          </w:p>
          <w:p w14:paraId="630ECA75" w14:textId="77777777" w:rsidR="000F187E" w:rsidRPr="00617A4A" w:rsidRDefault="00000000">
            <w:pPr>
              <w:spacing w:line="259" w:lineRule="auto"/>
              <w:jc w:val="center"/>
              <w:rPr>
                <w:rFonts w:ascii="Aptos" w:hAnsi="Aptos" w:cs="Arial"/>
                <w:i/>
                <w:sz w:val="32"/>
                <w:szCs w:val="28"/>
              </w:rPr>
            </w:pPr>
            <w:r w:rsidRPr="00617A4A">
              <w:rPr>
                <w:rFonts w:ascii="Aptos" w:hAnsi="Aptos" w:cs="Arial"/>
                <w:i/>
                <w:sz w:val="32"/>
                <w:szCs w:val="28"/>
              </w:rPr>
              <w:t>Date:</w:t>
            </w:r>
          </w:p>
        </w:tc>
        <w:tc>
          <w:tcPr>
            <w:tcW w:w="2025" w:type="dxa"/>
            <w:tcBorders>
              <w:top w:val="nil"/>
              <w:left w:val="nil"/>
              <w:bottom w:val="single" w:sz="4" w:space="0" w:color="00000A"/>
              <w:right w:val="nil"/>
            </w:tcBorders>
            <w:shd w:val="clear" w:color="auto" w:fill="auto"/>
          </w:tcPr>
          <w:p w14:paraId="4979E29D" w14:textId="77777777" w:rsidR="000F187E" w:rsidRPr="00617A4A" w:rsidRDefault="000F187E">
            <w:pPr>
              <w:spacing w:line="259" w:lineRule="auto"/>
              <w:jc w:val="center"/>
              <w:rPr>
                <w:rFonts w:ascii="Aptos" w:hAnsi="Aptos" w:cs="Arial"/>
                <w:i/>
                <w:sz w:val="32"/>
                <w:szCs w:val="28"/>
              </w:rPr>
            </w:pPr>
          </w:p>
        </w:tc>
        <w:tc>
          <w:tcPr>
            <w:tcW w:w="2981" w:type="dxa"/>
            <w:gridSpan w:val="3"/>
            <w:tcBorders>
              <w:top w:val="nil"/>
              <w:left w:val="nil"/>
              <w:bottom w:val="single" w:sz="4" w:space="0" w:color="00000A"/>
              <w:right w:val="nil"/>
            </w:tcBorders>
            <w:shd w:val="clear" w:color="auto" w:fill="auto"/>
          </w:tcPr>
          <w:p w14:paraId="63F78164" w14:textId="77777777" w:rsidR="000F187E" w:rsidRPr="00617A4A" w:rsidRDefault="000F187E">
            <w:pPr>
              <w:spacing w:line="259" w:lineRule="auto"/>
              <w:jc w:val="center"/>
              <w:rPr>
                <w:rFonts w:ascii="Aptos" w:hAnsi="Aptos" w:cs="Arial"/>
                <w:i/>
                <w:sz w:val="32"/>
                <w:szCs w:val="28"/>
              </w:rPr>
            </w:pPr>
          </w:p>
        </w:tc>
      </w:tr>
      <w:tr w:rsidR="000F187E" w:rsidRPr="00617A4A" w14:paraId="2D41558F" w14:textId="77777777">
        <w:tblPrEx>
          <w:tblBorders>
            <w:top w:val="none" w:sz="0" w:space="0" w:color="auto"/>
            <w:bottom w:val="none" w:sz="0" w:space="0" w:color="auto"/>
            <w:insideH w:val="none" w:sz="0" w:space="0" w:color="auto"/>
          </w:tblBorders>
        </w:tblPrEx>
        <w:trPr>
          <w:gridAfter w:val="2"/>
          <w:wAfter w:w="925" w:type="dxa"/>
          <w:jc w:val="center"/>
        </w:trPr>
        <w:tc>
          <w:tcPr>
            <w:tcW w:w="1105" w:type="dxa"/>
            <w:tcBorders>
              <w:top w:val="nil"/>
              <w:left w:val="nil"/>
              <w:bottom w:val="nil"/>
              <w:right w:val="nil"/>
            </w:tcBorders>
            <w:shd w:val="clear" w:color="auto" w:fill="auto"/>
          </w:tcPr>
          <w:p w14:paraId="0FE9633D" w14:textId="77777777" w:rsidR="000F187E" w:rsidRPr="00617A4A" w:rsidRDefault="000F187E">
            <w:pPr>
              <w:spacing w:line="259" w:lineRule="auto"/>
              <w:jc w:val="center"/>
              <w:rPr>
                <w:rFonts w:ascii="Aptos" w:hAnsi="Aptos" w:cs="Arial"/>
                <w:i/>
                <w:sz w:val="32"/>
                <w:szCs w:val="28"/>
              </w:rPr>
            </w:pPr>
          </w:p>
          <w:p w14:paraId="0790E39F" w14:textId="77777777" w:rsidR="000F187E" w:rsidRPr="00617A4A" w:rsidRDefault="00000000">
            <w:pPr>
              <w:spacing w:line="259" w:lineRule="auto"/>
              <w:jc w:val="center"/>
              <w:rPr>
                <w:rFonts w:ascii="Aptos" w:hAnsi="Aptos" w:cs="Arial"/>
                <w:i/>
                <w:sz w:val="32"/>
                <w:szCs w:val="28"/>
              </w:rPr>
            </w:pPr>
            <w:r w:rsidRPr="00617A4A">
              <w:rPr>
                <w:rFonts w:ascii="Aptos" w:hAnsi="Aptos" w:cs="Arial"/>
                <w:i/>
                <w:sz w:val="32"/>
                <w:szCs w:val="28"/>
              </w:rPr>
              <w:t>Place:</w:t>
            </w:r>
          </w:p>
        </w:tc>
        <w:tc>
          <w:tcPr>
            <w:tcW w:w="2025" w:type="dxa"/>
            <w:tcBorders>
              <w:top w:val="single" w:sz="4" w:space="0" w:color="00000A"/>
              <w:left w:val="nil"/>
              <w:bottom w:val="single" w:sz="4" w:space="0" w:color="00000A"/>
              <w:right w:val="nil"/>
            </w:tcBorders>
            <w:shd w:val="clear" w:color="auto" w:fill="auto"/>
          </w:tcPr>
          <w:p w14:paraId="5C78F0AD" w14:textId="77777777" w:rsidR="000F187E" w:rsidRPr="00617A4A" w:rsidRDefault="000F187E">
            <w:pPr>
              <w:spacing w:line="259" w:lineRule="auto"/>
              <w:jc w:val="center"/>
              <w:rPr>
                <w:rFonts w:ascii="Aptos" w:hAnsi="Aptos" w:cs="Arial"/>
                <w:i/>
                <w:sz w:val="32"/>
                <w:szCs w:val="28"/>
              </w:rPr>
            </w:pPr>
          </w:p>
        </w:tc>
        <w:tc>
          <w:tcPr>
            <w:tcW w:w="2981" w:type="dxa"/>
            <w:gridSpan w:val="3"/>
            <w:tcBorders>
              <w:top w:val="single" w:sz="4" w:space="0" w:color="00000A"/>
              <w:left w:val="nil"/>
              <w:bottom w:val="single" w:sz="4" w:space="0" w:color="00000A"/>
              <w:right w:val="nil"/>
            </w:tcBorders>
            <w:shd w:val="clear" w:color="auto" w:fill="auto"/>
          </w:tcPr>
          <w:p w14:paraId="26B5F33E" w14:textId="77777777" w:rsidR="000F187E" w:rsidRPr="00617A4A" w:rsidRDefault="000F187E">
            <w:pPr>
              <w:spacing w:line="259" w:lineRule="auto"/>
              <w:jc w:val="center"/>
              <w:rPr>
                <w:rFonts w:ascii="Aptos" w:hAnsi="Aptos" w:cs="Arial"/>
                <w:i/>
                <w:sz w:val="32"/>
                <w:szCs w:val="28"/>
              </w:rPr>
            </w:pPr>
          </w:p>
        </w:tc>
      </w:tr>
    </w:tbl>
    <w:p w14:paraId="3E7C2617" w14:textId="77777777" w:rsidR="000F187E" w:rsidRPr="00617A4A" w:rsidRDefault="000F187E">
      <w:pPr>
        <w:spacing w:line="259" w:lineRule="auto"/>
        <w:jc w:val="left"/>
        <w:rPr>
          <w:rFonts w:ascii="Aptos" w:hAnsi="Aptos"/>
        </w:rPr>
      </w:pPr>
    </w:p>
    <w:p w14:paraId="3BCE23B6" w14:textId="77777777" w:rsidR="000F187E" w:rsidRPr="00617A4A" w:rsidRDefault="00000000">
      <w:pPr>
        <w:pStyle w:val="Misc"/>
        <w:rPr>
          <w:rFonts w:ascii="Aptos" w:hAnsi="Aptos"/>
        </w:rPr>
      </w:pPr>
      <w:bookmarkStart w:id="7" w:name="_Toc508902322"/>
      <w:bookmarkStart w:id="8" w:name="_Toc415761859"/>
      <w:bookmarkStart w:id="9" w:name="_Toc416296590"/>
      <w:bookmarkStart w:id="10" w:name="_Toc508903365"/>
      <w:bookmarkStart w:id="11" w:name="_Toc406415605"/>
      <w:bookmarkStart w:id="12" w:name="_Toc432658647"/>
      <w:bookmarkStart w:id="13" w:name="_Toc508903986"/>
      <w:r w:rsidRPr="00617A4A">
        <w:rPr>
          <w:rFonts w:ascii="Aptos" w:hAnsi="Aptos"/>
        </w:rPr>
        <w:br w:type="page"/>
      </w:r>
      <w:bookmarkStart w:id="14" w:name="_Toc105510316"/>
      <w:r w:rsidRPr="00617A4A">
        <w:rPr>
          <w:rFonts w:ascii="Aptos" w:hAnsi="Aptos"/>
        </w:rPr>
        <w:lastRenderedPageBreak/>
        <w:t>CONTENTS</w:t>
      </w:r>
      <w:bookmarkEnd w:id="7"/>
      <w:bookmarkEnd w:id="8"/>
      <w:bookmarkEnd w:id="9"/>
      <w:bookmarkEnd w:id="10"/>
      <w:bookmarkEnd w:id="11"/>
      <w:bookmarkEnd w:id="12"/>
      <w:bookmarkEnd w:id="13"/>
      <w:bookmarkEnd w:id="14"/>
    </w:p>
    <w:p w14:paraId="6E3CD169" w14:textId="24267AAB" w:rsidR="000F187E" w:rsidRPr="00617A4A" w:rsidRDefault="00000000">
      <w:pPr>
        <w:pStyle w:val="TOC1"/>
        <w:rPr>
          <w:rFonts w:ascii="Aptos" w:eastAsia="SimSun" w:hAnsi="Aptos" w:cs="SimSun"/>
          <w:b w:val="0"/>
          <w:bCs w:val="0"/>
          <w:caps w:val="0"/>
          <w:szCs w:val="22"/>
          <w:lang w:val="en-IN" w:eastAsia="en-IN"/>
        </w:rPr>
      </w:pPr>
      <w:r w:rsidRPr="00617A4A">
        <w:rPr>
          <w:rFonts w:ascii="Aptos" w:hAnsi="Aptos"/>
        </w:rPr>
        <w:fldChar w:fldCharType="begin"/>
      </w:r>
      <w:r w:rsidRPr="00617A4A">
        <w:rPr>
          <w:rFonts w:ascii="Aptos" w:hAnsi="Aptos"/>
        </w:rPr>
        <w:instrText xml:space="preserve"> TOC \o "1-3" \h \z \u </w:instrText>
      </w:r>
      <w:r w:rsidRPr="00617A4A">
        <w:rPr>
          <w:rFonts w:ascii="Aptos" w:hAnsi="Aptos"/>
        </w:rPr>
        <w:fldChar w:fldCharType="separate"/>
      </w:r>
      <w:hyperlink w:anchor="_Toc105510314" w:history="1">
        <w:r w:rsidRPr="00617A4A">
          <w:rPr>
            <w:rStyle w:val="Hyperlink"/>
            <w:rFonts w:ascii="Aptos" w:hAnsi="Aptos"/>
          </w:rPr>
          <w:t>DECLARATION</w:t>
        </w:r>
        <w:r w:rsidRPr="00617A4A">
          <w:rPr>
            <w:rFonts w:ascii="Aptos" w:hAnsi="Aptos"/>
          </w:rPr>
          <w:tab/>
        </w:r>
        <w:r w:rsidRPr="00617A4A">
          <w:rPr>
            <w:rFonts w:ascii="Aptos" w:hAnsi="Aptos"/>
          </w:rPr>
          <w:fldChar w:fldCharType="begin"/>
        </w:r>
        <w:r w:rsidRPr="00617A4A">
          <w:rPr>
            <w:rFonts w:ascii="Aptos" w:hAnsi="Aptos"/>
          </w:rPr>
          <w:instrText xml:space="preserve"> PAGEREF _Toc105510314 \h </w:instrText>
        </w:r>
        <w:r w:rsidRPr="00617A4A">
          <w:rPr>
            <w:rFonts w:ascii="Aptos" w:hAnsi="Aptos"/>
          </w:rPr>
        </w:r>
        <w:r w:rsidRPr="00617A4A">
          <w:rPr>
            <w:rFonts w:ascii="Aptos" w:hAnsi="Aptos"/>
          </w:rPr>
          <w:fldChar w:fldCharType="separate"/>
        </w:r>
        <w:r w:rsidR="004B0372">
          <w:rPr>
            <w:rFonts w:ascii="Aptos" w:hAnsi="Aptos"/>
            <w:noProof/>
          </w:rPr>
          <w:t>i</w:t>
        </w:r>
        <w:r w:rsidRPr="00617A4A">
          <w:rPr>
            <w:rFonts w:ascii="Aptos" w:hAnsi="Aptos"/>
          </w:rPr>
          <w:fldChar w:fldCharType="end"/>
        </w:r>
      </w:hyperlink>
    </w:p>
    <w:p w14:paraId="2E3A903F" w14:textId="6D03CF84" w:rsidR="000F187E" w:rsidRPr="00617A4A" w:rsidRDefault="00000000">
      <w:pPr>
        <w:pStyle w:val="TOC1"/>
        <w:rPr>
          <w:rFonts w:ascii="Aptos" w:eastAsia="SimSun" w:hAnsi="Aptos" w:cs="SimSun"/>
          <w:b w:val="0"/>
          <w:bCs w:val="0"/>
          <w:caps w:val="0"/>
          <w:szCs w:val="22"/>
          <w:lang w:val="en-IN" w:eastAsia="en-IN"/>
        </w:rPr>
      </w:pPr>
      <w:hyperlink w:anchor="_Toc105510315" w:history="1">
        <w:r w:rsidRPr="00617A4A">
          <w:rPr>
            <w:rStyle w:val="Hyperlink"/>
            <w:rFonts w:ascii="Aptos" w:hAnsi="Aptos"/>
          </w:rPr>
          <w:t>REPORT APPROVAL</w:t>
        </w:r>
        <w:r w:rsidRPr="00617A4A">
          <w:rPr>
            <w:rFonts w:ascii="Aptos" w:hAnsi="Aptos"/>
          </w:rPr>
          <w:tab/>
        </w:r>
        <w:r w:rsidRPr="00617A4A">
          <w:rPr>
            <w:rFonts w:ascii="Aptos" w:hAnsi="Aptos"/>
          </w:rPr>
          <w:fldChar w:fldCharType="begin"/>
        </w:r>
        <w:r w:rsidRPr="00617A4A">
          <w:rPr>
            <w:rFonts w:ascii="Aptos" w:hAnsi="Aptos"/>
          </w:rPr>
          <w:instrText xml:space="preserve"> PAGEREF _Toc105510315 \h </w:instrText>
        </w:r>
        <w:r w:rsidRPr="00617A4A">
          <w:rPr>
            <w:rFonts w:ascii="Aptos" w:hAnsi="Aptos"/>
          </w:rPr>
        </w:r>
        <w:r w:rsidRPr="00617A4A">
          <w:rPr>
            <w:rFonts w:ascii="Aptos" w:hAnsi="Aptos"/>
          </w:rPr>
          <w:fldChar w:fldCharType="separate"/>
        </w:r>
        <w:r w:rsidR="004B0372">
          <w:rPr>
            <w:rFonts w:ascii="Aptos" w:hAnsi="Aptos"/>
            <w:noProof/>
          </w:rPr>
          <w:t>ii</w:t>
        </w:r>
        <w:r w:rsidRPr="00617A4A">
          <w:rPr>
            <w:rFonts w:ascii="Aptos" w:hAnsi="Aptos"/>
          </w:rPr>
          <w:fldChar w:fldCharType="end"/>
        </w:r>
      </w:hyperlink>
    </w:p>
    <w:p w14:paraId="17BC9855" w14:textId="2D1CF80A" w:rsidR="000F187E" w:rsidRPr="00617A4A" w:rsidRDefault="00000000">
      <w:pPr>
        <w:pStyle w:val="TOC1"/>
        <w:rPr>
          <w:rFonts w:ascii="Aptos" w:eastAsia="SimSun" w:hAnsi="Aptos" w:cs="SimSun"/>
          <w:b w:val="0"/>
          <w:bCs w:val="0"/>
          <w:caps w:val="0"/>
          <w:szCs w:val="22"/>
          <w:lang w:val="en-IN" w:eastAsia="en-IN"/>
        </w:rPr>
      </w:pPr>
      <w:hyperlink w:anchor="_Toc105510316" w:history="1">
        <w:r w:rsidRPr="00617A4A">
          <w:rPr>
            <w:rStyle w:val="Hyperlink"/>
            <w:rFonts w:ascii="Aptos" w:hAnsi="Aptos"/>
          </w:rPr>
          <w:t>CONTENTS</w:t>
        </w:r>
        <w:r w:rsidRPr="00617A4A">
          <w:rPr>
            <w:rFonts w:ascii="Aptos" w:hAnsi="Aptos"/>
          </w:rPr>
          <w:tab/>
        </w:r>
        <w:r w:rsidRPr="00617A4A">
          <w:rPr>
            <w:rFonts w:ascii="Aptos" w:hAnsi="Aptos"/>
          </w:rPr>
          <w:fldChar w:fldCharType="begin"/>
        </w:r>
        <w:r w:rsidRPr="00617A4A">
          <w:rPr>
            <w:rFonts w:ascii="Aptos" w:hAnsi="Aptos"/>
          </w:rPr>
          <w:instrText xml:space="preserve"> PAGEREF _Toc105510316 \h </w:instrText>
        </w:r>
        <w:r w:rsidRPr="00617A4A">
          <w:rPr>
            <w:rFonts w:ascii="Aptos" w:hAnsi="Aptos"/>
          </w:rPr>
        </w:r>
        <w:r w:rsidRPr="00617A4A">
          <w:rPr>
            <w:rFonts w:ascii="Aptos" w:hAnsi="Aptos"/>
          </w:rPr>
          <w:fldChar w:fldCharType="separate"/>
        </w:r>
        <w:r w:rsidR="004B0372">
          <w:rPr>
            <w:rFonts w:ascii="Aptos" w:hAnsi="Aptos"/>
            <w:noProof/>
          </w:rPr>
          <w:t>iii</w:t>
        </w:r>
        <w:r w:rsidRPr="00617A4A">
          <w:rPr>
            <w:rFonts w:ascii="Aptos" w:hAnsi="Aptos"/>
          </w:rPr>
          <w:fldChar w:fldCharType="end"/>
        </w:r>
      </w:hyperlink>
    </w:p>
    <w:p w14:paraId="392CA762" w14:textId="628558A0" w:rsidR="000F187E" w:rsidRPr="00617A4A" w:rsidRDefault="00000000">
      <w:pPr>
        <w:pStyle w:val="TOC1"/>
        <w:rPr>
          <w:rFonts w:ascii="Aptos" w:eastAsia="SimSun" w:hAnsi="Aptos" w:cs="SimSun"/>
          <w:b w:val="0"/>
          <w:bCs w:val="0"/>
          <w:caps w:val="0"/>
          <w:szCs w:val="22"/>
          <w:lang w:val="en-IN" w:eastAsia="en-IN"/>
        </w:rPr>
      </w:pPr>
      <w:hyperlink w:anchor="_Toc105510317" w:history="1">
        <w:r w:rsidRPr="00617A4A">
          <w:rPr>
            <w:rStyle w:val="Hyperlink"/>
            <w:rFonts w:ascii="Aptos" w:hAnsi="Aptos"/>
          </w:rPr>
          <w:t>ABSTRACT</w:t>
        </w:r>
        <w:r w:rsidRPr="00617A4A">
          <w:rPr>
            <w:rFonts w:ascii="Aptos" w:hAnsi="Aptos"/>
          </w:rPr>
          <w:tab/>
        </w:r>
        <w:r w:rsidRPr="00617A4A">
          <w:rPr>
            <w:rFonts w:ascii="Aptos" w:hAnsi="Aptos"/>
          </w:rPr>
          <w:fldChar w:fldCharType="begin"/>
        </w:r>
        <w:r w:rsidRPr="00617A4A">
          <w:rPr>
            <w:rFonts w:ascii="Aptos" w:hAnsi="Aptos"/>
          </w:rPr>
          <w:instrText xml:space="preserve"> PAGEREF _Toc105510317 \h </w:instrText>
        </w:r>
        <w:r w:rsidRPr="00617A4A">
          <w:rPr>
            <w:rFonts w:ascii="Aptos" w:hAnsi="Aptos"/>
          </w:rPr>
        </w:r>
        <w:r w:rsidRPr="00617A4A">
          <w:rPr>
            <w:rFonts w:ascii="Aptos" w:hAnsi="Aptos"/>
          </w:rPr>
          <w:fldChar w:fldCharType="separate"/>
        </w:r>
        <w:r w:rsidR="004B0372">
          <w:rPr>
            <w:rFonts w:ascii="Aptos" w:hAnsi="Aptos"/>
            <w:noProof/>
          </w:rPr>
          <w:t>v</w:t>
        </w:r>
        <w:r w:rsidRPr="00617A4A">
          <w:rPr>
            <w:rFonts w:ascii="Aptos" w:hAnsi="Aptos"/>
          </w:rPr>
          <w:fldChar w:fldCharType="end"/>
        </w:r>
      </w:hyperlink>
    </w:p>
    <w:p w14:paraId="011E1E6A" w14:textId="6671532A" w:rsidR="000F187E" w:rsidRPr="00617A4A" w:rsidRDefault="00000000">
      <w:pPr>
        <w:pStyle w:val="TOC1"/>
        <w:rPr>
          <w:rFonts w:ascii="Aptos" w:eastAsia="SimSun" w:hAnsi="Aptos" w:cs="SimSun"/>
          <w:b w:val="0"/>
          <w:bCs w:val="0"/>
          <w:caps w:val="0"/>
          <w:szCs w:val="22"/>
          <w:lang w:val="en-IN" w:eastAsia="en-IN"/>
        </w:rPr>
      </w:pPr>
      <w:hyperlink w:anchor="_Toc105510320" w:history="1">
        <w:r w:rsidRPr="00617A4A">
          <w:rPr>
            <w:rStyle w:val="Hyperlink"/>
            <w:rFonts w:ascii="Aptos" w:hAnsi="Aptos"/>
          </w:rPr>
          <w:t>Chapter 1: Introduction</w:t>
        </w:r>
        <w:r w:rsidRPr="00617A4A">
          <w:rPr>
            <w:rFonts w:ascii="Aptos" w:hAnsi="Aptos"/>
          </w:rPr>
          <w:tab/>
        </w:r>
        <w:r w:rsidRPr="00617A4A">
          <w:rPr>
            <w:rFonts w:ascii="Aptos" w:hAnsi="Aptos"/>
          </w:rPr>
          <w:fldChar w:fldCharType="begin"/>
        </w:r>
        <w:r w:rsidRPr="00617A4A">
          <w:rPr>
            <w:rFonts w:ascii="Aptos" w:hAnsi="Aptos"/>
          </w:rPr>
          <w:instrText xml:space="preserve"> PAGEREF _Toc105510320 \h </w:instrText>
        </w:r>
        <w:r w:rsidRPr="00617A4A">
          <w:rPr>
            <w:rFonts w:ascii="Aptos" w:hAnsi="Aptos"/>
          </w:rPr>
        </w:r>
        <w:r w:rsidRPr="00617A4A">
          <w:rPr>
            <w:rFonts w:ascii="Aptos" w:hAnsi="Aptos"/>
          </w:rPr>
          <w:fldChar w:fldCharType="separate"/>
        </w:r>
        <w:r w:rsidR="004B0372">
          <w:rPr>
            <w:rFonts w:ascii="Aptos" w:hAnsi="Aptos"/>
            <w:noProof/>
          </w:rPr>
          <w:t>1</w:t>
        </w:r>
        <w:r w:rsidRPr="00617A4A">
          <w:rPr>
            <w:rFonts w:ascii="Aptos" w:hAnsi="Aptos"/>
          </w:rPr>
          <w:fldChar w:fldCharType="end"/>
        </w:r>
      </w:hyperlink>
    </w:p>
    <w:p w14:paraId="7B818ABE" w14:textId="50F4B389" w:rsidR="000F187E" w:rsidRPr="00617A4A" w:rsidRDefault="00000000">
      <w:pPr>
        <w:pStyle w:val="TOC3"/>
        <w:rPr>
          <w:rFonts w:ascii="Aptos" w:eastAsia="SimSun" w:hAnsi="Aptos" w:cs="SimSun"/>
          <w:szCs w:val="22"/>
          <w:lang w:val="en-IN" w:eastAsia="en-IN"/>
        </w:rPr>
      </w:pPr>
      <w:hyperlink w:anchor="_Toc105510321" w:history="1">
        <w:r w:rsidRPr="00617A4A">
          <w:rPr>
            <w:rStyle w:val="Hyperlink"/>
            <w:rFonts w:ascii="Aptos" w:hAnsi="Aptos"/>
          </w:rPr>
          <w:t>1.1.</w:t>
        </w:r>
        <w:r w:rsidRPr="00617A4A">
          <w:rPr>
            <w:rFonts w:ascii="Aptos" w:eastAsia="SimSun" w:hAnsi="Aptos" w:cs="SimSun"/>
            <w:szCs w:val="22"/>
            <w:lang w:val="en-IN" w:eastAsia="en-IN"/>
          </w:rPr>
          <w:tab/>
        </w:r>
        <w:r w:rsidRPr="00617A4A">
          <w:rPr>
            <w:rStyle w:val="Hyperlink"/>
            <w:rFonts w:ascii="Aptos" w:hAnsi="Aptos"/>
          </w:rPr>
          <w:t>Motivation</w:t>
        </w:r>
        <w:r w:rsidRPr="00617A4A">
          <w:rPr>
            <w:rFonts w:ascii="Aptos" w:hAnsi="Aptos"/>
          </w:rPr>
          <w:tab/>
        </w:r>
        <w:r w:rsidRPr="00617A4A">
          <w:rPr>
            <w:rFonts w:ascii="Aptos" w:hAnsi="Aptos"/>
          </w:rPr>
          <w:fldChar w:fldCharType="begin"/>
        </w:r>
        <w:r w:rsidRPr="00617A4A">
          <w:rPr>
            <w:rFonts w:ascii="Aptos" w:hAnsi="Aptos"/>
          </w:rPr>
          <w:instrText xml:space="preserve"> PAGEREF _Toc105510321 \h </w:instrText>
        </w:r>
        <w:r w:rsidRPr="00617A4A">
          <w:rPr>
            <w:rFonts w:ascii="Aptos" w:hAnsi="Aptos"/>
          </w:rPr>
        </w:r>
        <w:r w:rsidRPr="00617A4A">
          <w:rPr>
            <w:rFonts w:ascii="Aptos" w:hAnsi="Aptos"/>
          </w:rPr>
          <w:fldChar w:fldCharType="separate"/>
        </w:r>
        <w:r w:rsidR="004B0372">
          <w:rPr>
            <w:rFonts w:ascii="Aptos" w:hAnsi="Aptos"/>
            <w:noProof/>
          </w:rPr>
          <w:t>1</w:t>
        </w:r>
        <w:r w:rsidRPr="00617A4A">
          <w:rPr>
            <w:rFonts w:ascii="Aptos" w:hAnsi="Aptos"/>
          </w:rPr>
          <w:fldChar w:fldCharType="end"/>
        </w:r>
      </w:hyperlink>
    </w:p>
    <w:p w14:paraId="33B48ABE" w14:textId="77777777" w:rsidR="000F187E" w:rsidRPr="00617A4A" w:rsidRDefault="00000000">
      <w:pPr>
        <w:pStyle w:val="TOC3"/>
        <w:rPr>
          <w:rFonts w:ascii="Aptos" w:eastAsia="SimSun" w:hAnsi="Aptos" w:cs="SimSun"/>
          <w:szCs w:val="22"/>
          <w:lang w:val="en-IN" w:eastAsia="en-IN"/>
        </w:rPr>
      </w:pPr>
      <w:hyperlink w:anchor="_Toc105510322" w:history="1">
        <w:r w:rsidRPr="00617A4A">
          <w:rPr>
            <w:rStyle w:val="Hyperlink"/>
            <w:rFonts w:ascii="Aptos" w:hAnsi="Aptos"/>
          </w:rPr>
          <w:t>1.2.</w:t>
        </w:r>
        <w:r w:rsidRPr="00617A4A">
          <w:rPr>
            <w:rFonts w:ascii="Aptos" w:eastAsia="SimSun" w:hAnsi="Aptos" w:cs="SimSun"/>
            <w:szCs w:val="22"/>
            <w:lang w:val="en-IN" w:eastAsia="en-IN"/>
          </w:rPr>
          <w:tab/>
        </w:r>
        <w:r w:rsidRPr="00617A4A">
          <w:rPr>
            <w:rStyle w:val="Hyperlink"/>
            <w:rFonts w:ascii="Aptos" w:hAnsi="Aptos"/>
          </w:rPr>
          <w:t>Design Goals</w:t>
        </w:r>
        <w:r w:rsidRPr="00617A4A">
          <w:rPr>
            <w:rFonts w:ascii="Aptos" w:hAnsi="Aptos"/>
          </w:rPr>
          <w:tab/>
        </w:r>
      </w:hyperlink>
      <w:r w:rsidRPr="00617A4A">
        <w:rPr>
          <w:rFonts w:ascii="Aptos" w:hAnsi="Aptos"/>
        </w:rPr>
        <w:t>3</w:t>
      </w:r>
    </w:p>
    <w:p w14:paraId="303B79CF" w14:textId="77777777" w:rsidR="000F187E" w:rsidRPr="00617A4A" w:rsidRDefault="00000000">
      <w:pPr>
        <w:pStyle w:val="TOC3"/>
        <w:rPr>
          <w:rFonts w:ascii="Aptos" w:eastAsia="SimSun" w:hAnsi="Aptos" w:cs="SimSun"/>
          <w:szCs w:val="22"/>
          <w:lang w:val="en-IN" w:eastAsia="en-IN"/>
        </w:rPr>
      </w:pPr>
      <w:hyperlink w:anchor="_Toc105510323" w:history="1">
        <w:r w:rsidRPr="00617A4A">
          <w:rPr>
            <w:rStyle w:val="Hyperlink"/>
            <w:rFonts w:ascii="Aptos" w:hAnsi="Aptos"/>
          </w:rPr>
          <w:t>1.3.</w:t>
        </w:r>
        <w:r w:rsidRPr="00617A4A">
          <w:rPr>
            <w:rFonts w:ascii="Aptos" w:eastAsia="SimSun" w:hAnsi="Aptos" w:cs="SimSun"/>
            <w:szCs w:val="22"/>
            <w:lang w:val="en-IN" w:eastAsia="en-IN"/>
          </w:rPr>
          <w:tab/>
        </w:r>
        <w:r w:rsidRPr="00617A4A">
          <w:rPr>
            <w:rStyle w:val="Hyperlink"/>
            <w:rFonts w:ascii="Aptos" w:hAnsi="Aptos"/>
          </w:rPr>
          <w:t>Problem Statement</w:t>
        </w:r>
        <w:r w:rsidRPr="00617A4A">
          <w:rPr>
            <w:rFonts w:ascii="Aptos" w:hAnsi="Aptos"/>
          </w:rPr>
          <w:tab/>
          <w:t>11</w:t>
        </w:r>
      </w:hyperlink>
    </w:p>
    <w:p w14:paraId="74BCCB6B" w14:textId="77777777" w:rsidR="000F187E" w:rsidRPr="00617A4A" w:rsidRDefault="00000000">
      <w:pPr>
        <w:pStyle w:val="TOC3"/>
        <w:rPr>
          <w:rFonts w:ascii="Aptos" w:eastAsia="SimSun" w:hAnsi="Aptos" w:cs="SimSun"/>
          <w:szCs w:val="22"/>
          <w:lang w:val="en-IN" w:eastAsia="en-IN"/>
        </w:rPr>
      </w:pPr>
      <w:hyperlink w:anchor="_Toc105510324" w:history="1">
        <w:r w:rsidRPr="00617A4A">
          <w:rPr>
            <w:rStyle w:val="Hyperlink"/>
            <w:rFonts w:ascii="Aptos" w:hAnsi="Aptos"/>
          </w:rPr>
          <w:t>1.4.</w:t>
        </w:r>
        <w:r w:rsidRPr="00617A4A">
          <w:rPr>
            <w:rFonts w:ascii="Aptos" w:eastAsia="SimSun" w:hAnsi="Aptos" w:cs="SimSun"/>
            <w:szCs w:val="22"/>
            <w:lang w:val="en-IN" w:eastAsia="en-IN"/>
          </w:rPr>
          <w:tab/>
        </w:r>
        <w:r w:rsidRPr="00617A4A">
          <w:rPr>
            <w:rStyle w:val="Hyperlink"/>
            <w:rFonts w:ascii="Aptos" w:hAnsi="Aptos"/>
          </w:rPr>
          <w:t>Organization of the Report</w:t>
        </w:r>
        <w:r w:rsidRPr="00617A4A">
          <w:rPr>
            <w:rFonts w:ascii="Aptos" w:hAnsi="Aptos"/>
          </w:rPr>
          <w:tab/>
          <w:t>13</w:t>
        </w:r>
      </w:hyperlink>
    </w:p>
    <w:p w14:paraId="09D4C42E" w14:textId="77777777" w:rsidR="000F187E" w:rsidRPr="00617A4A" w:rsidRDefault="00000000">
      <w:pPr>
        <w:pStyle w:val="TOC1"/>
        <w:rPr>
          <w:rFonts w:ascii="Aptos" w:eastAsia="SimSun" w:hAnsi="Aptos" w:cs="SimSun"/>
          <w:b w:val="0"/>
          <w:bCs w:val="0"/>
          <w:caps w:val="0"/>
          <w:szCs w:val="22"/>
          <w:lang w:val="en-IN" w:eastAsia="en-IN"/>
        </w:rPr>
      </w:pPr>
      <w:hyperlink w:anchor="_Toc105510325" w:history="1">
        <w:r w:rsidRPr="00617A4A">
          <w:rPr>
            <w:rStyle w:val="Hyperlink"/>
            <w:rFonts w:ascii="Aptos" w:hAnsi="Aptos"/>
          </w:rPr>
          <w:t>Chapter 2: Literature Survey</w:t>
        </w:r>
        <w:r w:rsidRPr="00617A4A">
          <w:rPr>
            <w:rFonts w:ascii="Aptos" w:hAnsi="Aptos"/>
          </w:rPr>
          <w:tab/>
          <w:t>14</w:t>
        </w:r>
      </w:hyperlink>
    </w:p>
    <w:p w14:paraId="4276D960" w14:textId="77777777" w:rsidR="000F187E" w:rsidRPr="00617A4A" w:rsidRDefault="00000000">
      <w:pPr>
        <w:pStyle w:val="TOC3"/>
        <w:rPr>
          <w:rFonts w:ascii="Aptos" w:eastAsia="SimSun" w:hAnsi="Aptos" w:cs="SimSun"/>
          <w:szCs w:val="22"/>
          <w:lang w:val="en-IN" w:eastAsia="en-IN"/>
        </w:rPr>
      </w:pPr>
      <w:hyperlink w:anchor="_Toc105510327" w:history="1">
        <w:r w:rsidRPr="00617A4A">
          <w:rPr>
            <w:rStyle w:val="Hyperlink"/>
            <w:rFonts w:ascii="Aptos" w:hAnsi="Aptos"/>
          </w:rPr>
          <w:t>2.1. Background work done so far</w:t>
        </w:r>
        <w:r w:rsidRPr="00617A4A">
          <w:rPr>
            <w:rFonts w:ascii="Aptos" w:hAnsi="Aptos"/>
          </w:rPr>
          <w:tab/>
          <w:t>14</w:t>
        </w:r>
      </w:hyperlink>
    </w:p>
    <w:p w14:paraId="647E0859" w14:textId="77777777" w:rsidR="000F187E" w:rsidRPr="00617A4A" w:rsidRDefault="00000000">
      <w:pPr>
        <w:pStyle w:val="TOC1"/>
        <w:rPr>
          <w:rFonts w:ascii="Aptos" w:eastAsia="SimSun" w:hAnsi="Aptos" w:cs="SimSun"/>
          <w:b w:val="0"/>
          <w:bCs w:val="0"/>
          <w:caps w:val="0"/>
          <w:szCs w:val="22"/>
          <w:lang w:val="en-IN" w:eastAsia="en-IN"/>
        </w:rPr>
      </w:pPr>
      <w:hyperlink w:anchor="_Toc105510328" w:history="1">
        <w:r w:rsidRPr="00617A4A">
          <w:rPr>
            <w:rStyle w:val="Hyperlink"/>
            <w:rFonts w:ascii="Aptos" w:hAnsi="Aptos"/>
          </w:rPr>
          <w:t>Chapter 3: Design Scheme</w:t>
        </w:r>
        <w:r w:rsidRPr="00617A4A">
          <w:rPr>
            <w:rFonts w:ascii="Aptos" w:hAnsi="Aptos"/>
          </w:rPr>
          <w:tab/>
          <w:t>16</w:t>
        </w:r>
      </w:hyperlink>
    </w:p>
    <w:p w14:paraId="52131B51" w14:textId="77777777" w:rsidR="000F187E" w:rsidRPr="00617A4A" w:rsidRDefault="00000000">
      <w:pPr>
        <w:pStyle w:val="TOC3"/>
        <w:rPr>
          <w:rFonts w:ascii="Aptos" w:eastAsia="SimSun" w:hAnsi="Aptos" w:cs="SimSun"/>
          <w:szCs w:val="22"/>
          <w:lang w:val="en-IN" w:eastAsia="en-IN"/>
        </w:rPr>
      </w:pPr>
      <w:hyperlink w:anchor="_Toc105510330" w:history="1">
        <w:r w:rsidRPr="00617A4A">
          <w:rPr>
            <w:rStyle w:val="Hyperlink"/>
            <w:rFonts w:ascii="Aptos" w:hAnsi="Aptos"/>
          </w:rPr>
          <w:t>3.1. System Design</w:t>
        </w:r>
        <w:r w:rsidRPr="00617A4A">
          <w:rPr>
            <w:rFonts w:ascii="Aptos" w:hAnsi="Aptos"/>
          </w:rPr>
          <w:tab/>
          <w:t>16</w:t>
        </w:r>
      </w:hyperlink>
    </w:p>
    <w:p w14:paraId="420BDC3A" w14:textId="77777777" w:rsidR="000F187E" w:rsidRPr="00617A4A" w:rsidRDefault="00000000">
      <w:pPr>
        <w:pStyle w:val="TOC3"/>
        <w:rPr>
          <w:rFonts w:ascii="Aptos" w:eastAsia="SimSun" w:hAnsi="Aptos" w:cs="SimSun"/>
          <w:szCs w:val="22"/>
          <w:lang w:val="en-IN" w:eastAsia="en-IN"/>
        </w:rPr>
      </w:pPr>
      <w:hyperlink w:anchor="_Toc105510331" w:history="1">
        <w:r w:rsidRPr="00617A4A">
          <w:rPr>
            <w:rStyle w:val="Hyperlink"/>
            <w:rFonts w:ascii="Aptos" w:hAnsi="Aptos"/>
          </w:rPr>
          <w:t>3.2. Architecture</w:t>
        </w:r>
        <w:r w:rsidRPr="00617A4A">
          <w:rPr>
            <w:rFonts w:ascii="Aptos" w:hAnsi="Aptos"/>
          </w:rPr>
          <w:tab/>
          <w:t>18</w:t>
        </w:r>
      </w:hyperlink>
    </w:p>
    <w:p w14:paraId="5C0C62D4" w14:textId="77777777" w:rsidR="000F187E" w:rsidRPr="00617A4A" w:rsidRDefault="00000000">
      <w:pPr>
        <w:pStyle w:val="TOC3"/>
        <w:rPr>
          <w:rFonts w:ascii="Aptos" w:eastAsia="SimSun" w:hAnsi="Aptos" w:cs="SimSun"/>
          <w:szCs w:val="22"/>
          <w:lang w:val="en-IN" w:eastAsia="en-IN"/>
        </w:rPr>
      </w:pPr>
      <w:hyperlink w:anchor="_Toc105510332" w:history="1">
        <w:r w:rsidRPr="00617A4A">
          <w:rPr>
            <w:rStyle w:val="Hyperlink"/>
            <w:rFonts w:ascii="Aptos" w:hAnsi="Aptos"/>
          </w:rPr>
          <w:t>3.3. Component Design</w:t>
        </w:r>
        <w:r w:rsidRPr="00617A4A">
          <w:rPr>
            <w:rFonts w:ascii="Aptos" w:hAnsi="Aptos"/>
          </w:rPr>
          <w:tab/>
          <w:t>19</w:t>
        </w:r>
      </w:hyperlink>
    </w:p>
    <w:p w14:paraId="62383CF9" w14:textId="77777777" w:rsidR="000F187E" w:rsidRPr="00617A4A" w:rsidRDefault="00000000">
      <w:pPr>
        <w:pStyle w:val="TOC3"/>
        <w:rPr>
          <w:rFonts w:ascii="Aptos" w:eastAsia="SimSun" w:hAnsi="Aptos" w:cs="SimSun"/>
          <w:szCs w:val="22"/>
          <w:lang w:val="en-IN" w:eastAsia="en-IN"/>
        </w:rPr>
      </w:pPr>
      <w:hyperlink w:anchor="_Toc105510333" w:history="1">
        <w:r w:rsidRPr="00617A4A">
          <w:rPr>
            <w:rStyle w:val="Hyperlink"/>
            <w:rFonts w:ascii="Aptos" w:hAnsi="Aptos"/>
          </w:rPr>
          <w:t>3.4. Implementation</w:t>
        </w:r>
        <w:r w:rsidRPr="00617A4A">
          <w:rPr>
            <w:rFonts w:ascii="Aptos" w:hAnsi="Aptos"/>
          </w:rPr>
          <w:tab/>
          <w:t>22</w:t>
        </w:r>
      </w:hyperlink>
    </w:p>
    <w:p w14:paraId="2288141F" w14:textId="77777777" w:rsidR="000F187E" w:rsidRPr="00617A4A" w:rsidRDefault="00000000">
      <w:pPr>
        <w:pStyle w:val="TOC3"/>
        <w:rPr>
          <w:rFonts w:ascii="Aptos" w:eastAsia="SimSun" w:hAnsi="Aptos" w:cs="SimSun"/>
          <w:szCs w:val="22"/>
          <w:lang w:val="en-IN" w:eastAsia="en-IN"/>
        </w:rPr>
      </w:pPr>
      <w:hyperlink w:anchor="_Toc105510334" w:history="1">
        <w:r w:rsidRPr="00617A4A">
          <w:rPr>
            <w:rStyle w:val="Hyperlink"/>
            <w:rFonts w:ascii="Aptos" w:hAnsi="Aptos"/>
          </w:rPr>
          <w:t>3.5. Design Evolution</w:t>
        </w:r>
        <w:r w:rsidRPr="00617A4A">
          <w:rPr>
            <w:rFonts w:ascii="Aptos" w:hAnsi="Aptos"/>
          </w:rPr>
          <w:tab/>
          <w:t>26</w:t>
        </w:r>
      </w:hyperlink>
    </w:p>
    <w:p w14:paraId="59789FCF" w14:textId="77777777" w:rsidR="000F187E" w:rsidRPr="00617A4A" w:rsidRDefault="00000000">
      <w:pPr>
        <w:pStyle w:val="TOC1"/>
        <w:rPr>
          <w:rFonts w:ascii="Aptos" w:eastAsia="SimSun" w:hAnsi="Aptos" w:cs="SimSun"/>
          <w:b w:val="0"/>
          <w:bCs w:val="0"/>
          <w:caps w:val="0"/>
          <w:szCs w:val="22"/>
          <w:lang w:val="en-IN" w:eastAsia="en-IN"/>
        </w:rPr>
      </w:pPr>
      <w:hyperlink w:anchor="_Toc105510335" w:history="1">
        <w:r w:rsidRPr="00617A4A">
          <w:rPr>
            <w:rStyle w:val="Hyperlink"/>
            <w:rFonts w:ascii="Aptos" w:hAnsi="Aptos"/>
          </w:rPr>
          <w:t>Chapter 4: Testing, Analysis, and Evaluation</w:t>
        </w:r>
        <w:r w:rsidRPr="00617A4A">
          <w:rPr>
            <w:rFonts w:ascii="Aptos" w:hAnsi="Aptos"/>
          </w:rPr>
          <w:tab/>
          <w:t>28</w:t>
        </w:r>
      </w:hyperlink>
    </w:p>
    <w:p w14:paraId="0397AB09" w14:textId="77777777" w:rsidR="000F187E" w:rsidRPr="00617A4A" w:rsidRDefault="00000000">
      <w:pPr>
        <w:pStyle w:val="TOC3"/>
        <w:rPr>
          <w:rFonts w:ascii="Aptos" w:eastAsia="SimSun" w:hAnsi="Aptos" w:cs="SimSun"/>
          <w:szCs w:val="22"/>
          <w:lang w:val="en-IN" w:eastAsia="en-IN"/>
        </w:rPr>
      </w:pPr>
      <w:hyperlink w:anchor="_Toc105510336" w:history="1">
        <w:r w:rsidRPr="00617A4A">
          <w:rPr>
            <w:rStyle w:val="Hyperlink"/>
            <w:rFonts w:ascii="Aptos" w:hAnsi="Aptos"/>
          </w:rPr>
          <w:t>4.1. Testing Criterions</w:t>
        </w:r>
        <w:r w:rsidRPr="00617A4A">
          <w:rPr>
            <w:rFonts w:ascii="Aptos" w:hAnsi="Aptos"/>
          </w:rPr>
          <w:tab/>
          <w:t>28</w:t>
        </w:r>
      </w:hyperlink>
    </w:p>
    <w:p w14:paraId="6C891BC8" w14:textId="77777777" w:rsidR="000F187E" w:rsidRPr="00617A4A" w:rsidRDefault="00000000">
      <w:pPr>
        <w:pStyle w:val="TOC1"/>
        <w:rPr>
          <w:rFonts w:ascii="Aptos" w:eastAsia="SimSun" w:hAnsi="Aptos" w:cs="SimSun"/>
          <w:b w:val="0"/>
          <w:bCs w:val="0"/>
          <w:caps w:val="0"/>
          <w:szCs w:val="22"/>
          <w:lang w:val="en-IN" w:eastAsia="en-IN"/>
        </w:rPr>
      </w:pPr>
      <w:hyperlink w:anchor="_Toc105510337" w:history="1">
        <w:r w:rsidRPr="00617A4A">
          <w:rPr>
            <w:rStyle w:val="Hyperlink"/>
            <w:rFonts w:ascii="Aptos" w:hAnsi="Aptos"/>
          </w:rPr>
          <w:t>Chapter 5: Socio-Economic Issues associated with the Project</w:t>
        </w:r>
        <w:r w:rsidRPr="00617A4A">
          <w:rPr>
            <w:rFonts w:ascii="Aptos" w:hAnsi="Aptos"/>
          </w:rPr>
          <w:tab/>
          <w:t>33</w:t>
        </w:r>
      </w:hyperlink>
    </w:p>
    <w:p w14:paraId="62FBCB9A" w14:textId="77777777" w:rsidR="000F187E" w:rsidRPr="00617A4A" w:rsidRDefault="00000000">
      <w:pPr>
        <w:pStyle w:val="TOC3"/>
        <w:rPr>
          <w:rFonts w:ascii="Aptos" w:eastAsia="SimSun" w:hAnsi="Aptos" w:cs="SimSun"/>
          <w:szCs w:val="22"/>
          <w:lang w:val="en-IN" w:eastAsia="en-IN"/>
        </w:rPr>
      </w:pPr>
      <w:hyperlink w:anchor="_Toc105510340" w:history="1">
        <w:r w:rsidRPr="00617A4A">
          <w:rPr>
            <w:rStyle w:val="Hyperlink"/>
            <w:rFonts w:ascii="Aptos" w:hAnsi="Aptos"/>
          </w:rPr>
          <w:t>5.1. Detailed Cost Analysis</w:t>
        </w:r>
        <w:r w:rsidRPr="00617A4A">
          <w:rPr>
            <w:rFonts w:ascii="Aptos" w:hAnsi="Aptos"/>
          </w:rPr>
          <w:tab/>
          <w:t>33</w:t>
        </w:r>
      </w:hyperlink>
    </w:p>
    <w:p w14:paraId="70BECE33" w14:textId="77777777" w:rsidR="000F187E" w:rsidRPr="00617A4A" w:rsidRDefault="00000000">
      <w:pPr>
        <w:pStyle w:val="TOC3"/>
        <w:rPr>
          <w:rFonts w:ascii="Aptos" w:eastAsia="SimSun" w:hAnsi="Aptos" w:cs="SimSun"/>
          <w:szCs w:val="22"/>
          <w:lang w:val="en-IN" w:eastAsia="en-IN"/>
        </w:rPr>
      </w:pPr>
      <w:hyperlink w:anchor="_Toc105510341" w:history="1">
        <w:r w:rsidRPr="00617A4A">
          <w:rPr>
            <w:rStyle w:val="Hyperlink"/>
            <w:rFonts w:ascii="Aptos" w:hAnsi="Aptos"/>
          </w:rPr>
          <w:t>5.2. Safety issues</w:t>
        </w:r>
        <w:r w:rsidRPr="00617A4A">
          <w:rPr>
            <w:rFonts w:ascii="Aptos" w:hAnsi="Aptos"/>
          </w:rPr>
          <w:tab/>
          <w:t>34</w:t>
        </w:r>
      </w:hyperlink>
    </w:p>
    <w:p w14:paraId="62F97303" w14:textId="77777777" w:rsidR="000F187E" w:rsidRPr="00617A4A" w:rsidRDefault="00000000">
      <w:pPr>
        <w:pStyle w:val="TOC3"/>
        <w:rPr>
          <w:rFonts w:ascii="Aptos" w:eastAsia="SimSun" w:hAnsi="Aptos" w:cs="SimSun"/>
          <w:szCs w:val="22"/>
          <w:lang w:val="en-IN" w:eastAsia="en-IN"/>
        </w:rPr>
      </w:pPr>
      <w:hyperlink w:anchor="_Toc105510342" w:history="1">
        <w:r w:rsidRPr="00617A4A">
          <w:rPr>
            <w:rStyle w:val="Hyperlink"/>
            <w:rFonts w:ascii="Aptos" w:hAnsi="Aptos"/>
          </w:rPr>
          <w:t>5.3. Global Impact</w:t>
        </w:r>
        <w:r w:rsidRPr="00617A4A">
          <w:rPr>
            <w:rFonts w:ascii="Aptos" w:hAnsi="Aptos"/>
          </w:rPr>
          <w:tab/>
          <w:t>37</w:t>
        </w:r>
      </w:hyperlink>
    </w:p>
    <w:p w14:paraId="16BE16EE" w14:textId="77777777" w:rsidR="000F187E" w:rsidRPr="00617A4A" w:rsidRDefault="00000000">
      <w:pPr>
        <w:pStyle w:val="TOC3"/>
        <w:rPr>
          <w:rFonts w:ascii="Aptos" w:eastAsia="SimSun" w:hAnsi="Aptos" w:cs="SimSun"/>
          <w:szCs w:val="22"/>
          <w:lang w:val="en-IN" w:eastAsia="en-IN"/>
        </w:rPr>
      </w:pPr>
      <w:hyperlink w:anchor="_Toc105510343" w:history="1">
        <w:r w:rsidRPr="00617A4A">
          <w:rPr>
            <w:rStyle w:val="Hyperlink"/>
            <w:rFonts w:ascii="Aptos" w:hAnsi="Aptos"/>
          </w:rPr>
          <w:t>5.4. Lifelong Learning</w:t>
        </w:r>
        <w:r w:rsidRPr="00617A4A">
          <w:rPr>
            <w:rFonts w:ascii="Aptos" w:hAnsi="Aptos"/>
          </w:rPr>
          <w:tab/>
          <w:t>37</w:t>
        </w:r>
      </w:hyperlink>
    </w:p>
    <w:p w14:paraId="15825DF6" w14:textId="77777777" w:rsidR="000F187E" w:rsidRPr="00617A4A" w:rsidRDefault="00000000">
      <w:pPr>
        <w:pStyle w:val="TOC1"/>
        <w:rPr>
          <w:rFonts w:ascii="Aptos" w:eastAsia="SimSun" w:hAnsi="Aptos" w:cs="SimSun"/>
          <w:b w:val="0"/>
          <w:bCs w:val="0"/>
          <w:caps w:val="0"/>
          <w:szCs w:val="22"/>
          <w:lang w:val="en-IN" w:eastAsia="en-IN"/>
        </w:rPr>
      </w:pPr>
      <w:hyperlink w:anchor="_Toc105510344" w:history="1">
        <w:r w:rsidRPr="00617A4A">
          <w:rPr>
            <w:rStyle w:val="Hyperlink"/>
            <w:rFonts w:ascii="Aptos" w:hAnsi="Aptos"/>
          </w:rPr>
          <w:t>Chapter 6: Engineering Tools and Standards used in the Project</w:t>
        </w:r>
        <w:r w:rsidRPr="00617A4A">
          <w:rPr>
            <w:rFonts w:ascii="Aptos" w:hAnsi="Aptos"/>
          </w:rPr>
          <w:tab/>
          <w:t>39</w:t>
        </w:r>
      </w:hyperlink>
    </w:p>
    <w:p w14:paraId="455B745E" w14:textId="77777777" w:rsidR="000F187E" w:rsidRPr="00617A4A" w:rsidRDefault="00000000">
      <w:pPr>
        <w:pStyle w:val="TOC1"/>
        <w:rPr>
          <w:rFonts w:ascii="Aptos" w:eastAsia="SimSun" w:hAnsi="Aptos" w:cs="SimSun"/>
          <w:b w:val="0"/>
          <w:bCs w:val="0"/>
          <w:caps w:val="0"/>
          <w:szCs w:val="22"/>
          <w:lang w:val="en-IN" w:eastAsia="en-IN"/>
        </w:rPr>
      </w:pPr>
      <w:hyperlink w:anchor="_Toc105510345" w:history="1">
        <w:r w:rsidRPr="00617A4A">
          <w:rPr>
            <w:rStyle w:val="Hyperlink"/>
            <w:rFonts w:ascii="Aptos" w:hAnsi="Aptos"/>
          </w:rPr>
          <w:t>Chapter 7: Problems, faults, bugs, challenges</w:t>
        </w:r>
        <w:r w:rsidRPr="00617A4A">
          <w:rPr>
            <w:rFonts w:ascii="Aptos" w:hAnsi="Aptos"/>
          </w:rPr>
          <w:tab/>
          <w:t>42</w:t>
        </w:r>
      </w:hyperlink>
    </w:p>
    <w:p w14:paraId="608C175C" w14:textId="77777777" w:rsidR="000F187E" w:rsidRPr="00617A4A" w:rsidRDefault="00000000">
      <w:pPr>
        <w:pStyle w:val="TOC3"/>
        <w:rPr>
          <w:rFonts w:ascii="Aptos" w:eastAsia="SimSun" w:hAnsi="Aptos" w:cs="SimSun"/>
          <w:szCs w:val="22"/>
          <w:lang w:val="en-IN" w:eastAsia="en-IN"/>
        </w:rPr>
      </w:pPr>
      <w:hyperlink w:anchor="_Toc105510353" w:history="1">
        <w:r w:rsidRPr="00617A4A">
          <w:rPr>
            <w:rStyle w:val="Hyperlink"/>
            <w:rFonts w:ascii="Aptos" w:hAnsi="Aptos"/>
          </w:rPr>
          <w:t>7.1. Problems</w:t>
        </w:r>
        <w:r w:rsidRPr="00617A4A">
          <w:rPr>
            <w:rFonts w:ascii="Aptos" w:hAnsi="Aptos"/>
          </w:rPr>
          <w:tab/>
          <w:t>42</w:t>
        </w:r>
      </w:hyperlink>
    </w:p>
    <w:p w14:paraId="7968FCC2" w14:textId="77777777" w:rsidR="000F187E" w:rsidRPr="00617A4A" w:rsidRDefault="00000000">
      <w:pPr>
        <w:pStyle w:val="TOC3"/>
        <w:rPr>
          <w:rFonts w:ascii="Aptos" w:eastAsia="SimSun" w:hAnsi="Aptos" w:cs="SimSun"/>
          <w:szCs w:val="22"/>
          <w:lang w:val="en-IN" w:eastAsia="en-IN"/>
        </w:rPr>
      </w:pPr>
      <w:hyperlink w:anchor="_Toc105510354" w:history="1">
        <w:r w:rsidRPr="00617A4A">
          <w:rPr>
            <w:rStyle w:val="Hyperlink"/>
            <w:rFonts w:ascii="Aptos" w:hAnsi="Aptos"/>
          </w:rPr>
          <w:t>7.2. Faults</w:t>
        </w:r>
        <w:r w:rsidRPr="00617A4A">
          <w:rPr>
            <w:rFonts w:ascii="Aptos" w:hAnsi="Aptos"/>
          </w:rPr>
          <w:tab/>
          <w:t>42</w:t>
        </w:r>
      </w:hyperlink>
    </w:p>
    <w:p w14:paraId="4BB5A499" w14:textId="77777777" w:rsidR="000F187E" w:rsidRPr="00617A4A" w:rsidRDefault="00000000">
      <w:pPr>
        <w:pStyle w:val="TOC3"/>
        <w:rPr>
          <w:rFonts w:ascii="Aptos" w:eastAsia="SimSun" w:hAnsi="Aptos" w:cs="SimSun"/>
          <w:szCs w:val="22"/>
          <w:lang w:val="en-IN" w:eastAsia="en-IN"/>
        </w:rPr>
      </w:pPr>
      <w:hyperlink w:anchor="_Toc105510355" w:history="1">
        <w:r w:rsidRPr="00617A4A">
          <w:rPr>
            <w:rStyle w:val="Hyperlink"/>
            <w:rFonts w:ascii="Aptos" w:hAnsi="Aptos"/>
          </w:rPr>
          <w:t>7.3. Bugs</w:t>
        </w:r>
        <w:r w:rsidRPr="00617A4A">
          <w:rPr>
            <w:rFonts w:ascii="Aptos" w:hAnsi="Aptos"/>
          </w:rPr>
          <w:tab/>
          <w:t>45</w:t>
        </w:r>
      </w:hyperlink>
    </w:p>
    <w:p w14:paraId="127860D2" w14:textId="77777777" w:rsidR="000F187E" w:rsidRPr="00617A4A" w:rsidRDefault="00000000">
      <w:pPr>
        <w:pStyle w:val="TOC3"/>
        <w:rPr>
          <w:rFonts w:ascii="Aptos" w:eastAsia="SimSun" w:hAnsi="Aptos" w:cs="SimSun"/>
          <w:szCs w:val="22"/>
          <w:lang w:val="en-IN" w:eastAsia="en-IN"/>
        </w:rPr>
      </w:pPr>
      <w:hyperlink w:anchor="_Toc105510356" w:history="1">
        <w:r w:rsidRPr="00617A4A">
          <w:rPr>
            <w:rStyle w:val="Hyperlink"/>
            <w:rFonts w:ascii="Aptos" w:hAnsi="Aptos"/>
          </w:rPr>
          <w:t>7.4. Challenges</w:t>
        </w:r>
        <w:r w:rsidRPr="00617A4A">
          <w:rPr>
            <w:rFonts w:ascii="Aptos" w:hAnsi="Aptos"/>
          </w:rPr>
          <w:tab/>
          <w:t>48</w:t>
        </w:r>
      </w:hyperlink>
    </w:p>
    <w:p w14:paraId="2F270699" w14:textId="77777777" w:rsidR="000F187E" w:rsidRPr="00617A4A" w:rsidRDefault="00000000">
      <w:pPr>
        <w:pStyle w:val="TOC1"/>
        <w:rPr>
          <w:rFonts w:ascii="Aptos" w:eastAsia="SimSun" w:hAnsi="Aptos" w:cs="SimSun"/>
          <w:b w:val="0"/>
          <w:bCs w:val="0"/>
          <w:caps w:val="0"/>
          <w:szCs w:val="22"/>
          <w:lang w:val="en-IN" w:eastAsia="en-IN"/>
        </w:rPr>
      </w:pPr>
      <w:hyperlink w:anchor="_Toc105510357" w:history="1">
        <w:r w:rsidRPr="00617A4A">
          <w:rPr>
            <w:rStyle w:val="Hyperlink"/>
            <w:rFonts w:ascii="Aptos" w:hAnsi="Aptos"/>
          </w:rPr>
          <w:t>Chapter 8: Teamwork</w:t>
        </w:r>
        <w:r w:rsidRPr="00617A4A">
          <w:rPr>
            <w:rFonts w:ascii="Aptos" w:hAnsi="Aptos"/>
          </w:rPr>
          <w:tab/>
          <w:t>51</w:t>
        </w:r>
      </w:hyperlink>
    </w:p>
    <w:p w14:paraId="0734D8CD" w14:textId="77777777" w:rsidR="000F187E" w:rsidRPr="00617A4A" w:rsidRDefault="00000000">
      <w:pPr>
        <w:pStyle w:val="TOC3"/>
        <w:rPr>
          <w:rFonts w:ascii="Aptos" w:eastAsia="SimSun" w:hAnsi="Aptos" w:cs="SimSun"/>
          <w:szCs w:val="22"/>
          <w:lang w:val="en-IN" w:eastAsia="en-IN"/>
        </w:rPr>
      </w:pPr>
      <w:hyperlink w:anchor="_Toc105510358" w:history="1">
        <w:r w:rsidRPr="00617A4A">
          <w:rPr>
            <w:rStyle w:val="Hyperlink"/>
            <w:rFonts w:ascii="Aptos" w:hAnsi="Aptos"/>
          </w:rPr>
          <w:t>8.1. Summary of team work</w:t>
        </w:r>
        <w:r w:rsidRPr="00617A4A">
          <w:rPr>
            <w:rFonts w:ascii="Aptos" w:hAnsi="Aptos"/>
          </w:rPr>
          <w:tab/>
          <w:t>51</w:t>
        </w:r>
      </w:hyperlink>
    </w:p>
    <w:p w14:paraId="116DF350" w14:textId="77777777" w:rsidR="000F187E" w:rsidRPr="00617A4A" w:rsidRDefault="00000000">
      <w:pPr>
        <w:pStyle w:val="TOC3"/>
        <w:rPr>
          <w:rFonts w:ascii="Aptos" w:eastAsia="SimSun" w:hAnsi="Aptos" w:cs="SimSun"/>
          <w:szCs w:val="22"/>
          <w:lang w:val="en-IN" w:eastAsia="en-IN"/>
        </w:rPr>
      </w:pPr>
      <w:hyperlink w:anchor="_Toc105510359" w:history="1">
        <w:r w:rsidRPr="00617A4A">
          <w:rPr>
            <w:rStyle w:val="Hyperlink"/>
            <w:rFonts w:ascii="Aptos" w:eastAsia="Times New Roman" w:hAnsi="Aptos"/>
          </w:rPr>
          <w:t>8.1.1 Attributes</w:t>
        </w:r>
        <w:r w:rsidRPr="00617A4A">
          <w:rPr>
            <w:rFonts w:ascii="Aptos" w:hAnsi="Aptos"/>
          </w:rPr>
          <w:tab/>
          <w:t>51</w:t>
        </w:r>
      </w:hyperlink>
    </w:p>
    <w:p w14:paraId="421BF870" w14:textId="77777777" w:rsidR="000F187E" w:rsidRPr="00617A4A" w:rsidRDefault="00000000">
      <w:pPr>
        <w:pStyle w:val="TOC3"/>
        <w:rPr>
          <w:rFonts w:ascii="Aptos" w:eastAsia="SimSun" w:hAnsi="Aptos" w:cs="SimSun"/>
          <w:szCs w:val="22"/>
          <w:lang w:val="en-IN" w:eastAsia="en-IN"/>
        </w:rPr>
      </w:pPr>
      <w:hyperlink w:anchor="_Toc105510360" w:history="1">
        <w:r w:rsidRPr="00617A4A">
          <w:rPr>
            <w:rStyle w:val="Hyperlink"/>
            <w:rFonts w:ascii="Aptos" w:eastAsia="Times New Roman" w:hAnsi="Aptos"/>
          </w:rPr>
          <w:t>8.1.2 Score</w:t>
        </w:r>
        <w:r w:rsidRPr="00617A4A">
          <w:rPr>
            <w:rFonts w:ascii="Aptos" w:hAnsi="Aptos"/>
          </w:rPr>
          <w:tab/>
          <w:t>51</w:t>
        </w:r>
      </w:hyperlink>
    </w:p>
    <w:p w14:paraId="4616B941" w14:textId="77777777" w:rsidR="000F187E" w:rsidRPr="00617A4A" w:rsidRDefault="00000000">
      <w:pPr>
        <w:pStyle w:val="TOC1"/>
        <w:rPr>
          <w:rFonts w:ascii="Aptos" w:eastAsia="SimSun" w:hAnsi="Aptos" w:cs="SimSun"/>
          <w:b w:val="0"/>
          <w:bCs w:val="0"/>
          <w:caps w:val="0"/>
          <w:szCs w:val="22"/>
          <w:lang w:val="en-IN" w:eastAsia="en-IN"/>
        </w:rPr>
      </w:pPr>
      <w:hyperlink w:anchor="_Toc105510361" w:history="1">
        <w:r w:rsidRPr="00617A4A">
          <w:rPr>
            <w:rStyle w:val="Hyperlink"/>
            <w:rFonts w:ascii="Aptos" w:hAnsi="Aptos"/>
          </w:rPr>
          <w:t>Chapter 9: Conclusion</w:t>
        </w:r>
        <w:r w:rsidRPr="00617A4A">
          <w:rPr>
            <w:rFonts w:ascii="Aptos" w:hAnsi="Aptos"/>
          </w:rPr>
          <w:tab/>
          <w:t>52</w:t>
        </w:r>
      </w:hyperlink>
    </w:p>
    <w:p w14:paraId="70CDC0E9" w14:textId="77777777" w:rsidR="000F187E" w:rsidRPr="00617A4A" w:rsidRDefault="00000000">
      <w:pPr>
        <w:pStyle w:val="TOC1"/>
        <w:rPr>
          <w:rFonts w:ascii="Aptos" w:eastAsia="SimSun" w:hAnsi="Aptos" w:cs="SimSun"/>
          <w:b w:val="0"/>
          <w:bCs w:val="0"/>
          <w:caps w:val="0"/>
          <w:szCs w:val="22"/>
          <w:lang w:val="en-IN" w:eastAsia="en-IN"/>
        </w:rPr>
      </w:pPr>
      <w:hyperlink w:anchor="_Toc105510362" w:history="1">
        <w:r w:rsidRPr="00617A4A">
          <w:rPr>
            <w:rStyle w:val="Hyperlink"/>
            <w:rFonts w:ascii="Aptos" w:hAnsi="Aptos"/>
          </w:rPr>
          <w:t>References</w:t>
        </w:r>
        <w:r w:rsidRPr="00617A4A">
          <w:rPr>
            <w:rFonts w:ascii="Aptos" w:hAnsi="Aptos"/>
          </w:rPr>
          <w:tab/>
          <w:t>53</w:t>
        </w:r>
      </w:hyperlink>
    </w:p>
    <w:p w14:paraId="206EA3BB" w14:textId="77777777" w:rsidR="000F187E" w:rsidRPr="00617A4A" w:rsidRDefault="00000000">
      <w:pPr>
        <w:pStyle w:val="TOC1"/>
        <w:rPr>
          <w:rFonts w:ascii="Aptos" w:eastAsia="SimSun" w:hAnsi="Aptos" w:cs="SimSun"/>
          <w:b w:val="0"/>
          <w:bCs w:val="0"/>
          <w:caps w:val="0"/>
          <w:szCs w:val="22"/>
          <w:lang w:val="en-IN" w:eastAsia="en-IN"/>
        </w:rPr>
      </w:pPr>
      <w:hyperlink w:anchor="_Toc105510363" w:history="1">
        <w:r w:rsidRPr="00617A4A">
          <w:rPr>
            <w:rStyle w:val="Hyperlink"/>
            <w:rFonts w:ascii="Aptos" w:hAnsi="Aptos"/>
          </w:rPr>
          <w:t>Appendix</w:t>
        </w:r>
        <w:r w:rsidRPr="00617A4A">
          <w:rPr>
            <w:rFonts w:ascii="Aptos" w:hAnsi="Aptos"/>
          </w:rPr>
          <w:tab/>
          <w:t>54</w:t>
        </w:r>
      </w:hyperlink>
    </w:p>
    <w:p w14:paraId="4F8C04CA" w14:textId="77777777" w:rsidR="000F187E" w:rsidRPr="00617A4A" w:rsidRDefault="00000000">
      <w:pPr>
        <w:tabs>
          <w:tab w:val="left" w:pos="9000"/>
          <w:tab w:val="left" w:pos="9090"/>
          <w:tab w:val="left" w:pos="10260"/>
        </w:tabs>
        <w:rPr>
          <w:rFonts w:ascii="Aptos" w:hAnsi="Aptos"/>
        </w:rPr>
      </w:pPr>
      <w:r w:rsidRPr="00617A4A">
        <w:rPr>
          <w:rFonts w:ascii="Aptos" w:hAnsi="Aptos"/>
        </w:rPr>
        <w:fldChar w:fldCharType="end"/>
      </w:r>
    </w:p>
    <w:p w14:paraId="49A09AA4" w14:textId="77777777" w:rsidR="000F187E" w:rsidRPr="00617A4A" w:rsidRDefault="00000000">
      <w:pPr>
        <w:tabs>
          <w:tab w:val="left" w:pos="8640"/>
          <w:tab w:val="left" w:pos="9090"/>
        </w:tabs>
        <w:spacing w:line="259" w:lineRule="auto"/>
        <w:jc w:val="left"/>
        <w:rPr>
          <w:rFonts w:ascii="Aptos" w:hAnsi="Aptos" w:cs="Arial"/>
          <w:b/>
          <w:sz w:val="24"/>
          <w:szCs w:val="24"/>
        </w:rPr>
      </w:pPr>
      <w:r w:rsidRPr="00617A4A">
        <w:rPr>
          <w:rFonts w:ascii="Aptos" w:hAnsi="Aptos" w:cs="Arial"/>
          <w:b/>
          <w:sz w:val="24"/>
          <w:szCs w:val="24"/>
        </w:rPr>
        <w:br w:type="page"/>
      </w:r>
    </w:p>
    <w:p w14:paraId="31595694" w14:textId="77777777" w:rsidR="000F187E" w:rsidRPr="00617A4A" w:rsidRDefault="00000000">
      <w:pPr>
        <w:pStyle w:val="Heading1"/>
        <w:rPr>
          <w:rFonts w:ascii="Aptos" w:hAnsi="Aptos" w:cs="Arial"/>
          <w:sz w:val="24"/>
          <w:szCs w:val="24"/>
        </w:rPr>
      </w:pPr>
      <w:bookmarkStart w:id="15" w:name="_Toc406415603"/>
      <w:bookmarkStart w:id="16" w:name="_Toc415761857"/>
      <w:bookmarkStart w:id="17" w:name="_Toc416296588"/>
      <w:bookmarkStart w:id="18" w:name="_Toc508903363"/>
      <w:bookmarkStart w:id="19" w:name="_Toc508903984"/>
      <w:bookmarkStart w:id="20" w:name="_Toc105510317"/>
      <w:r w:rsidRPr="00617A4A">
        <w:rPr>
          <w:rFonts w:ascii="Aptos" w:hAnsi="Aptos"/>
        </w:rPr>
        <w:lastRenderedPageBreak/>
        <w:t>ABSTRACT</w:t>
      </w:r>
      <w:bookmarkEnd w:id="15"/>
      <w:bookmarkEnd w:id="16"/>
      <w:bookmarkEnd w:id="17"/>
      <w:bookmarkEnd w:id="18"/>
      <w:bookmarkEnd w:id="19"/>
      <w:bookmarkEnd w:id="20"/>
    </w:p>
    <w:p w14:paraId="4B5B2CCE" w14:textId="77777777" w:rsidR="000F187E" w:rsidRPr="00617A4A" w:rsidRDefault="000F187E">
      <w:pPr>
        <w:tabs>
          <w:tab w:val="left" w:pos="9090"/>
        </w:tabs>
        <w:autoSpaceDE w:val="0"/>
        <w:autoSpaceDN w:val="0"/>
        <w:adjustRightInd w:val="0"/>
        <w:spacing w:after="0" w:line="240" w:lineRule="auto"/>
        <w:rPr>
          <w:rFonts w:ascii="Aptos" w:hAnsi="Aptos" w:cs="Arial"/>
          <w:sz w:val="24"/>
          <w:szCs w:val="24"/>
        </w:rPr>
      </w:pPr>
    </w:p>
    <w:p w14:paraId="03D2A7CB" w14:textId="77777777" w:rsidR="000F187E" w:rsidRPr="00617A4A" w:rsidRDefault="00000000">
      <w:pPr>
        <w:rPr>
          <w:rFonts w:ascii="Aptos" w:hAnsi="Aptos"/>
          <w:sz w:val="24"/>
          <w:szCs w:val="24"/>
        </w:rPr>
      </w:pPr>
      <w:r w:rsidRPr="00617A4A">
        <w:rPr>
          <w:rFonts w:ascii="Aptos" w:hAnsi="Aptos"/>
          <w:sz w:val="24"/>
          <w:szCs w:val="24"/>
        </w:rPr>
        <w:t>The FingerSecure Biometric Recognition System with Motor Sensor Integration is an innovative Internet of Things (IoT) project designed to bolster security measures through a combination of advanced biometric authentication and real-time environmental monitoring. This comprehensive system employs a fingerprint recognition module connected to a microcontroller, ensuring secure access control. Additionally, it integrates a motor sensor to continuously monitor the connected devices, responding promptly to unauthorized access attempts or predefined environmental conditions.</w:t>
      </w:r>
    </w:p>
    <w:p w14:paraId="437BB8C3" w14:textId="77777777" w:rsidR="000F187E" w:rsidRPr="00617A4A" w:rsidRDefault="00000000">
      <w:pPr>
        <w:rPr>
          <w:rFonts w:ascii="Aptos" w:hAnsi="Aptos"/>
          <w:sz w:val="28"/>
          <w:szCs w:val="28"/>
        </w:rPr>
      </w:pPr>
      <w:r w:rsidRPr="00617A4A">
        <w:rPr>
          <w:rFonts w:ascii="Aptos" w:hAnsi="Aptos"/>
          <w:sz w:val="24"/>
          <w:szCs w:val="24"/>
        </w:rPr>
        <w:t xml:space="preserve">Many </w:t>
      </w:r>
      <w:proofErr w:type="gramStart"/>
      <w:r w:rsidRPr="00617A4A">
        <w:rPr>
          <w:rFonts w:ascii="Aptos" w:hAnsi="Aptos"/>
          <w:sz w:val="24"/>
          <w:szCs w:val="24"/>
        </w:rPr>
        <w:t>face</w:t>
      </w:r>
      <w:proofErr w:type="gramEnd"/>
      <w:r w:rsidRPr="00617A4A">
        <w:rPr>
          <w:rFonts w:ascii="Aptos" w:hAnsi="Aptos"/>
          <w:sz w:val="24"/>
          <w:szCs w:val="24"/>
        </w:rPr>
        <w:t xml:space="preserve"> a lot of problems due to lack of proper attendance monitoring system. In this project we use Fingerprint Sensor (R307) which senses the Fingerprint of a particular person; a buzzer and a motor which gets activated whenever a person places his finger on the sensor which has already been registered.</w:t>
      </w:r>
    </w:p>
    <w:p w14:paraId="7C6BFC82" w14:textId="642E460B" w:rsidR="000F187E" w:rsidRPr="00617A4A" w:rsidRDefault="00000000">
      <w:pPr>
        <w:rPr>
          <w:rFonts w:ascii="Aptos" w:hAnsi="Aptos"/>
          <w:sz w:val="24"/>
          <w:szCs w:val="24"/>
        </w:rPr>
      </w:pPr>
      <w:r w:rsidRPr="00617A4A">
        <w:rPr>
          <w:rFonts w:ascii="Aptos" w:hAnsi="Aptos"/>
          <w:sz w:val="24"/>
          <w:szCs w:val="24"/>
        </w:rPr>
        <w:t xml:space="preserve">The project's key objectives include developing a robust fingerprint recognition system, seamlessly integrating a motor sensor, establishing secure communication between the two modules, and creating a user-friendly interface for system configuration and monitoring. The system architecture comprises a biometric module, a motor sensor module, and a secure communication protocol connecting the </w:t>
      </w:r>
      <w:proofErr w:type="spellStart"/>
      <w:proofErr w:type="gramStart"/>
      <w:r w:rsidRPr="00617A4A">
        <w:rPr>
          <w:rFonts w:ascii="Aptos" w:hAnsi="Aptos"/>
          <w:sz w:val="24"/>
          <w:szCs w:val="24"/>
        </w:rPr>
        <w:t>two.Implementation</w:t>
      </w:r>
      <w:proofErr w:type="spellEnd"/>
      <w:proofErr w:type="gramEnd"/>
      <w:r w:rsidRPr="00617A4A">
        <w:rPr>
          <w:rFonts w:ascii="Aptos" w:hAnsi="Aptos"/>
          <w:sz w:val="24"/>
          <w:szCs w:val="24"/>
        </w:rPr>
        <w:t xml:space="preserve"> involves selecting a high-quality fingerprint scanner, employing matching algorithms for authentication, and securely storing fingerprint templates. The motor sensor integration includes choosing an appropriate sensor, configuring it for environmental monitoring, and defining response mechanisms. A secure communication protocol ensures the exchange of data between the biometric and motor sensor modules, with encryption mechanisms in place to protect sensitive </w:t>
      </w:r>
      <w:r w:rsidR="00072F6A" w:rsidRPr="00617A4A">
        <w:rPr>
          <w:rFonts w:ascii="Aptos" w:hAnsi="Aptos"/>
          <w:sz w:val="24"/>
          <w:szCs w:val="24"/>
        </w:rPr>
        <w:t>information. The</w:t>
      </w:r>
      <w:r w:rsidRPr="00617A4A">
        <w:rPr>
          <w:rFonts w:ascii="Aptos" w:hAnsi="Aptos"/>
          <w:sz w:val="24"/>
          <w:szCs w:val="24"/>
        </w:rPr>
        <w:t xml:space="preserve"> user interface provides administrators with the ability to enroll and manage users, configure motor sensor parameters, and monitor real-time environmental data and alerts. </w:t>
      </w:r>
      <w:r w:rsidRPr="00617A4A">
        <w:rPr>
          <w:rFonts w:ascii="Aptos" w:hAnsi="Aptos"/>
          <w:sz w:val="24"/>
          <w:szCs w:val="24"/>
        </w:rPr>
        <w:lastRenderedPageBreak/>
        <w:t>Rigorous testing and validation processes are conducted to ensure the system's reliability, security, and responsiveness under various conditions.</w:t>
      </w:r>
    </w:p>
    <w:p w14:paraId="55C3081A" w14:textId="236AD322" w:rsidR="000F187E" w:rsidRPr="00617A4A" w:rsidRDefault="00000000">
      <w:pPr>
        <w:rPr>
          <w:rFonts w:ascii="Aptos" w:hAnsi="Aptos"/>
          <w:sz w:val="24"/>
          <w:szCs w:val="24"/>
        </w:rPr>
      </w:pPr>
      <w:r w:rsidRPr="00617A4A">
        <w:rPr>
          <w:rFonts w:ascii="Aptos" w:hAnsi="Aptos"/>
          <w:sz w:val="24"/>
          <w:szCs w:val="24"/>
        </w:rPr>
        <w:t xml:space="preserve">The project concludes with insights into its contribution to IoT-based security solutions and outlines potential future enhancements, such as exploring machine learning algorithms for continuous improvement in fingerprint recognition, integrating additional sensors for comprehensive monitoring, and implementing cloud connectivity for remote </w:t>
      </w:r>
      <w:r w:rsidR="00072F6A" w:rsidRPr="00617A4A">
        <w:rPr>
          <w:rFonts w:ascii="Aptos" w:hAnsi="Aptos"/>
          <w:sz w:val="24"/>
          <w:szCs w:val="24"/>
        </w:rPr>
        <w:t>management. In</w:t>
      </w:r>
      <w:r w:rsidRPr="00617A4A">
        <w:rPr>
          <w:rFonts w:ascii="Aptos" w:hAnsi="Aptos"/>
          <w:sz w:val="24"/>
          <w:szCs w:val="24"/>
        </w:rPr>
        <w:t xml:space="preserve"> summary, the FingerSecure Biometric Recognition System with Motor Sensor Integration offers a robust and multifaceted security solution, blending biometric authentication with real-time environmental monitoring to address access control challenges effectively.</w:t>
      </w:r>
    </w:p>
    <w:p w14:paraId="361AB778" w14:textId="77777777" w:rsidR="000F187E" w:rsidRPr="00617A4A" w:rsidRDefault="000F187E">
      <w:pPr>
        <w:rPr>
          <w:rFonts w:ascii="Aptos" w:hAnsi="Aptos"/>
        </w:rPr>
      </w:pPr>
    </w:p>
    <w:p w14:paraId="39FD5142" w14:textId="77777777" w:rsidR="000F187E" w:rsidRPr="00617A4A" w:rsidRDefault="00000000">
      <w:pPr>
        <w:pStyle w:val="Heading1"/>
        <w:jc w:val="both"/>
        <w:rPr>
          <w:rFonts w:ascii="Aptos" w:hAnsi="Aptos"/>
          <w:b w:val="0"/>
        </w:rPr>
      </w:pPr>
      <w:r w:rsidRPr="00617A4A">
        <w:rPr>
          <w:rFonts w:ascii="Aptos" w:hAnsi="Aptos" w:cs="Arial"/>
        </w:rPr>
        <w:br w:type="page"/>
      </w:r>
      <w:bookmarkStart w:id="21" w:name="_Toc508903450"/>
      <w:bookmarkStart w:id="22" w:name="_Toc508903523"/>
      <w:bookmarkStart w:id="23" w:name="_Toc508903364"/>
      <w:bookmarkStart w:id="24" w:name="_Toc508903985"/>
    </w:p>
    <w:bookmarkEnd w:id="21"/>
    <w:bookmarkEnd w:id="22"/>
    <w:bookmarkEnd w:id="23"/>
    <w:bookmarkEnd w:id="24"/>
    <w:p w14:paraId="46232293" w14:textId="77777777" w:rsidR="000F187E" w:rsidRPr="00617A4A" w:rsidRDefault="000F187E">
      <w:pPr>
        <w:rPr>
          <w:rFonts w:ascii="Aptos" w:hAnsi="Aptos"/>
        </w:rPr>
        <w:sectPr w:rsidR="000F187E" w:rsidRPr="00617A4A" w:rsidSect="00AE68C9">
          <w:headerReference w:type="even" r:id="rId17"/>
          <w:headerReference w:type="default" r:id="rId18"/>
          <w:headerReference w:type="first" r:id="rId19"/>
          <w:footerReference w:type="first" r:id="rId20"/>
          <w:pgSz w:w="12240" w:h="15840"/>
          <w:pgMar w:top="1440" w:right="990" w:bottom="2552" w:left="171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titlePg/>
          <w:docGrid w:linePitch="360"/>
        </w:sectPr>
      </w:pPr>
    </w:p>
    <w:p w14:paraId="4CF233D3" w14:textId="77777777" w:rsidR="000F187E" w:rsidRPr="00617A4A" w:rsidRDefault="00000000">
      <w:pPr>
        <w:pStyle w:val="Heading1"/>
        <w:rPr>
          <w:rFonts w:ascii="Aptos" w:hAnsi="Aptos"/>
        </w:rPr>
      </w:pPr>
      <w:bookmarkStart w:id="25" w:name="_Toc508903987"/>
      <w:bookmarkStart w:id="26" w:name="_Toc105510320"/>
      <w:bookmarkStart w:id="27" w:name="_Toc508903366"/>
      <w:r w:rsidRPr="00617A4A">
        <w:rPr>
          <w:rFonts w:ascii="Aptos" w:hAnsi="Aptos"/>
        </w:rPr>
        <w:lastRenderedPageBreak/>
        <w:t>Chapter 1: Introduction</w:t>
      </w:r>
      <w:bookmarkEnd w:id="25"/>
      <w:bookmarkEnd w:id="26"/>
      <w:bookmarkEnd w:id="27"/>
    </w:p>
    <w:p w14:paraId="02BAF801" w14:textId="77777777" w:rsidR="000F187E" w:rsidRPr="00617A4A" w:rsidRDefault="00000000">
      <w:pPr>
        <w:pStyle w:val="Heading3"/>
        <w:numPr>
          <w:ilvl w:val="1"/>
          <w:numId w:val="6"/>
        </w:numPr>
        <w:rPr>
          <w:rFonts w:ascii="Aptos" w:hAnsi="Aptos"/>
        </w:rPr>
      </w:pPr>
      <w:bookmarkStart w:id="28" w:name="_Toc508903367"/>
      <w:bookmarkStart w:id="29" w:name="_Toc508903988"/>
      <w:bookmarkStart w:id="30" w:name="_Toc105510321"/>
      <w:r w:rsidRPr="00617A4A">
        <w:rPr>
          <w:rFonts w:ascii="Aptos" w:hAnsi="Aptos"/>
        </w:rPr>
        <w:t>Motivatio</w:t>
      </w:r>
      <w:bookmarkEnd w:id="28"/>
      <w:bookmarkEnd w:id="29"/>
      <w:r w:rsidRPr="00617A4A">
        <w:rPr>
          <w:rFonts w:ascii="Aptos" w:hAnsi="Aptos"/>
        </w:rPr>
        <w:t>n</w:t>
      </w:r>
      <w:bookmarkEnd w:id="30"/>
      <w:r w:rsidRPr="00617A4A">
        <w:rPr>
          <w:rFonts w:ascii="Aptos" w:hAnsi="Aptos"/>
        </w:rPr>
        <w:t xml:space="preserve">: </w:t>
      </w:r>
    </w:p>
    <w:p w14:paraId="59C8E360" w14:textId="1EBBA344" w:rsidR="000F187E" w:rsidRPr="00617A4A" w:rsidRDefault="00000000">
      <w:pPr>
        <w:pStyle w:val="ListParagraph"/>
        <w:ind w:left="450"/>
        <w:rPr>
          <w:rFonts w:ascii="Aptos" w:hAnsi="Aptos"/>
          <w:sz w:val="24"/>
          <w:szCs w:val="24"/>
        </w:rPr>
      </w:pPr>
      <w:r w:rsidRPr="00617A4A">
        <w:rPr>
          <w:rFonts w:ascii="Aptos" w:hAnsi="Aptos"/>
          <w:sz w:val="24"/>
          <w:szCs w:val="24"/>
        </w:rPr>
        <w:t xml:space="preserve">The motivation behind the </w:t>
      </w:r>
      <w:r w:rsidR="004C2EBE" w:rsidRPr="00617A4A">
        <w:rPr>
          <w:rFonts w:ascii="Aptos" w:hAnsi="Aptos"/>
          <w:sz w:val="24"/>
          <w:szCs w:val="24"/>
        </w:rPr>
        <w:t>Finger Secure</w:t>
      </w:r>
      <w:r w:rsidRPr="00617A4A">
        <w:rPr>
          <w:rFonts w:ascii="Aptos" w:hAnsi="Aptos"/>
          <w:sz w:val="24"/>
          <w:szCs w:val="24"/>
        </w:rPr>
        <w:t xml:space="preserve"> Biometric Recognition System with Motor Sensor Integration stems from the growing need for advanced security solutions that can address the evolving challenges in access control and environmental monitoring. Several key factors drive the motivation for this project:</w:t>
      </w:r>
    </w:p>
    <w:p w14:paraId="0AC7CFBE" w14:textId="77777777" w:rsidR="000F187E" w:rsidRPr="00617A4A" w:rsidRDefault="000F187E">
      <w:pPr>
        <w:pStyle w:val="ListParagraph"/>
        <w:ind w:left="450"/>
        <w:rPr>
          <w:rFonts w:ascii="Aptos" w:hAnsi="Aptos"/>
        </w:rPr>
      </w:pPr>
    </w:p>
    <w:p w14:paraId="2E796BCA" w14:textId="77777777" w:rsidR="000F187E" w:rsidRPr="00617A4A" w:rsidRDefault="00000000">
      <w:pPr>
        <w:pStyle w:val="ListParagraph"/>
        <w:numPr>
          <w:ilvl w:val="0"/>
          <w:numId w:val="7"/>
        </w:numPr>
        <w:ind w:left="993" w:hanging="183"/>
        <w:rPr>
          <w:rFonts w:ascii="Aptos" w:hAnsi="Aptos"/>
          <w:sz w:val="24"/>
          <w:szCs w:val="24"/>
        </w:rPr>
      </w:pPr>
      <w:r w:rsidRPr="00617A4A">
        <w:rPr>
          <w:rFonts w:ascii="Aptos" w:hAnsi="Aptos"/>
          <w:b/>
          <w:bCs/>
          <w:sz w:val="24"/>
          <w:szCs w:val="24"/>
        </w:rPr>
        <w:t>Enhanced Security Measures:</w:t>
      </w:r>
    </w:p>
    <w:p w14:paraId="0328EDF7" w14:textId="77777777" w:rsidR="000F187E" w:rsidRPr="00617A4A" w:rsidRDefault="00000000">
      <w:pPr>
        <w:pStyle w:val="ListParagraph"/>
        <w:ind w:left="284" w:hanging="142"/>
        <w:rPr>
          <w:rFonts w:ascii="Aptos" w:hAnsi="Aptos"/>
          <w:sz w:val="24"/>
          <w:szCs w:val="24"/>
        </w:rPr>
      </w:pPr>
      <w:r w:rsidRPr="00617A4A">
        <w:rPr>
          <w:rFonts w:ascii="Aptos" w:hAnsi="Aptos"/>
          <w:sz w:val="24"/>
          <w:szCs w:val="24"/>
        </w:rPr>
        <w:t xml:space="preserve">   Traditional security systems often rely on single-layer authentication methods, such as passwords or keycards, which can be vulnerable to unauthorized access. The integration of biometric recognition, specifically fingerprint authentication, adds an additional layer of security, making it more difficult for unauthorized individuals to gain access.</w:t>
      </w:r>
    </w:p>
    <w:p w14:paraId="543DDE71" w14:textId="77777777" w:rsidR="000F187E" w:rsidRPr="00617A4A" w:rsidRDefault="000F187E">
      <w:pPr>
        <w:pStyle w:val="ListParagraph"/>
        <w:ind w:left="450"/>
        <w:rPr>
          <w:rFonts w:ascii="Aptos" w:hAnsi="Aptos"/>
          <w:sz w:val="24"/>
          <w:szCs w:val="24"/>
        </w:rPr>
      </w:pPr>
    </w:p>
    <w:p w14:paraId="648B7A5B" w14:textId="77777777" w:rsidR="000F187E" w:rsidRPr="00617A4A" w:rsidRDefault="00000000">
      <w:pPr>
        <w:pStyle w:val="ListParagraph"/>
        <w:numPr>
          <w:ilvl w:val="0"/>
          <w:numId w:val="7"/>
        </w:numPr>
        <w:ind w:left="993" w:hanging="183"/>
        <w:rPr>
          <w:rFonts w:ascii="Aptos" w:hAnsi="Aptos"/>
          <w:sz w:val="24"/>
          <w:szCs w:val="24"/>
        </w:rPr>
      </w:pPr>
      <w:r w:rsidRPr="00617A4A">
        <w:rPr>
          <w:rFonts w:ascii="Aptos" w:hAnsi="Aptos"/>
          <w:b/>
          <w:bCs/>
          <w:sz w:val="24"/>
          <w:szCs w:val="24"/>
        </w:rPr>
        <w:t>Real-Time Environmental Monitoring:</w:t>
      </w:r>
    </w:p>
    <w:p w14:paraId="55E1D5B7" w14:textId="77777777" w:rsidR="000F187E" w:rsidRPr="00617A4A" w:rsidRDefault="00000000">
      <w:pPr>
        <w:pStyle w:val="ListParagraph"/>
        <w:ind w:left="284" w:hanging="142"/>
        <w:rPr>
          <w:rFonts w:ascii="Aptos" w:hAnsi="Aptos"/>
          <w:sz w:val="24"/>
          <w:szCs w:val="24"/>
        </w:rPr>
      </w:pPr>
      <w:r w:rsidRPr="00617A4A">
        <w:rPr>
          <w:rFonts w:ascii="Aptos" w:hAnsi="Aptos"/>
          <w:sz w:val="24"/>
          <w:szCs w:val="24"/>
        </w:rPr>
        <w:t xml:space="preserve">   Many security breaches occur due to environmental factors, such as forced entry attempts or unexpected environmental changes. The inclusion of a motor sensor in the project allows for real-time monitoring of the surrounding environment, enabling the system to respond proactively to security threats or predefined conditions.</w:t>
      </w:r>
    </w:p>
    <w:p w14:paraId="53D0B375" w14:textId="77777777" w:rsidR="000F187E" w:rsidRPr="00617A4A" w:rsidRDefault="000F187E">
      <w:pPr>
        <w:pStyle w:val="ListParagraph"/>
        <w:ind w:left="450"/>
        <w:rPr>
          <w:rFonts w:ascii="Aptos" w:hAnsi="Aptos"/>
          <w:sz w:val="24"/>
          <w:szCs w:val="24"/>
        </w:rPr>
      </w:pPr>
    </w:p>
    <w:p w14:paraId="08817184" w14:textId="77777777" w:rsidR="000F187E" w:rsidRPr="00617A4A" w:rsidRDefault="00000000">
      <w:pPr>
        <w:pStyle w:val="ListParagraph"/>
        <w:numPr>
          <w:ilvl w:val="0"/>
          <w:numId w:val="7"/>
        </w:numPr>
        <w:ind w:left="993" w:hanging="183"/>
        <w:rPr>
          <w:rFonts w:ascii="Aptos" w:hAnsi="Aptos"/>
          <w:sz w:val="24"/>
          <w:szCs w:val="24"/>
        </w:rPr>
      </w:pPr>
      <w:r w:rsidRPr="00617A4A">
        <w:rPr>
          <w:rFonts w:ascii="Aptos" w:hAnsi="Aptos"/>
          <w:b/>
          <w:bCs/>
          <w:sz w:val="24"/>
          <w:szCs w:val="24"/>
        </w:rPr>
        <w:t>IoT Advancements:</w:t>
      </w:r>
    </w:p>
    <w:p w14:paraId="68EC788B" w14:textId="77777777" w:rsidR="000F187E" w:rsidRPr="00617A4A" w:rsidRDefault="00000000">
      <w:pPr>
        <w:pStyle w:val="ListParagraph"/>
        <w:ind w:left="284" w:hanging="142"/>
        <w:rPr>
          <w:rFonts w:ascii="Aptos" w:hAnsi="Aptos"/>
          <w:sz w:val="24"/>
          <w:szCs w:val="24"/>
        </w:rPr>
      </w:pPr>
      <w:r w:rsidRPr="00617A4A">
        <w:rPr>
          <w:rFonts w:ascii="Aptos" w:hAnsi="Aptos"/>
          <w:sz w:val="24"/>
          <w:szCs w:val="24"/>
        </w:rPr>
        <w:t xml:space="preserve">   The Internet of Things (IoT) has paved the way for interconnected devices and systems. Leveraging IoT technologies in security systems allows for seamless communication between different modules, enabling a more comprehensive and responsive security infrastructure.</w:t>
      </w:r>
    </w:p>
    <w:p w14:paraId="52D9510D" w14:textId="77777777" w:rsidR="000F187E" w:rsidRPr="00617A4A" w:rsidRDefault="000F187E">
      <w:pPr>
        <w:pStyle w:val="ListParagraph"/>
        <w:ind w:left="450"/>
        <w:rPr>
          <w:rFonts w:ascii="Aptos" w:hAnsi="Aptos"/>
          <w:sz w:val="24"/>
          <w:szCs w:val="24"/>
        </w:rPr>
      </w:pPr>
    </w:p>
    <w:p w14:paraId="7607306B" w14:textId="77777777" w:rsidR="000F187E" w:rsidRPr="00617A4A" w:rsidRDefault="00000000">
      <w:pPr>
        <w:pStyle w:val="ListParagraph"/>
        <w:numPr>
          <w:ilvl w:val="0"/>
          <w:numId w:val="7"/>
        </w:numPr>
        <w:ind w:left="993" w:hanging="183"/>
        <w:rPr>
          <w:rFonts w:ascii="Aptos" w:hAnsi="Aptos"/>
          <w:b/>
          <w:bCs/>
          <w:sz w:val="24"/>
          <w:szCs w:val="24"/>
        </w:rPr>
      </w:pPr>
      <w:r w:rsidRPr="00617A4A">
        <w:rPr>
          <w:rFonts w:ascii="Aptos" w:hAnsi="Aptos"/>
          <w:b/>
          <w:bCs/>
          <w:sz w:val="24"/>
          <w:szCs w:val="24"/>
        </w:rPr>
        <w:t>User-Friendly Access Control:</w:t>
      </w:r>
    </w:p>
    <w:p w14:paraId="0CD96AC4" w14:textId="77777777" w:rsidR="000F187E" w:rsidRPr="00617A4A" w:rsidRDefault="00000000">
      <w:pPr>
        <w:pStyle w:val="ListParagraph"/>
        <w:ind w:left="284" w:hanging="142"/>
        <w:rPr>
          <w:rFonts w:ascii="Aptos" w:hAnsi="Aptos"/>
          <w:sz w:val="24"/>
          <w:szCs w:val="24"/>
        </w:rPr>
      </w:pPr>
      <w:r w:rsidRPr="00617A4A">
        <w:rPr>
          <w:rFonts w:ascii="Aptos" w:hAnsi="Aptos"/>
          <w:sz w:val="24"/>
          <w:szCs w:val="24"/>
        </w:rPr>
        <w:lastRenderedPageBreak/>
        <w:t xml:space="preserve">   Biometric systems, especially fingerprint recognition, offer a user-friendly and efficient means of access control. Users can access secured areas with a simple and quick fingerprint scan, eliminating the need for physical tokens or memorized passwords.</w:t>
      </w:r>
    </w:p>
    <w:p w14:paraId="0BE19847" w14:textId="77777777" w:rsidR="000F187E" w:rsidRPr="00617A4A" w:rsidRDefault="000F187E">
      <w:pPr>
        <w:pStyle w:val="ListParagraph"/>
        <w:ind w:left="450"/>
        <w:rPr>
          <w:rFonts w:ascii="Aptos" w:hAnsi="Aptos"/>
          <w:sz w:val="24"/>
          <w:szCs w:val="24"/>
        </w:rPr>
      </w:pPr>
    </w:p>
    <w:p w14:paraId="689BA2AC" w14:textId="77777777" w:rsidR="000F187E" w:rsidRPr="00617A4A" w:rsidRDefault="00000000">
      <w:pPr>
        <w:pStyle w:val="ListParagraph"/>
        <w:numPr>
          <w:ilvl w:val="0"/>
          <w:numId w:val="7"/>
        </w:numPr>
        <w:ind w:left="993" w:hanging="142"/>
        <w:rPr>
          <w:rFonts w:ascii="Aptos" w:hAnsi="Aptos"/>
          <w:sz w:val="24"/>
          <w:szCs w:val="24"/>
        </w:rPr>
      </w:pPr>
      <w:r w:rsidRPr="00617A4A">
        <w:rPr>
          <w:rFonts w:ascii="Aptos" w:hAnsi="Aptos"/>
          <w:b/>
          <w:bCs/>
          <w:sz w:val="24"/>
          <w:szCs w:val="24"/>
        </w:rPr>
        <w:t>Integration of Emerging Technologies:</w:t>
      </w:r>
    </w:p>
    <w:p w14:paraId="35BC9A3E" w14:textId="77777777" w:rsidR="000F187E" w:rsidRPr="00617A4A" w:rsidRDefault="00000000">
      <w:pPr>
        <w:pStyle w:val="ListParagraph"/>
        <w:ind w:left="284" w:hanging="142"/>
        <w:rPr>
          <w:rFonts w:ascii="Aptos" w:hAnsi="Aptos"/>
          <w:sz w:val="24"/>
          <w:szCs w:val="24"/>
        </w:rPr>
      </w:pPr>
      <w:r w:rsidRPr="00617A4A">
        <w:rPr>
          <w:rFonts w:ascii="Aptos" w:hAnsi="Aptos"/>
          <w:sz w:val="24"/>
          <w:szCs w:val="24"/>
        </w:rPr>
        <w:t xml:space="preserve">   The project integrates emerging technologies such as biometrics, sensors, and secure communication protocols. This not only addresses current security concerns but also explores the potential for future advancements in the field of security systems.</w:t>
      </w:r>
    </w:p>
    <w:p w14:paraId="1F761CBC" w14:textId="77777777" w:rsidR="000F187E" w:rsidRPr="00617A4A" w:rsidRDefault="000F187E">
      <w:pPr>
        <w:pStyle w:val="ListParagraph"/>
        <w:ind w:left="450"/>
        <w:rPr>
          <w:rFonts w:ascii="Aptos" w:hAnsi="Aptos"/>
          <w:sz w:val="24"/>
          <w:szCs w:val="24"/>
        </w:rPr>
      </w:pPr>
    </w:p>
    <w:p w14:paraId="11391478" w14:textId="77777777" w:rsidR="000F187E" w:rsidRPr="00617A4A" w:rsidRDefault="00000000">
      <w:pPr>
        <w:pStyle w:val="ListParagraph"/>
        <w:numPr>
          <w:ilvl w:val="0"/>
          <w:numId w:val="7"/>
        </w:numPr>
        <w:ind w:left="993" w:hanging="183"/>
        <w:rPr>
          <w:rFonts w:ascii="Aptos" w:hAnsi="Aptos"/>
          <w:sz w:val="24"/>
          <w:szCs w:val="24"/>
        </w:rPr>
      </w:pPr>
      <w:r w:rsidRPr="00617A4A">
        <w:rPr>
          <w:rFonts w:ascii="Aptos" w:hAnsi="Aptos"/>
          <w:b/>
          <w:bCs/>
          <w:sz w:val="24"/>
          <w:szCs w:val="24"/>
        </w:rPr>
        <w:t>Addressing Security Vulnerabilities:</w:t>
      </w:r>
    </w:p>
    <w:p w14:paraId="55D2ED99" w14:textId="77777777" w:rsidR="000F187E" w:rsidRPr="00617A4A" w:rsidRDefault="00000000">
      <w:pPr>
        <w:pStyle w:val="ListParagraph"/>
        <w:ind w:left="284" w:hanging="142"/>
        <w:rPr>
          <w:rFonts w:ascii="Aptos" w:hAnsi="Aptos"/>
          <w:sz w:val="24"/>
          <w:szCs w:val="24"/>
        </w:rPr>
      </w:pPr>
      <w:r w:rsidRPr="00617A4A">
        <w:rPr>
          <w:rFonts w:ascii="Aptos" w:hAnsi="Aptos"/>
          <w:sz w:val="24"/>
          <w:szCs w:val="24"/>
        </w:rPr>
        <w:t xml:space="preserve">   As technology advances, so do the methods employed by malicious actors to compromise security. This project aims to address potential vulnerabilities by combining two distinct yet complementary technologies – biometric recognition and environmental monitoring – to create a more robust and resilient security system.</w:t>
      </w:r>
    </w:p>
    <w:p w14:paraId="17F1F4A8" w14:textId="77777777" w:rsidR="000F187E" w:rsidRPr="00617A4A" w:rsidRDefault="000F187E">
      <w:pPr>
        <w:pStyle w:val="ListParagraph"/>
        <w:ind w:left="450"/>
        <w:rPr>
          <w:rFonts w:ascii="Aptos" w:hAnsi="Aptos"/>
          <w:sz w:val="24"/>
          <w:szCs w:val="24"/>
        </w:rPr>
      </w:pPr>
    </w:p>
    <w:p w14:paraId="38437DFD" w14:textId="77777777" w:rsidR="000F187E" w:rsidRPr="00617A4A" w:rsidRDefault="00000000">
      <w:pPr>
        <w:pStyle w:val="ListParagraph"/>
        <w:numPr>
          <w:ilvl w:val="0"/>
          <w:numId w:val="7"/>
        </w:numPr>
        <w:ind w:left="993" w:hanging="183"/>
        <w:rPr>
          <w:rFonts w:ascii="Aptos" w:hAnsi="Aptos"/>
          <w:sz w:val="24"/>
          <w:szCs w:val="24"/>
        </w:rPr>
      </w:pPr>
      <w:r w:rsidRPr="00617A4A">
        <w:rPr>
          <w:rFonts w:ascii="Aptos" w:hAnsi="Aptos"/>
          <w:b/>
          <w:bCs/>
          <w:sz w:val="24"/>
          <w:szCs w:val="24"/>
        </w:rPr>
        <w:t>Application in Various Sectors:</w:t>
      </w:r>
    </w:p>
    <w:p w14:paraId="10452C27" w14:textId="77777777" w:rsidR="000F187E" w:rsidRPr="00617A4A" w:rsidRDefault="00000000">
      <w:pPr>
        <w:pStyle w:val="ListParagraph"/>
        <w:ind w:left="284" w:hanging="142"/>
        <w:rPr>
          <w:rFonts w:ascii="Aptos" w:hAnsi="Aptos"/>
          <w:sz w:val="24"/>
          <w:szCs w:val="24"/>
        </w:rPr>
      </w:pPr>
      <w:r w:rsidRPr="00617A4A">
        <w:rPr>
          <w:rFonts w:ascii="Aptos" w:hAnsi="Aptos"/>
          <w:sz w:val="24"/>
          <w:szCs w:val="24"/>
        </w:rPr>
        <w:t xml:space="preserve">   The developed system has versatile applications in various sectors, including residential security, commercial establishments, and industrial facilities. Its adaptability makes it a valuable solution for diverse security requirements.</w:t>
      </w:r>
    </w:p>
    <w:p w14:paraId="48BB9475" w14:textId="77777777" w:rsidR="000F187E" w:rsidRPr="00617A4A" w:rsidRDefault="000F187E">
      <w:pPr>
        <w:pStyle w:val="ListParagraph"/>
        <w:ind w:left="284" w:hanging="142"/>
        <w:rPr>
          <w:rFonts w:ascii="Aptos" w:hAnsi="Aptos"/>
          <w:sz w:val="24"/>
          <w:szCs w:val="24"/>
        </w:rPr>
      </w:pPr>
    </w:p>
    <w:p w14:paraId="5F3B207F" w14:textId="77777777" w:rsidR="000F187E" w:rsidRPr="00617A4A" w:rsidRDefault="000F187E">
      <w:pPr>
        <w:pStyle w:val="ListParagraph"/>
        <w:ind w:left="284" w:hanging="142"/>
        <w:rPr>
          <w:rFonts w:ascii="Aptos" w:hAnsi="Aptos"/>
          <w:sz w:val="24"/>
          <w:szCs w:val="24"/>
        </w:rPr>
      </w:pPr>
    </w:p>
    <w:p w14:paraId="7A5A99BA" w14:textId="77777777" w:rsidR="000F187E" w:rsidRPr="00617A4A" w:rsidRDefault="000F187E">
      <w:pPr>
        <w:pStyle w:val="ListParagraph"/>
        <w:ind w:left="284" w:hanging="142"/>
        <w:rPr>
          <w:rFonts w:ascii="Aptos" w:hAnsi="Aptos"/>
          <w:sz w:val="24"/>
          <w:szCs w:val="24"/>
        </w:rPr>
      </w:pPr>
    </w:p>
    <w:p w14:paraId="00C85C80" w14:textId="77777777" w:rsidR="000F187E" w:rsidRPr="00617A4A" w:rsidRDefault="000F187E">
      <w:pPr>
        <w:pStyle w:val="ListParagraph"/>
        <w:ind w:left="284" w:hanging="142"/>
        <w:rPr>
          <w:rFonts w:ascii="Aptos" w:hAnsi="Aptos"/>
          <w:sz w:val="24"/>
          <w:szCs w:val="24"/>
        </w:rPr>
      </w:pPr>
    </w:p>
    <w:p w14:paraId="21914B95" w14:textId="77777777" w:rsidR="000F187E" w:rsidRPr="00617A4A" w:rsidRDefault="00000000">
      <w:pPr>
        <w:pStyle w:val="ListParagraph"/>
        <w:numPr>
          <w:ilvl w:val="0"/>
          <w:numId w:val="7"/>
        </w:numPr>
        <w:ind w:left="993" w:hanging="183"/>
        <w:rPr>
          <w:rFonts w:ascii="Aptos" w:hAnsi="Aptos"/>
          <w:sz w:val="24"/>
          <w:szCs w:val="24"/>
        </w:rPr>
      </w:pPr>
      <w:r w:rsidRPr="00617A4A">
        <w:rPr>
          <w:rFonts w:ascii="Aptos" w:hAnsi="Aptos"/>
          <w:b/>
          <w:bCs/>
          <w:sz w:val="24"/>
          <w:szCs w:val="24"/>
        </w:rPr>
        <w:t>Future Scalability and Integration:</w:t>
      </w:r>
    </w:p>
    <w:p w14:paraId="5E0D45A1" w14:textId="77777777" w:rsidR="000F187E" w:rsidRPr="00617A4A" w:rsidRDefault="00000000">
      <w:pPr>
        <w:pStyle w:val="ListParagraph"/>
        <w:ind w:left="284" w:hanging="142"/>
        <w:rPr>
          <w:rFonts w:ascii="Aptos" w:hAnsi="Aptos"/>
          <w:sz w:val="24"/>
          <w:szCs w:val="24"/>
        </w:rPr>
      </w:pPr>
      <w:r w:rsidRPr="00617A4A">
        <w:rPr>
          <w:rFonts w:ascii="Aptos" w:hAnsi="Aptos"/>
          <w:sz w:val="24"/>
          <w:szCs w:val="24"/>
        </w:rPr>
        <w:t xml:space="preserve">   The project lays the groundwork for future scalability and integration. By exploring potential enhancements, such as machine learning algorithms and cloud </w:t>
      </w:r>
      <w:r w:rsidRPr="00617A4A">
        <w:rPr>
          <w:rFonts w:ascii="Aptos" w:hAnsi="Aptos"/>
          <w:sz w:val="24"/>
          <w:szCs w:val="24"/>
        </w:rPr>
        <w:lastRenderedPageBreak/>
        <w:t>connectivity, the system can be adapted and expanded to meet evolving security needs.</w:t>
      </w:r>
    </w:p>
    <w:p w14:paraId="3E35272A" w14:textId="77777777" w:rsidR="000F187E" w:rsidRPr="00617A4A" w:rsidRDefault="000F187E">
      <w:pPr>
        <w:pStyle w:val="ListParagraph"/>
        <w:ind w:left="450"/>
        <w:rPr>
          <w:rFonts w:ascii="Aptos" w:hAnsi="Aptos"/>
          <w:sz w:val="24"/>
          <w:szCs w:val="24"/>
        </w:rPr>
      </w:pPr>
    </w:p>
    <w:p w14:paraId="182C472F" w14:textId="11F87713" w:rsidR="000F187E" w:rsidRPr="00617A4A" w:rsidRDefault="00000000">
      <w:pPr>
        <w:pStyle w:val="ListParagraph"/>
        <w:ind w:left="142"/>
        <w:rPr>
          <w:rFonts w:ascii="Aptos" w:hAnsi="Aptos"/>
          <w:sz w:val="24"/>
          <w:szCs w:val="24"/>
        </w:rPr>
      </w:pPr>
      <w:r w:rsidRPr="00617A4A">
        <w:rPr>
          <w:rFonts w:ascii="Aptos" w:hAnsi="Aptos"/>
          <w:sz w:val="24"/>
          <w:szCs w:val="24"/>
        </w:rPr>
        <w:t xml:space="preserve">In conclusion, the </w:t>
      </w:r>
      <w:r w:rsidR="004C2EBE" w:rsidRPr="00617A4A">
        <w:rPr>
          <w:rFonts w:ascii="Aptos" w:hAnsi="Aptos"/>
          <w:sz w:val="24"/>
          <w:szCs w:val="24"/>
        </w:rPr>
        <w:t>Finger Secure</w:t>
      </w:r>
      <w:r w:rsidRPr="00617A4A">
        <w:rPr>
          <w:rFonts w:ascii="Aptos" w:hAnsi="Aptos"/>
          <w:sz w:val="24"/>
          <w:szCs w:val="24"/>
        </w:rPr>
        <w:t xml:space="preserve"> Biometric Recognition System with Motor Sensor Integration is motivated by the desire to create a sophisticated, multi-layered security solution that not only addresses current security challenges but also anticipates and prepares for future advancements in the field. The project aims to contribute to the development of innovative and effective security systems that prioritize both access control and real-time environmental monitoring.</w:t>
      </w:r>
    </w:p>
    <w:p w14:paraId="75B39024" w14:textId="77777777" w:rsidR="000F187E" w:rsidRPr="00617A4A" w:rsidRDefault="000F187E">
      <w:pPr>
        <w:pStyle w:val="ListParagraph"/>
        <w:ind w:left="142"/>
        <w:rPr>
          <w:rFonts w:ascii="Aptos" w:hAnsi="Aptos"/>
        </w:rPr>
      </w:pPr>
    </w:p>
    <w:p w14:paraId="04ADAC85" w14:textId="77777777" w:rsidR="000F187E" w:rsidRPr="00617A4A" w:rsidRDefault="00000000">
      <w:pPr>
        <w:pStyle w:val="Heading3"/>
        <w:numPr>
          <w:ilvl w:val="1"/>
          <w:numId w:val="6"/>
        </w:numPr>
        <w:rPr>
          <w:rFonts w:ascii="Aptos" w:hAnsi="Aptos"/>
        </w:rPr>
      </w:pPr>
      <w:bookmarkStart w:id="31" w:name="_Toc105510322"/>
      <w:bookmarkStart w:id="32" w:name="_Toc508903368"/>
      <w:bookmarkStart w:id="33" w:name="_Toc508903989"/>
      <w:r w:rsidRPr="00617A4A">
        <w:rPr>
          <w:rFonts w:ascii="Aptos" w:hAnsi="Aptos"/>
        </w:rPr>
        <w:t>Design Goals</w:t>
      </w:r>
      <w:bookmarkEnd w:id="31"/>
      <w:bookmarkEnd w:id="32"/>
      <w:bookmarkEnd w:id="33"/>
    </w:p>
    <w:p w14:paraId="15C00C1D" w14:textId="77777777" w:rsidR="000F187E" w:rsidRPr="00617A4A" w:rsidRDefault="00000000">
      <w:pPr>
        <w:pStyle w:val="Heading4"/>
        <w:rPr>
          <w:rFonts w:ascii="Aptos" w:hAnsi="Aptos"/>
        </w:rPr>
      </w:pPr>
      <w:r w:rsidRPr="00617A4A">
        <w:rPr>
          <w:rFonts w:ascii="Aptos" w:hAnsi="Aptos"/>
        </w:rPr>
        <w:t xml:space="preserve">1.2.1 Purpose </w:t>
      </w:r>
    </w:p>
    <w:p w14:paraId="039D64F1" w14:textId="641FA961" w:rsidR="000F187E" w:rsidRPr="00617A4A" w:rsidRDefault="00000000">
      <w:pPr>
        <w:rPr>
          <w:rFonts w:ascii="Aptos" w:hAnsi="Aptos"/>
          <w:sz w:val="24"/>
          <w:szCs w:val="24"/>
        </w:rPr>
      </w:pPr>
      <w:r w:rsidRPr="00617A4A">
        <w:rPr>
          <w:rFonts w:ascii="Aptos" w:hAnsi="Aptos"/>
          <w:sz w:val="24"/>
          <w:szCs w:val="24"/>
        </w:rPr>
        <w:t xml:space="preserve">The purpose of designing the </w:t>
      </w:r>
      <w:r w:rsidR="004C2EBE" w:rsidRPr="00617A4A">
        <w:rPr>
          <w:rFonts w:ascii="Aptos" w:hAnsi="Aptos"/>
          <w:sz w:val="24"/>
          <w:szCs w:val="24"/>
        </w:rPr>
        <w:t>Finger Secure</w:t>
      </w:r>
      <w:r w:rsidRPr="00617A4A">
        <w:rPr>
          <w:rFonts w:ascii="Aptos" w:hAnsi="Aptos"/>
          <w:sz w:val="24"/>
          <w:szCs w:val="24"/>
        </w:rPr>
        <w:t xml:space="preserve"> Biometric Recognition System with Motor Sensor Integration is multifaceted and addresses various security challenges in access control and environmental monitoring. The key purposes of designing this project include:</w:t>
      </w:r>
    </w:p>
    <w:p w14:paraId="48363210" w14:textId="77777777" w:rsidR="000F187E" w:rsidRPr="00617A4A" w:rsidRDefault="00000000">
      <w:pPr>
        <w:pStyle w:val="ListParagraph"/>
        <w:numPr>
          <w:ilvl w:val="0"/>
          <w:numId w:val="8"/>
        </w:numPr>
        <w:spacing w:line="259" w:lineRule="auto"/>
        <w:ind w:left="567" w:hanging="207"/>
        <w:jc w:val="left"/>
        <w:rPr>
          <w:rFonts w:ascii="Aptos" w:hAnsi="Aptos"/>
          <w:sz w:val="24"/>
          <w:szCs w:val="24"/>
        </w:rPr>
      </w:pPr>
      <w:r w:rsidRPr="00617A4A">
        <w:rPr>
          <w:rFonts w:ascii="Aptos" w:hAnsi="Aptos"/>
          <w:b/>
          <w:bCs/>
          <w:sz w:val="24"/>
          <w:szCs w:val="24"/>
        </w:rPr>
        <w:t>Enhanced Security</w:t>
      </w:r>
      <w:r w:rsidRPr="00617A4A">
        <w:rPr>
          <w:rFonts w:ascii="Aptos" w:hAnsi="Aptos"/>
          <w:sz w:val="24"/>
          <w:szCs w:val="24"/>
        </w:rPr>
        <w:t>:</w:t>
      </w:r>
    </w:p>
    <w:p w14:paraId="622B78B6" w14:textId="77777777" w:rsidR="000F187E" w:rsidRPr="00617A4A" w:rsidRDefault="00000000">
      <w:pPr>
        <w:rPr>
          <w:rFonts w:ascii="Aptos" w:hAnsi="Aptos"/>
          <w:sz w:val="24"/>
          <w:szCs w:val="24"/>
        </w:rPr>
      </w:pPr>
      <w:r w:rsidRPr="00617A4A">
        <w:rPr>
          <w:rFonts w:ascii="Aptos" w:hAnsi="Aptos"/>
          <w:sz w:val="24"/>
          <w:szCs w:val="24"/>
        </w:rPr>
        <w:t xml:space="preserve">   The primary purpose is to enhance security measures by integrating advanced biometric authentication (fingerprint recognition) with real-time environmental monitoring using a motor sensor. This combination creates a robust security system that minimizes the risk of unauthorized access and responds proactively to security threats.</w:t>
      </w:r>
    </w:p>
    <w:p w14:paraId="38C2C359" w14:textId="77777777" w:rsidR="000F187E" w:rsidRPr="00617A4A" w:rsidRDefault="000F187E">
      <w:pPr>
        <w:rPr>
          <w:rFonts w:ascii="Aptos" w:hAnsi="Aptos"/>
          <w:sz w:val="24"/>
          <w:szCs w:val="24"/>
        </w:rPr>
      </w:pPr>
    </w:p>
    <w:p w14:paraId="22CCF005" w14:textId="77777777" w:rsidR="000F187E" w:rsidRPr="00617A4A" w:rsidRDefault="00000000">
      <w:pPr>
        <w:pStyle w:val="ListParagraph"/>
        <w:numPr>
          <w:ilvl w:val="0"/>
          <w:numId w:val="8"/>
        </w:numPr>
        <w:spacing w:line="259" w:lineRule="auto"/>
        <w:ind w:left="567" w:hanging="207"/>
        <w:jc w:val="left"/>
        <w:rPr>
          <w:rFonts w:ascii="Aptos" w:hAnsi="Aptos"/>
          <w:sz w:val="24"/>
          <w:szCs w:val="24"/>
        </w:rPr>
      </w:pPr>
      <w:r w:rsidRPr="00617A4A">
        <w:rPr>
          <w:rFonts w:ascii="Aptos" w:hAnsi="Aptos"/>
          <w:b/>
          <w:bCs/>
          <w:sz w:val="24"/>
          <w:szCs w:val="24"/>
        </w:rPr>
        <w:t>Multi-Layered Access Control</w:t>
      </w:r>
      <w:r w:rsidRPr="00617A4A">
        <w:rPr>
          <w:rFonts w:ascii="Aptos" w:hAnsi="Aptos"/>
          <w:sz w:val="24"/>
          <w:szCs w:val="24"/>
        </w:rPr>
        <w:t>:</w:t>
      </w:r>
    </w:p>
    <w:p w14:paraId="2B20BC9F" w14:textId="77777777" w:rsidR="000F187E" w:rsidRPr="00617A4A" w:rsidRDefault="00000000">
      <w:pPr>
        <w:rPr>
          <w:rFonts w:ascii="Aptos" w:hAnsi="Aptos"/>
          <w:sz w:val="24"/>
          <w:szCs w:val="24"/>
        </w:rPr>
      </w:pPr>
      <w:r w:rsidRPr="00617A4A">
        <w:rPr>
          <w:rFonts w:ascii="Aptos" w:hAnsi="Aptos"/>
          <w:sz w:val="24"/>
          <w:szCs w:val="24"/>
        </w:rPr>
        <w:t xml:space="preserve">   To establish a multi-layered access control system that goes beyond traditional methods like passwords or keycards. The integration of biometrics adds an additional layer, making it more difficult for unauthorized individuals to gain access.</w:t>
      </w:r>
    </w:p>
    <w:p w14:paraId="21F0DA35" w14:textId="77777777" w:rsidR="000F187E" w:rsidRPr="00617A4A" w:rsidRDefault="00000000">
      <w:pPr>
        <w:pStyle w:val="ListParagraph"/>
        <w:numPr>
          <w:ilvl w:val="0"/>
          <w:numId w:val="8"/>
        </w:numPr>
        <w:spacing w:line="259" w:lineRule="auto"/>
        <w:ind w:left="567" w:hanging="207"/>
        <w:jc w:val="left"/>
        <w:rPr>
          <w:rFonts w:ascii="Aptos" w:hAnsi="Aptos"/>
          <w:sz w:val="24"/>
          <w:szCs w:val="24"/>
        </w:rPr>
      </w:pPr>
      <w:r w:rsidRPr="00617A4A">
        <w:rPr>
          <w:rFonts w:ascii="Aptos" w:hAnsi="Aptos"/>
          <w:b/>
          <w:bCs/>
          <w:sz w:val="24"/>
          <w:szCs w:val="24"/>
        </w:rPr>
        <w:lastRenderedPageBreak/>
        <w:t>Proactive Threat Response</w:t>
      </w:r>
      <w:r w:rsidRPr="00617A4A">
        <w:rPr>
          <w:rFonts w:ascii="Aptos" w:hAnsi="Aptos"/>
          <w:sz w:val="24"/>
          <w:szCs w:val="24"/>
        </w:rPr>
        <w:t xml:space="preserve">:  </w:t>
      </w:r>
    </w:p>
    <w:p w14:paraId="2FEFF0CE" w14:textId="77777777" w:rsidR="000F187E" w:rsidRPr="00617A4A" w:rsidRDefault="00000000">
      <w:pPr>
        <w:rPr>
          <w:rFonts w:ascii="Aptos" w:hAnsi="Aptos"/>
          <w:sz w:val="24"/>
          <w:szCs w:val="24"/>
        </w:rPr>
      </w:pPr>
      <w:r w:rsidRPr="00617A4A">
        <w:rPr>
          <w:rFonts w:ascii="Aptos" w:hAnsi="Aptos"/>
          <w:sz w:val="24"/>
          <w:szCs w:val="24"/>
        </w:rPr>
        <w:t xml:space="preserve"> Enable the system to respond proactively to security threats by integrating a motor sensor for real-time environmental monitoring. The system can take predefined actions in response to unauthorized access attempts or changes in the environment, minimizing potential risks.</w:t>
      </w:r>
    </w:p>
    <w:p w14:paraId="22F5E89A" w14:textId="77777777" w:rsidR="000F187E" w:rsidRPr="00617A4A" w:rsidRDefault="00000000">
      <w:pPr>
        <w:pStyle w:val="ListParagraph"/>
        <w:numPr>
          <w:ilvl w:val="0"/>
          <w:numId w:val="8"/>
        </w:numPr>
        <w:spacing w:line="259" w:lineRule="auto"/>
        <w:ind w:left="567" w:hanging="207"/>
        <w:jc w:val="left"/>
        <w:rPr>
          <w:rFonts w:ascii="Aptos" w:hAnsi="Aptos"/>
          <w:sz w:val="24"/>
          <w:szCs w:val="24"/>
        </w:rPr>
      </w:pPr>
      <w:r w:rsidRPr="00617A4A">
        <w:rPr>
          <w:rFonts w:ascii="Aptos" w:hAnsi="Aptos"/>
          <w:b/>
          <w:bCs/>
          <w:sz w:val="24"/>
          <w:szCs w:val="24"/>
        </w:rPr>
        <w:t>User-Friendly Operation</w:t>
      </w:r>
      <w:r w:rsidRPr="00617A4A">
        <w:rPr>
          <w:rFonts w:ascii="Aptos" w:hAnsi="Aptos"/>
          <w:sz w:val="24"/>
          <w:szCs w:val="24"/>
        </w:rPr>
        <w:t xml:space="preserve">:  </w:t>
      </w:r>
    </w:p>
    <w:p w14:paraId="4EE926A6" w14:textId="77777777" w:rsidR="000F187E" w:rsidRPr="00617A4A" w:rsidRDefault="00000000">
      <w:pPr>
        <w:rPr>
          <w:rFonts w:ascii="Aptos" w:hAnsi="Aptos"/>
          <w:sz w:val="24"/>
          <w:szCs w:val="24"/>
        </w:rPr>
      </w:pPr>
      <w:r w:rsidRPr="00617A4A">
        <w:rPr>
          <w:rFonts w:ascii="Aptos" w:hAnsi="Aptos"/>
          <w:sz w:val="24"/>
          <w:szCs w:val="24"/>
        </w:rPr>
        <w:t xml:space="preserve"> Design a user-friendly interface to simplify system configuration, user enrollment, and monitoring. The purpose is to make the system accessible to administrators without requiring extensive technical expertise.</w:t>
      </w:r>
    </w:p>
    <w:p w14:paraId="617C8BD0" w14:textId="77777777" w:rsidR="000F187E" w:rsidRPr="00617A4A" w:rsidRDefault="00000000">
      <w:pPr>
        <w:pStyle w:val="ListParagraph"/>
        <w:numPr>
          <w:ilvl w:val="0"/>
          <w:numId w:val="8"/>
        </w:numPr>
        <w:spacing w:line="259" w:lineRule="auto"/>
        <w:ind w:left="567" w:hanging="207"/>
        <w:jc w:val="left"/>
        <w:rPr>
          <w:rFonts w:ascii="Aptos" w:hAnsi="Aptos"/>
          <w:sz w:val="24"/>
          <w:szCs w:val="24"/>
        </w:rPr>
      </w:pPr>
      <w:r w:rsidRPr="00617A4A">
        <w:rPr>
          <w:rFonts w:ascii="Aptos" w:hAnsi="Aptos"/>
          <w:b/>
          <w:bCs/>
          <w:sz w:val="24"/>
          <w:szCs w:val="24"/>
        </w:rPr>
        <w:t>Adaptability to Evolving Threats</w:t>
      </w:r>
      <w:r w:rsidRPr="00617A4A">
        <w:rPr>
          <w:rFonts w:ascii="Aptos" w:hAnsi="Aptos"/>
          <w:sz w:val="24"/>
          <w:szCs w:val="24"/>
        </w:rPr>
        <w:t xml:space="preserve">:  </w:t>
      </w:r>
    </w:p>
    <w:p w14:paraId="020C9EC8" w14:textId="77777777" w:rsidR="000F187E" w:rsidRPr="00617A4A" w:rsidRDefault="00000000">
      <w:pPr>
        <w:rPr>
          <w:rFonts w:ascii="Aptos" w:hAnsi="Aptos"/>
          <w:sz w:val="24"/>
          <w:szCs w:val="24"/>
        </w:rPr>
      </w:pPr>
      <w:r w:rsidRPr="00617A4A">
        <w:rPr>
          <w:rFonts w:ascii="Aptos" w:hAnsi="Aptos"/>
          <w:sz w:val="24"/>
          <w:szCs w:val="24"/>
        </w:rPr>
        <w:t xml:space="preserve"> Create a system that can adapt to evolving security threats by implementing adaptive response mechanisms. This ensures that the system remains effective in addressing new and emerging challenges.</w:t>
      </w:r>
    </w:p>
    <w:p w14:paraId="39340791" w14:textId="77777777" w:rsidR="000F187E" w:rsidRPr="00617A4A" w:rsidRDefault="00000000">
      <w:pPr>
        <w:pStyle w:val="ListParagraph"/>
        <w:numPr>
          <w:ilvl w:val="0"/>
          <w:numId w:val="8"/>
        </w:numPr>
        <w:spacing w:line="259" w:lineRule="auto"/>
        <w:ind w:left="567" w:hanging="207"/>
        <w:jc w:val="left"/>
        <w:rPr>
          <w:rFonts w:ascii="Aptos" w:hAnsi="Aptos"/>
          <w:sz w:val="24"/>
          <w:szCs w:val="24"/>
        </w:rPr>
      </w:pPr>
      <w:r w:rsidRPr="00617A4A">
        <w:rPr>
          <w:rFonts w:ascii="Aptos" w:hAnsi="Aptos"/>
          <w:b/>
          <w:bCs/>
          <w:sz w:val="24"/>
          <w:szCs w:val="24"/>
        </w:rPr>
        <w:t>Exploration of IoT Technologies</w:t>
      </w:r>
      <w:r w:rsidRPr="00617A4A">
        <w:rPr>
          <w:rFonts w:ascii="Aptos" w:hAnsi="Aptos"/>
          <w:sz w:val="24"/>
          <w:szCs w:val="24"/>
        </w:rPr>
        <w:t xml:space="preserve">:  </w:t>
      </w:r>
    </w:p>
    <w:p w14:paraId="1C132643" w14:textId="77777777" w:rsidR="000F187E" w:rsidRPr="00617A4A" w:rsidRDefault="00000000">
      <w:pPr>
        <w:rPr>
          <w:rFonts w:ascii="Aptos" w:hAnsi="Aptos"/>
          <w:sz w:val="24"/>
          <w:szCs w:val="24"/>
        </w:rPr>
      </w:pPr>
      <w:r w:rsidRPr="00617A4A">
        <w:rPr>
          <w:rFonts w:ascii="Aptos" w:hAnsi="Aptos"/>
          <w:sz w:val="24"/>
          <w:szCs w:val="24"/>
        </w:rPr>
        <w:t xml:space="preserve"> Explore the capabilities of Internet of Things (IoT) technologies in the context of security. The integration of biometrics and environmental monitoring demonstrates the potential of interconnected devices and systems for creating comprehensive security solutions.</w:t>
      </w:r>
    </w:p>
    <w:p w14:paraId="25AFA7FE" w14:textId="77777777" w:rsidR="000F187E" w:rsidRPr="00617A4A" w:rsidRDefault="000F187E">
      <w:pPr>
        <w:rPr>
          <w:rFonts w:ascii="Aptos" w:hAnsi="Aptos"/>
          <w:sz w:val="24"/>
          <w:szCs w:val="24"/>
        </w:rPr>
      </w:pPr>
    </w:p>
    <w:p w14:paraId="5ECC71F8" w14:textId="77777777" w:rsidR="000F187E" w:rsidRPr="00617A4A" w:rsidRDefault="000F187E">
      <w:pPr>
        <w:pStyle w:val="ListParagraph"/>
        <w:spacing w:line="259" w:lineRule="auto"/>
        <w:ind w:left="567"/>
        <w:jc w:val="left"/>
        <w:rPr>
          <w:rFonts w:ascii="Aptos" w:hAnsi="Aptos"/>
          <w:sz w:val="24"/>
          <w:szCs w:val="24"/>
        </w:rPr>
      </w:pPr>
    </w:p>
    <w:p w14:paraId="643D27DC" w14:textId="77777777" w:rsidR="000F187E" w:rsidRPr="00617A4A" w:rsidRDefault="00000000">
      <w:pPr>
        <w:pStyle w:val="ListParagraph"/>
        <w:numPr>
          <w:ilvl w:val="0"/>
          <w:numId w:val="8"/>
        </w:numPr>
        <w:spacing w:line="259" w:lineRule="auto"/>
        <w:ind w:left="567" w:hanging="207"/>
        <w:jc w:val="left"/>
        <w:rPr>
          <w:rFonts w:ascii="Aptos" w:hAnsi="Aptos"/>
          <w:sz w:val="24"/>
          <w:szCs w:val="24"/>
        </w:rPr>
      </w:pPr>
      <w:r w:rsidRPr="00617A4A">
        <w:rPr>
          <w:rFonts w:ascii="Aptos" w:hAnsi="Aptos"/>
          <w:b/>
          <w:bCs/>
          <w:sz w:val="24"/>
          <w:szCs w:val="24"/>
        </w:rPr>
        <w:t>Research and Innovation</w:t>
      </w:r>
      <w:r w:rsidRPr="00617A4A">
        <w:rPr>
          <w:rFonts w:ascii="Aptos" w:hAnsi="Aptos"/>
          <w:sz w:val="24"/>
          <w:szCs w:val="24"/>
        </w:rPr>
        <w:t xml:space="preserve">:  </w:t>
      </w:r>
    </w:p>
    <w:p w14:paraId="192F0AED" w14:textId="77777777" w:rsidR="000F187E" w:rsidRPr="00617A4A" w:rsidRDefault="00000000">
      <w:pPr>
        <w:rPr>
          <w:rFonts w:ascii="Aptos" w:hAnsi="Aptos"/>
          <w:sz w:val="24"/>
          <w:szCs w:val="24"/>
        </w:rPr>
      </w:pPr>
      <w:r w:rsidRPr="00617A4A">
        <w:rPr>
          <w:rFonts w:ascii="Aptos" w:hAnsi="Aptos"/>
          <w:sz w:val="24"/>
          <w:szCs w:val="24"/>
        </w:rPr>
        <w:t xml:space="preserve"> Contribute to research and innovation in the field of security systems by integrating emerging technologies such as biometrics, sensors, and secure communication protocols. The project serves as a platform for exploring new possibilities and improving existing security paradigms.</w:t>
      </w:r>
    </w:p>
    <w:p w14:paraId="3CC2DE12" w14:textId="77777777" w:rsidR="000F187E" w:rsidRPr="00617A4A" w:rsidRDefault="00000000">
      <w:pPr>
        <w:pStyle w:val="ListParagraph"/>
        <w:numPr>
          <w:ilvl w:val="0"/>
          <w:numId w:val="8"/>
        </w:numPr>
        <w:spacing w:line="259" w:lineRule="auto"/>
        <w:ind w:left="567" w:hanging="207"/>
        <w:jc w:val="left"/>
        <w:rPr>
          <w:rFonts w:ascii="Aptos" w:hAnsi="Aptos"/>
          <w:sz w:val="24"/>
          <w:szCs w:val="24"/>
        </w:rPr>
      </w:pPr>
      <w:r w:rsidRPr="00617A4A">
        <w:rPr>
          <w:rFonts w:ascii="Aptos" w:hAnsi="Aptos"/>
          <w:b/>
          <w:bCs/>
          <w:sz w:val="24"/>
          <w:szCs w:val="24"/>
        </w:rPr>
        <w:t>Scalability and Future Enhancements</w:t>
      </w:r>
      <w:r w:rsidRPr="00617A4A">
        <w:rPr>
          <w:rFonts w:ascii="Aptos" w:hAnsi="Aptos"/>
          <w:sz w:val="24"/>
          <w:szCs w:val="24"/>
        </w:rPr>
        <w:t xml:space="preserve">:  </w:t>
      </w:r>
    </w:p>
    <w:p w14:paraId="1ACE2651" w14:textId="77777777" w:rsidR="000F187E" w:rsidRPr="00617A4A" w:rsidRDefault="00000000">
      <w:pPr>
        <w:rPr>
          <w:rFonts w:ascii="Aptos" w:hAnsi="Aptos"/>
          <w:sz w:val="24"/>
          <w:szCs w:val="24"/>
        </w:rPr>
      </w:pPr>
      <w:r w:rsidRPr="00617A4A">
        <w:rPr>
          <w:rFonts w:ascii="Aptos" w:hAnsi="Aptos"/>
          <w:sz w:val="24"/>
          <w:szCs w:val="24"/>
        </w:rPr>
        <w:lastRenderedPageBreak/>
        <w:t xml:space="preserve"> Design the system with scalability in mind, allowing for easy integration of future enhancements. This purpose ensures that the system can evolve and adapt to changing security requirements and technological advancements.</w:t>
      </w:r>
    </w:p>
    <w:p w14:paraId="71A0B9BB" w14:textId="77777777" w:rsidR="000F187E" w:rsidRPr="00617A4A" w:rsidRDefault="00000000">
      <w:pPr>
        <w:pStyle w:val="ListParagraph"/>
        <w:numPr>
          <w:ilvl w:val="0"/>
          <w:numId w:val="8"/>
        </w:numPr>
        <w:spacing w:line="259" w:lineRule="auto"/>
        <w:ind w:left="567" w:hanging="207"/>
        <w:jc w:val="left"/>
        <w:rPr>
          <w:rFonts w:ascii="Aptos" w:hAnsi="Aptos"/>
          <w:sz w:val="24"/>
          <w:szCs w:val="24"/>
        </w:rPr>
      </w:pPr>
      <w:r w:rsidRPr="00617A4A">
        <w:rPr>
          <w:rFonts w:ascii="Aptos" w:hAnsi="Aptos"/>
          <w:b/>
          <w:bCs/>
          <w:sz w:val="24"/>
          <w:szCs w:val="24"/>
        </w:rPr>
        <w:t>Real-World Applicability</w:t>
      </w:r>
      <w:r w:rsidRPr="00617A4A">
        <w:rPr>
          <w:rFonts w:ascii="Aptos" w:hAnsi="Aptos"/>
          <w:sz w:val="24"/>
          <w:szCs w:val="24"/>
        </w:rPr>
        <w:t xml:space="preserve">:  </w:t>
      </w:r>
    </w:p>
    <w:p w14:paraId="3E021FA3" w14:textId="77777777" w:rsidR="000F187E" w:rsidRPr="00617A4A" w:rsidRDefault="00000000">
      <w:pPr>
        <w:rPr>
          <w:rFonts w:ascii="Aptos" w:hAnsi="Aptos"/>
          <w:sz w:val="24"/>
          <w:szCs w:val="24"/>
        </w:rPr>
      </w:pPr>
      <w:r w:rsidRPr="00617A4A">
        <w:rPr>
          <w:rFonts w:ascii="Aptos" w:hAnsi="Aptos"/>
          <w:sz w:val="24"/>
          <w:szCs w:val="24"/>
        </w:rPr>
        <w:t xml:space="preserve"> Develop a solution with practical applications in various sectors, including residential, commercial, and industrial settings. The purpose is to create a system that can address real-world security challenges across different environments.</w:t>
      </w:r>
    </w:p>
    <w:p w14:paraId="72848ED9" w14:textId="77777777" w:rsidR="000F187E" w:rsidRPr="00617A4A" w:rsidRDefault="00000000">
      <w:pPr>
        <w:pStyle w:val="ListParagraph"/>
        <w:numPr>
          <w:ilvl w:val="0"/>
          <w:numId w:val="8"/>
        </w:numPr>
        <w:spacing w:line="259" w:lineRule="auto"/>
        <w:ind w:left="567" w:hanging="207"/>
        <w:jc w:val="left"/>
        <w:rPr>
          <w:rFonts w:ascii="Aptos" w:hAnsi="Aptos"/>
          <w:sz w:val="24"/>
          <w:szCs w:val="24"/>
        </w:rPr>
      </w:pPr>
      <w:r w:rsidRPr="00617A4A">
        <w:rPr>
          <w:rFonts w:ascii="Aptos" w:hAnsi="Aptos"/>
          <w:b/>
          <w:bCs/>
          <w:sz w:val="24"/>
          <w:szCs w:val="24"/>
        </w:rPr>
        <w:t>Privacy and Compliance</w:t>
      </w:r>
      <w:r w:rsidRPr="00617A4A">
        <w:rPr>
          <w:rFonts w:ascii="Aptos" w:hAnsi="Aptos"/>
          <w:sz w:val="24"/>
          <w:szCs w:val="24"/>
        </w:rPr>
        <w:t xml:space="preserve">:  </w:t>
      </w:r>
    </w:p>
    <w:p w14:paraId="6269047B" w14:textId="77777777" w:rsidR="000F187E" w:rsidRPr="00617A4A" w:rsidRDefault="00000000">
      <w:pPr>
        <w:rPr>
          <w:rFonts w:ascii="Aptos" w:hAnsi="Aptos"/>
          <w:sz w:val="24"/>
          <w:szCs w:val="24"/>
        </w:rPr>
      </w:pPr>
      <w:r w:rsidRPr="00617A4A">
        <w:rPr>
          <w:rFonts w:ascii="Aptos" w:hAnsi="Aptos"/>
          <w:sz w:val="24"/>
          <w:szCs w:val="24"/>
        </w:rPr>
        <w:t xml:space="preserve">  Prioritize user privacy and comply with relevant regulations and standards related to biometric data. This purpose ensures that the system respects user privacy rights and adheres to legal and ethical considerations.</w:t>
      </w:r>
    </w:p>
    <w:p w14:paraId="71DDC104" w14:textId="77777777" w:rsidR="000F187E" w:rsidRPr="00617A4A" w:rsidRDefault="000F187E">
      <w:pPr>
        <w:rPr>
          <w:rFonts w:ascii="Aptos" w:hAnsi="Aptos"/>
          <w:sz w:val="24"/>
          <w:szCs w:val="24"/>
        </w:rPr>
      </w:pPr>
    </w:p>
    <w:p w14:paraId="6342AA97" w14:textId="77777777" w:rsidR="000F187E" w:rsidRPr="00617A4A" w:rsidRDefault="00000000">
      <w:pPr>
        <w:rPr>
          <w:rFonts w:ascii="Aptos" w:hAnsi="Aptos"/>
          <w:sz w:val="24"/>
          <w:szCs w:val="24"/>
        </w:rPr>
      </w:pPr>
      <w:r w:rsidRPr="00617A4A">
        <w:rPr>
          <w:rFonts w:ascii="Aptos" w:hAnsi="Aptos"/>
          <w:sz w:val="24"/>
          <w:szCs w:val="24"/>
        </w:rPr>
        <w:t>In summary, the purpose of designing the FingerSecure Biometric Recognition System with Motor Sensor Integration is to create a sophisticated security solution that addresses current security challenges, explores the potential of emerging technologies, and provides a foundation for future innovations in the realm of access control and environmental monitoring.</w:t>
      </w:r>
    </w:p>
    <w:p w14:paraId="0F9751AD" w14:textId="77777777" w:rsidR="000F187E" w:rsidRPr="00617A4A" w:rsidRDefault="000F187E">
      <w:pPr>
        <w:rPr>
          <w:rFonts w:ascii="Aptos" w:hAnsi="Aptos"/>
        </w:rPr>
      </w:pPr>
    </w:p>
    <w:p w14:paraId="3B252620" w14:textId="77777777" w:rsidR="000F187E" w:rsidRPr="00617A4A" w:rsidRDefault="000F187E">
      <w:pPr>
        <w:rPr>
          <w:rFonts w:ascii="Aptos" w:hAnsi="Aptos"/>
        </w:rPr>
      </w:pPr>
    </w:p>
    <w:p w14:paraId="1B347005" w14:textId="77777777" w:rsidR="000F187E" w:rsidRPr="00617A4A" w:rsidRDefault="00000000">
      <w:pPr>
        <w:pStyle w:val="Heading4"/>
        <w:rPr>
          <w:rFonts w:ascii="Aptos" w:hAnsi="Aptos"/>
        </w:rPr>
      </w:pPr>
      <w:r w:rsidRPr="00617A4A">
        <w:rPr>
          <w:rFonts w:ascii="Aptos" w:hAnsi="Aptos"/>
        </w:rPr>
        <w:t xml:space="preserve">1.2.2 Scope </w:t>
      </w:r>
    </w:p>
    <w:p w14:paraId="45BA33DA" w14:textId="77777777" w:rsidR="000F187E" w:rsidRPr="00617A4A" w:rsidRDefault="000F187E">
      <w:pPr>
        <w:rPr>
          <w:rFonts w:ascii="Aptos" w:hAnsi="Aptos"/>
        </w:rPr>
      </w:pPr>
    </w:p>
    <w:p w14:paraId="13640957" w14:textId="77777777" w:rsidR="000F187E" w:rsidRPr="00617A4A" w:rsidRDefault="00000000">
      <w:pPr>
        <w:rPr>
          <w:rFonts w:ascii="Aptos" w:hAnsi="Aptos"/>
          <w:sz w:val="24"/>
          <w:szCs w:val="24"/>
        </w:rPr>
      </w:pPr>
      <w:r w:rsidRPr="00617A4A">
        <w:rPr>
          <w:rFonts w:ascii="Aptos" w:hAnsi="Aptos"/>
          <w:sz w:val="24"/>
          <w:szCs w:val="24"/>
        </w:rPr>
        <w:t>The scope of the FingerSecure Biometric Recognition System with Motor Sensor Integration encompasses various dimensions, including technological, application, and industry-specific considerations. The project's scope is defined by its ability to address security challenges and provide a versatile solution applicable to diverse environments. Here are the key aspects of the project's scope:</w:t>
      </w:r>
    </w:p>
    <w:p w14:paraId="7FC70B98" w14:textId="77777777" w:rsidR="000F187E" w:rsidRPr="00617A4A" w:rsidRDefault="00000000">
      <w:pPr>
        <w:pStyle w:val="ListParagraph"/>
        <w:numPr>
          <w:ilvl w:val="0"/>
          <w:numId w:val="9"/>
        </w:numPr>
        <w:rPr>
          <w:rFonts w:ascii="Aptos" w:hAnsi="Aptos"/>
          <w:sz w:val="24"/>
          <w:szCs w:val="24"/>
        </w:rPr>
      </w:pPr>
      <w:r w:rsidRPr="00617A4A">
        <w:rPr>
          <w:rFonts w:ascii="Aptos" w:hAnsi="Aptos"/>
          <w:sz w:val="24"/>
          <w:szCs w:val="24"/>
        </w:rPr>
        <w:lastRenderedPageBreak/>
        <w:t xml:space="preserve">Access Control and Security: </w:t>
      </w:r>
    </w:p>
    <w:p w14:paraId="1214C0E1" w14:textId="77777777" w:rsidR="000F187E" w:rsidRPr="00617A4A" w:rsidRDefault="00000000">
      <w:pPr>
        <w:rPr>
          <w:rFonts w:ascii="Aptos" w:hAnsi="Aptos"/>
          <w:sz w:val="24"/>
          <w:szCs w:val="24"/>
        </w:rPr>
      </w:pPr>
      <w:r w:rsidRPr="00617A4A">
        <w:rPr>
          <w:rFonts w:ascii="Aptos" w:hAnsi="Aptos"/>
          <w:sz w:val="24"/>
          <w:szCs w:val="24"/>
        </w:rPr>
        <w:t xml:space="preserve">   - The primary focus is on access control and security enhancement through the integration of biometric authentication and environmental monitoring.</w:t>
      </w:r>
    </w:p>
    <w:p w14:paraId="4138388D" w14:textId="77777777" w:rsidR="000F187E" w:rsidRPr="00617A4A" w:rsidRDefault="00000000">
      <w:pPr>
        <w:rPr>
          <w:rFonts w:ascii="Aptos" w:hAnsi="Aptos"/>
          <w:sz w:val="24"/>
          <w:szCs w:val="24"/>
        </w:rPr>
      </w:pPr>
      <w:r w:rsidRPr="00617A4A">
        <w:rPr>
          <w:rFonts w:ascii="Aptos" w:hAnsi="Aptos"/>
          <w:sz w:val="24"/>
          <w:szCs w:val="24"/>
        </w:rPr>
        <w:t xml:space="preserve">   - The system aims to prevent unauthorized access, minimize security threats, and respond effectively to potential breaches.</w:t>
      </w:r>
    </w:p>
    <w:p w14:paraId="24DE57A2" w14:textId="77777777" w:rsidR="000F187E" w:rsidRPr="00617A4A" w:rsidRDefault="00000000">
      <w:pPr>
        <w:pStyle w:val="ListParagraph"/>
        <w:numPr>
          <w:ilvl w:val="0"/>
          <w:numId w:val="9"/>
        </w:numPr>
        <w:rPr>
          <w:rFonts w:ascii="Aptos" w:hAnsi="Aptos"/>
          <w:sz w:val="24"/>
          <w:szCs w:val="24"/>
        </w:rPr>
      </w:pPr>
      <w:r w:rsidRPr="00617A4A">
        <w:rPr>
          <w:rFonts w:ascii="Aptos" w:hAnsi="Aptos"/>
          <w:sz w:val="24"/>
          <w:szCs w:val="24"/>
        </w:rPr>
        <w:t xml:space="preserve">Biometric Recognition Technology: </w:t>
      </w:r>
    </w:p>
    <w:p w14:paraId="00D4B69A" w14:textId="77777777" w:rsidR="000F187E" w:rsidRPr="00617A4A" w:rsidRDefault="00000000">
      <w:pPr>
        <w:rPr>
          <w:rFonts w:ascii="Aptos" w:hAnsi="Aptos"/>
          <w:sz w:val="24"/>
          <w:szCs w:val="24"/>
        </w:rPr>
      </w:pPr>
      <w:r w:rsidRPr="00617A4A">
        <w:rPr>
          <w:rFonts w:ascii="Aptos" w:hAnsi="Aptos"/>
          <w:sz w:val="24"/>
          <w:szCs w:val="24"/>
        </w:rPr>
        <w:t xml:space="preserve">   - The scope includes the implementation and optimization of biometric recognition technology, specifically fingerprint recognition, for secure user authentication.</w:t>
      </w:r>
    </w:p>
    <w:p w14:paraId="7B6DCFC3" w14:textId="77777777" w:rsidR="000F187E" w:rsidRPr="00617A4A" w:rsidRDefault="00000000">
      <w:pPr>
        <w:pStyle w:val="ListParagraph"/>
        <w:numPr>
          <w:ilvl w:val="0"/>
          <w:numId w:val="9"/>
        </w:numPr>
        <w:rPr>
          <w:rFonts w:ascii="Aptos" w:hAnsi="Aptos"/>
          <w:sz w:val="24"/>
          <w:szCs w:val="24"/>
        </w:rPr>
      </w:pPr>
      <w:r w:rsidRPr="00617A4A">
        <w:rPr>
          <w:rFonts w:ascii="Aptos" w:hAnsi="Aptos"/>
          <w:sz w:val="24"/>
          <w:szCs w:val="24"/>
        </w:rPr>
        <w:t xml:space="preserve">Motor Sensor Integration: </w:t>
      </w:r>
    </w:p>
    <w:p w14:paraId="3EC87748" w14:textId="77777777" w:rsidR="000F187E" w:rsidRPr="00617A4A" w:rsidRDefault="00000000">
      <w:pPr>
        <w:rPr>
          <w:rFonts w:ascii="Aptos" w:hAnsi="Aptos"/>
          <w:sz w:val="24"/>
          <w:szCs w:val="24"/>
        </w:rPr>
      </w:pPr>
      <w:r w:rsidRPr="00617A4A">
        <w:rPr>
          <w:rFonts w:ascii="Aptos" w:hAnsi="Aptos"/>
          <w:sz w:val="24"/>
          <w:szCs w:val="24"/>
        </w:rPr>
        <w:t xml:space="preserve">   - The project involves the integration of motor sensors for real-time environmental monitoring. This includes selecting appropriate sensors, configuring them, and defining response mechanisms.</w:t>
      </w:r>
    </w:p>
    <w:p w14:paraId="2B94EBE2" w14:textId="77777777" w:rsidR="000F187E" w:rsidRPr="00617A4A" w:rsidRDefault="00000000">
      <w:pPr>
        <w:pStyle w:val="ListParagraph"/>
        <w:numPr>
          <w:ilvl w:val="0"/>
          <w:numId w:val="9"/>
        </w:numPr>
        <w:rPr>
          <w:rFonts w:ascii="Aptos" w:hAnsi="Aptos"/>
          <w:sz w:val="24"/>
          <w:szCs w:val="24"/>
        </w:rPr>
      </w:pPr>
      <w:r w:rsidRPr="00617A4A">
        <w:rPr>
          <w:rFonts w:ascii="Aptos" w:hAnsi="Aptos"/>
          <w:sz w:val="24"/>
          <w:szCs w:val="24"/>
        </w:rPr>
        <w:t xml:space="preserve">Secure Communication: </w:t>
      </w:r>
    </w:p>
    <w:p w14:paraId="0B2A1811" w14:textId="77777777" w:rsidR="000F187E" w:rsidRPr="00617A4A" w:rsidRDefault="00000000">
      <w:pPr>
        <w:rPr>
          <w:rFonts w:ascii="Aptos" w:hAnsi="Aptos"/>
          <w:sz w:val="24"/>
          <w:szCs w:val="24"/>
        </w:rPr>
      </w:pPr>
      <w:r w:rsidRPr="00617A4A">
        <w:rPr>
          <w:rFonts w:ascii="Aptos" w:hAnsi="Aptos"/>
          <w:sz w:val="24"/>
          <w:szCs w:val="24"/>
        </w:rPr>
        <w:t xml:space="preserve">   - Secure communication between the biometric module and the motor sensor is within the scope, ensuring that data transmission is protected to maintain the confidentiality and integrity of information.</w:t>
      </w:r>
    </w:p>
    <w:p w14:paraId="68EA0B48" w14:textId="77777777" w:rsidR="000F187E" w:rsidRPr="00617A4A" w:rsidRDefault="00000000">
      <w:pPr>
        <w:pStyle w:val="ListParagraph"/>
        <w:numPr>
          <w:ilvl w:val="0"/>
          <w:numId w:val="9"/>
        </w:numPr>
        <w:rPr>
          <w:rFonts w:ascii="Aptos" w:hAnsi="Aptos"/>
          <w:sz w:val="24"/>
          <w:szCs w:val="24"/>
        </w:rPr>
      </w:pPr>
      <w:r w:rsidRPr="00617A4A">
        <w:rPr>
          <w:rFonts w:ascii="Aptos" w:hAnsi="Aptos"/>
          <w:sz w:val="24"/>
          <w:szCs w:val="24"/>
        </w:rPr>
        <w:t xml:space="preserve">User Interface Development: </w:t>
      </w:r>
    </w:p>
    <w:p w14:paraId="75BFB174" w14:textId="77777777" w:rsidR="000F187E" w:rsidRPr="00617A4A" w:rsidRDefault="00000000">
      <w:pPr>
        <w:rPr>
          <w:rFonts w:ascii="Aptos" w:hAnsi="Aptos"/>
          <w:sz w:val="24"/>
          <w:szCs w:val="24"/>
        </w:rPr>
      </w:pPr>
      <w:r w:rsidRPr="00617A4A">
        <w:rPr>
          <w:rFonts w:ascii="Aptos" w:hAnsi="Aptos"/>
          <w:sz w:val="24"/>
          <w:szCs w:val="24"/>
        </w:rPr>
        <w:t xml:space="preserve">   - The project includes the design and development of a user-friendly interface for system configuration, user enrollment, and real-time monitoring. This interface is intended to be intuitive for administrators.</w:t>
      </w:r>
    </w:p>
    <w:p w14:paraId="5607A959" w14:textId="77777777" w:rsidR="000F187E" w:rsidRPr="00617A4A" w:rsidRDefault="00000000">
      <w:pPr>
        <w:pStyle w:val="ListParagraph"/>
        <w:numPr>
          <w:ilvl w:val="0"/>
          <w:numId w:val="9"/>
        </w:numPr>
        <w:rPr>
          <w:rFonts w:ascii="Aptos" w:hAnsi="Aptos"/>
          <w:sz w:val="24"/>
          <w:szCs w:val="24"/>
        </w:rPr>
      </w:pPr>
      <w:r w:rsidRPr="00617A4A">
        <w:rPr>
          <w:rFonts w:ascii="Aptos" w:hAnsi="Aptos"/>
          <w:sz w:val="24"/>
          <w:szCs w:val="24"/>
        </w:rPr>
        <w:t xml:space="preserve">Adaptive Response Mechanisms: </w:t>
      </w:r>
    </w:p>
    <w:p w14:paraId="7EF89F0F" w14:textId="77777777" w:rsidR="000F187E" w:rsidRPr="00617A4A" w:rsidRDefault="00000000">
      <w:pPr>
        <w:rPr>
          <w:rFonts w:ascii="Aptos" w:hAnsi="Aptos"/>
          <w:sz w:val="24"/>
          <w:szCs w:val="24"/>
        </w:rPr>
      </w:pPr>
      <w:r w:rsidRPr="00617A4A">
        <w:rPr>
          <w:rFonts w:ascii="Aptos" w:hAnsi="Aptos"/>
          <w:sz w:val="24"/>
          <w:szCs w:val="24"/>
        </w:rPr>
        <w:t xml:space="preserve">   - The system's scope encompasses the implementation of adaptive response mechanisms based on environmental conditions, allowing the system to respond intelligently to different scenarios.</w:t>
      </w:r>
    </w:p>
    <w:p w14:paraId="22FAF996" w14:textId="77777777" w:rsidR="000F187E" w:rsidRPr="00617A4A" w:rsidRDefault="00000000">
      <w:pPr>
        <w:pStyle w:val="ListParagraph"/>
        <w:numPr>
          <w:ilvl w:val="0"/>
          <w:numId w:val="9"/>
        </w:numPr>
        <w:rPr>
          <w:rFonts w:ascii="Aptos" w:hAnsi="Aptos"/>
          <w:sz w:val="24"/>
          <w:szCs w:val="24"/>
        </w:rPr>
      </w:pPr>
      <w:r w:rsidRPr="00617A4A">
        <w:rPr>
          <w:rFonts w:ascii="Aptos" w:hAnsi="Aptos"/>
          <w:sz w:val="24"/>
          <w:szCs w:val="24"/>
        </w:rPr>
        <w:t xml:space="preserve">Scalability and Modularity: </w:t>
      </w:r>
    </w:p>
    <w:p w14:paraId="1145C224" w14:textId="77777777" w:rsidR="000F187E" w:rsidRPr="00617A4A" w:rsidRDefault="00000000">
      <w:pPr>
        <w:rPr>
          <w:rFonts w:ascii="Aptos" w:hAnsi="Aptos"/>
          <w:sz w:val="24"/>
          <w:szCs w:val="24"/>
        </w:rPr>
      </w:pPr>
      <w:r w:rsidRPr="00617A4A">
        <w:rPr>
          <w:rFonts w:ascii="Aptos" w:hAnsi="Aptos"/>
          <w:sz w:val="24"/>
          <w:szCs w:val="24"/>
        </w:rPr>
        <w:lastRenderedPageBreak/>
        <w:t xml:space="preserve">   - The project is designed to be scalable and modular, allowing for future enhancements and easy integration with additional features or technologies. This ensures that the system can adapt to changing requirements.</w:t>
      </w:r>
    </w:p>
    <w:p w14:paraId="3C359FF7" w14:textId="77777777" w:rsidR="000F187E" w:rsidRPr="00617A4A" w:rsidRDefault="00000000">
      <w:pPr>
        <w:pStyle w:val="ListParagraph"/>
        <w:numPr>
          <w:ilvl w:val="0"/>
          <w:numId w:val="10"/>
        </w:numPr>
        <w:rPr>
          <w:rFonts w:ascii="Aptos" w:hAnsi="Aptos"/>
          <w:sz w:val="24"/>
          <w:szCs w:val="24"/>
        </w:rPr>
      </w:pPr>
      <w:r w:rsidRPr="00617A4A">
        <w:rPr>
          <w:rFonts w:ascii="Aptos" w:hAnsi="Aptos"/>
          <w:sz w:val="24"/>
          <w:szCs w:val="24"/>
        </w:rPr>
        <w:t xml:space="preserve">Versatile Applications: </w:t>
      </w:r>
    </w:p>
    <w:p w14:paraId="7046AC1B" w14:textId="77777777" w:rsidR="000F187E" w:rsidRPr="00617A4A" w:rsidRDefault="00000000">
      <w:pPr>
        <w:rPr>
          <w:rFonts w:ascii="Aptos" w:hAnsi="Aptos"/>
          <w:sz w:val="24"/>
          <w:szCs w:val="24"/>
        </w:rPr>
      </w:pPr>
      <w:r w:rsidRPr="00617A4A">
        <w:rPr>
          <w:rFonts w:ascii="Aptos" w:hAnsi="Aptos"/>
          <w:sz w:val="24"/>
          <w:szCs w:val="24"/>
        </w:rPr>
        <w:t xml:space="preserve">   - The scope extends to various sectors, including residential, commercial, and industrial settings. The system is designed to be versatile and applicable in diverse environments where access control and security are critical.</w:t>
      </w:r>
    </w:p>
    <w:p w14:paraId="62457ECB" w14:textId="77777777" w:rsidR="000F187E" w:rsidRPr="00617A4A" w:rsidRDefault="000F187E">
      <w:pPr>
        <w:rPr>
          <w:rFonts w:ascii="Aptos" w:hAnsi="Aptos"/>
          <w:sz w:val="24"/>
          <w:szCs w:val="24"/>
        </w:rPr>
      </w:pPr>
    </w:p>
    <w:p w14:paraId="1F1E1CAC" w14:textId="77777777" w:rsidR="000F187E" w:rsidRPr="00617A4A" w:rsidRDefault="00000000">
      <w:pPr>
        <w:pStyle w:val="ListParagraph"/>
        <w:numPr>
          <w:ilvl w:val="0"/>
          <w:numId w:val="9"/>
        </w:numPr>
        <w:rPr>
          <w:rFonts w:ascii="Aptos" w:hAnsi="Aptos"/>
          <w:sz w:val="24"/>
          <w:szCs w:val="24"/>
        </w:rPr>
      </w:pPr>
      <w:r w:rsidRPr="00617A4A">
        <w:rPr>
          <w:rFonts w:ascii="Aptos" w:hAnsi="Aptos"/>
          <w:sz w:val="24"/>
          <w:szCs w:val="24"/>
        </w:rPr>
        <w:t xml:space="preserve">Exploration of IoT: </w:t>
      </w:r>
    </w:p>
    <w:p w14:paraId="613EADAD" w14:textId="77777777" w:rsidR="000F187E" w:rsidRPr="00617A4A" w:rsidRDefault="00000000">
      <w:pPr>
        <w:rPr>
          <w:rFonts w:ascii="Aptos" w:hAnsi="Aptos"/>
          <w:sz w:val="24"/>
          <w:szCs w:val="24"/>
        </w:rPr>
      </w:pPr>
      <w:r w:rsidRPr="00617A4A">
        <w:rPr>
          <w:rFonts w:ascii="Aptos" w:hAnsi="Aptos"/>
          <w:sz w:val="24"/>
          <w:szCs w:val="24"/>
        </w:rPr>
        <w:t xml:space="preserve">   - The project explores the potential of Internet of Things (IoT) technologies by creating an interconnected system. This includes the seamless communication between different modules for an integrated security solution.</w:t>
      </w:r>
    </w:p>
    <w:p w14:paraId="3C99B2B8" w14:textId="77777777" w:rsidR="000F187E" w:rsidRPr="00617A4A" w:rsidRDefault="00000000">
      <w:pPr>
        <w:pStyle w:val="ListParagraph"/>
        <w:numPr>
          <w:ilvl w:val="0"/>
          <w:numId w:val="9"/>
        </w:numPr>
        <w:rPr>
          <w:rFonts w:ascii="Aptos" w:hAnsi="Aptos"/>
          <w:sz w:val="24"/>
          <w:szCs w:val="24"/>
        </w:rPr>
      </w:pPr>
      <w:r w:rsidRPr="00617A4A">
        <w:rPr>
          <w:rFonts w:ascii="Aptos" w:hAnsi="Aptos"/>
          <w:sz w:val="24"/>
          <w:szCs w:val="24"/>
        </w:rPr>
        <w:t xml:space="preserve">Compliance with Standards: </w:t>
      </w:r>
    </w:p>
    <w:p w14:paraId="6F6A13C2" w14:textId="77777777" w:rsidR="000F187E" w:rsidRPr="00617A4A" w:rsidRDefault="00000000">
      <w:pPr>
        <w:rPr>
          <w:rFonts w:ascii="Aptos" w:hAnsi="Aptos"/>
          <w:sz w:val="24"/>
          <w:szCs w:val="24"/>
        </w:rPr>
      </w:pPr>
      <w:r w:rsidRPr="00617A4A">
        <w:rPr>
          <w:rFonts w:ascii="Aptos" w:hAnsi="Aptos"/>
          <w:sz w:val="24"/>
          <w:szCs w:val="24"/>
        </w:rPr>
        <w:t xml:space="preserve">    - The scope includes ensuring compliance with industry standards and regulations related to biometric data, security systems, and privacy. This ensures that the system meets established guidelines and legal requirements.</w:t>
      </w:r>
    </w:p>
    <w:p w14:paraId="5384EE4A" w14:textId="77777777" w:rsidR="000F187E" w:rsidRPr="00617A4A" w:rsidRDefault="00000000">
      <w:pPr>
        <w:pStyle w:val="ListParagraph"/>
        <w:numPr>
          <w:ilvl w:val="0"/>
          <w:numId w:val="9"/>
        </w:numPr>
        <w:rPr>
          <w:rFonts w:ascii="Aptos" w:hAnsi="Aptos"/>
          <w:sz w:val="24"/>
          <w:szCs w:val="24"/>
        </w:rPr>
      </w:pPr>
      <w:r w:rsidRPr="00617A4A">
        <w:rPr>
          <w:rFonts w:ascii="Aptos" w:hAnsi="Aptos"/>
          <w:sz w:val="24"/>
          <w:szCs w:val="24"/>
        </w:rPr>
        <w:t xml:space="preserve">Power Efficiency Considerations: </w:t>
      </w:r>
    </w:p>
    <w:p w14:paraId="2DB66D9E" w14:textId="77777777" w:rsidR="000F187E" w:rsidRPr="00617A4A" w:rsidRDefault="00000000">
      <w:pPr>
        <w:rPr>
          <w:rFonts w:ascii="Aptos" w:hAnsi="Aptos"/>
          <w:sz w:val="24"/>
          <w:szCs w:val="24"/>
        </w:rPr>
      </w:pPr>
      <w:r w:rsidRPr="00617A4A">
        <w:rPr>
          <w:rFonts w:ascii="Aptos" w:hAnsi="Aptos"/>
          <w:sz w:val="24"/>
          <w:szCs w:val="24"/>
        </w:rPr>
        <w:t xml:space="preserve">    - The project scope considers optimizing power consumption to ensure the system operates efficiently, especially in scenarios where continuous monitoring is essential.</w:t>
      </w:r>
    </w:p>
    <w:p w14:paraId="4A980CFB" w14:textId="77777777" w:rsidR="000F187E" w:rsidRPr="00617A4A" w:rsidRDefault="00000000">
      <w:pPr>
        <w:pStyle w:val="ListParagraph"/>
        <w:numPr>
          <w:ilvl w:val="0"/>
          <w:numId w:val="9"/>
        </w:numPr>
        <w:rPr>
          <w:rFonts w:ascii="Aptos" w:hAnsi="Aptos"/>
          <w:sz w:val="24"/>
          <w:szCs w:val="24"/>
        </w:rPr>
      </w:pPr>
      <w:r w:rsidRPr="00617A4A">
        <w:rPr>
          <w:rFonts w:ascii="Aptos" w:hAnsi="Aptos"/>
          <w:sz w:val="24"/>
          <w:szCs w:val="24"/>
        </w:rPr>
        <w:t xml:space="preserve">Privacy Protection: </w:t>
      </w:r>
    </w:p>
    <w:p w14:paraId="4636D712" w14:textId="77777777" w:rsidR="000F187E" w:rsidRPr="00617A4A" w:rsidRDefault="00000000">
      <w:pPr>
        <w:rPr>
          <w:rFonts w:ascii="Aptos" w:hAnsi="Aptos"/>
          <w:sz w:val="24"/>
          <w:szCs w:val="24"/>
        </w:rPr>
      </w:pPr>
      <w:r w:rsidRPr="00617A4A">
        <w:rPr>
          <w:rFonts w:ascii="Aptos" w:hAnsi="Aptos"/>
          <w:sz w:val="24"/>
          <w:szCs w:val="24"/>
        </w:rPr>
        <w:t xml:space="preserve">    - The scope prioritizes user privacy by incorporating features that protect biometric data and obtaining necessary consent for data usage. This ensures compliance with privacy regulations and builds user trust.</w:t>
      </w:r>
    </w:p>
    <w:p w14:paraId="40E597DE" w14:textId="77777777" w:rsidR="000F187E" w:rsidRPr="00617A4A" w:rsidRDefault="00000000">
      <w:pPr>
        <w:pStyle w:val="ListParagraph"/>
        <w:numPr>
          <w:ilvl w:val="0"/>
          <w:numId w:val="11"/>
        </w:numPr>
        <w:rPr>
          <w:rFonts w:ascii="Aptos" w:hAnsi="Aptos"/>
          <w:sz w:val="24"/>
          <w:szCs w:val="24"/>
        </w:rPr>
      </w:pPr>
      <w:r w:rsidRPr="00617A4A">
        <w:rPr>
          <w:rFonts w:ascii="Aptos" w:hAnsi="Aptos"/>
          <w:sz w:val="24"/>
          <w:szCs w:val="24"/>
        </w:rPr>
        <w:t xml:space="preserve">Documentation and Training: </w:t>
      </w:r>
    </w:p>
    <w:p w14:paraId="430000AE" w14:textId="77777777" w:rsidR="000F187E" w:rsidRPr="00617A4A" w:rsidRDefault="00000000">
      <w:pPr>
        <w:rPr>
          <w:rFonts w:ascii="Aptos" w:hAnsi="Aptos"/>
          <w:sz w:val="24"/>
          <w:szCs w:val="24"/>
        </w:rPr>
      </w:pPr>
      <w:r w:rsidRPr="00617A4A">
        <w:rPr>
          <w:rFonts w:ascii="Aptos" w:hAnsi="Aptos"/>
          <w:sz w:val="24"/>
          <w:szCs w:val="24"/>
        </w:rPr>
        <w:lastRenderedPageBreak/>
        <w:t xml:space="preserve">    - The scope involves providing comprehensive documentation for system installation, configuration, and maintenance. Training materials are included to facilitate ease of deployment and system management.</w:t>
      </w:r>
    </w:p>
    <w:p w14:paraId="7226F5AA" w14:textId="77777777" w:rsidR="000F187E" w:rsidRPr="00617A4A" w:rsidRDefault="000F187E">
      <w:pPr>
        <w:rPr>
          <w:rFonts w:ascii="Aptos" w:hAnsi="Aptos"/>
          <w:sz w:val="24"/>
          <w:szCs w:val="24"/>
        </w:rPr>
      </w:pPr>
    </w:p>
    <w:p w14:paraId="5BAB6E85" w14:textId="77777777" w:rsidR="000F187E" w:rsidRPr="00617A4A" w:rsidRDefault="00000000">
      <w:pPr>
        <w:rPr>
          <w:rFonts w:ascii="Aptos" w:hAnsi="Aptos"/>
          <w:sz w:val="24"/>
          <w:szCs w:val="24"/>
        </w:rPr>
      </w:pPr>
      <w:r w:rsidRPr="00617A4A">
        <w:rPr>
          <w:rFonts w:ascii="Aptos" w:hAnsi="Aptos"/>
          <w:sz w:val="24"/>
          <w:szCs w:val="24"/>
        </w:rPr>
        <w:t>The overall scope of the FingerSecure Biometric Recognition System with Motor Sensor Integration is to create a sophisticated, adaptable, and user-friendly security solution that addresses access control challenges while exploring the capabilities of emerging technologies. The project aims to have practical applications in real-world scenarios across various industries and settings.</w:t>
      </w:r>
    </w:p>
    <w:p w14:paraId="5ABBD695" w14:textId="77777777" w:rsidR="000F187E" w:rsidRPr="00617A4A" w:rsidRDefault="000F187E">
      <w:pPr>
        <w:rPr>
          <w:rFonts w:ascii="Aptos" w:hAnsi="Aptos"/>
        </w:rPr>
      </w:pPr>
    </w:p>
    <w:p w14:paraId="7323EC0A" w14:textId="77777777" w:rsidR="000F187E" w:rsidRPr="00617A4A" w:rsidRDefault="00000000">
      <w:pPr>
        <w:pStyle w:val="Heading4"/>
        <w:rPr>
          <w:rFonts w:ascii="Aptos" w:hAnsi="Aptos"/>
        </w:rPr>
      </w:pPr>
      <w:r w:rsidRPr="00617A4A">
        <w:rPr>
          <w:rFonts w:ascii="Aptos" w:hAnsi="Aptos"/>
        </w:rPr>
        <w:t>1.2.3 Applicability</w:t>
      </w:r>
    </w:p>
    <w:p w14:paraId="44233AA3" w14:textId="77777777" w:rsidR="000F187E" w:rsidRPr="00617A4A" w:rsidRDefault="00000000">
      <w:pPr>
        <w:rPr>
          <w:rFonts w:ascii="Aptos" w:hAnsi="Aptos"/>
          <w:sz w:val="24"/>
          <w:szCs w:val="24"/>
        </w:rPr>
      </w:pPr>
      <w:r w:rsidRPr="00617A4A">
        <w:rPr>
          <w:rFonts w:ascii="Aptos" w:hAnsi="Aptos"/>
          <w:sz w:val="24"/>
          <w:szCs w:val="24"/>
        </w:rPr>
        <w:t>The FingerSecure Biometric Recognition System with Motor Sensor Integration is highly applicable in a range of scenarios where a comprehensive and advanced security solution is required. This project finds relevance in various sectors and environments due to its multifaceted features:</w:t>
      </w:r>
    </w:p>
    <w:p w14:paraId="168D5490" w14:textId="77777777" w:rsidR="000F187E" w:rsidRPr="00617A4A" w:rsidRDefault="00000000">
      <w:pPr>
        <w:pStyle w:val="ListParagraph"/>
        <w:numPr>
          <w:ilvl w:val="0"/>
          <w:numId w:val="12"/>
        </w:numPr>
        <w:rPr>
          <w:rFonts w:ascii="Aptos" w:hAnsi="Aptos"/>
          <w:sz w:val="24"/>
          <w:szCs w:val="24"/>
        </w:rPr>
      </w:pPr>
      <w:r w:rsidRPr="00617A4A">
        <w:rPr>
          <w:rFonts w:ascii="Aptos" w:hAnsi="Aptos"/>
          <w:sz w:val="24"/>
          <w:szCs w:val="24"/>
        </w:rPr>
        <w:t xml:space="preserve">Commercial and Corporate Security: </w:t>
      </w:r>
    </w:p>
    <w:p w14:paraId="46F1C784" w14:textId="77777777" w:rsidR="000F187E" w:rsidRPr="00617A4A" w:rsidRDefault="00000000">
      <w:pPr>
        <w:pStyle w:val="ListParagraph"/>
        <w:rPr>
          <w:rFonts w:ascii="Aptos" w:hAnsi="Aptos"/>
          <w:sz w:val="24"/>
          <w:szCs w:val="24"/>
        </w:rPr>
      </w:pPr>
      <w:r w:rsidRPr="00617A4A">
        <w:rPr>
          <w:rFonts w:ascii="Aptos" w:hAnsi="Aptos"/>
          <w:sz w:val="24"/>
          <w:szCs w:val="24"/>
        </w:rPr>
        <w:t>Ideal for securing access to offices, data centers, and sensitive areas within commercial establishments. The biometric authentication ensures that only authorized personnel can enter designated spaces.</w:t>
      </w:r>
    </w:p>
    <w:p w14:paraId="447FFD6D" w14:textId="77777777" w:rsidR="000F187E" w:rsidRPr="00617A4A" w:rsidRDefault="00000000">
      <w:pPr>
        <w:pStyle w:val="ListParagraph"/>
        <w:numPr>
          <w:ilvl w:val="0"/>
          <w:numId w:val="12"/>
        </w:numPr>
        <w:rPr>
          <w:rFonts w:ascii="Aptos" w:hAnsi="Aptos"/>
          <w:sz w:val="24"/>
          <w:szCs w:val="24"/>
        </w:rPr>
      </w:pPr>
      <w:r w:rsidRPr="00617A4A">
        <w:rPr>
          <w:rFonts w:ascii="Aptos" w:hAnsi="Aptos"/>
          <w:sz w:val="24"/>
          <w:szCs w:val="24"/>
        </w:rPr>
        <w:t xml:space="preserve">Residential Security: </w:t>
      </w:r>
    </w:p>
    <w:p w14:paraId="7D2A1CB4" w14:textId="77777777" w:rsidR="000F187E" w:rsidRPr="00617A4A" w:rsidRDefault="00000000">
      <w:pPr>
        <w:pStyle w:val="ListParagraph"/>
        <w:rPr>
          <w:rFonts w:ascii="Aptos" w:hAnsi="Aptos"/>
          <w:sz w:val="24"/>
          <w:szCs w:val="24"/>
        </w:rPr>
      </w:pPr>
      <w:r w:rsidRPr="00617A4A">
        <w:rPr>
          <w:rFonts w:ascii="Aptos" w:hAnsi="Aptos"/>
          <w:sz w:val="24"/>
          <w:szCs w:val="24"/>
        </w:rPr>
        <w:t>Provides an advanced and user-friendly security system for residential applications. Homeowners can benefit from the convenience of fingerprint recognition and the added layer of security through real-time environmental monitoring.</w:t>
      </w:r>
    </w:p>
    <w:p w14:paraId="539C2AFD" w14:textId="77777777" w:rsidR="000F187E" w:rsidRPr="00617A4A" w:rsidRDefault="00000000">
      <w:pPr>
        <w:pStyle w:val="ListParagraph"/>
        <w:numPr>
          <w:ilvl w:val="0"/>
          <w:numId w:val="12"/>
        </w:numPr>
        <w:rPr>
          <w:rFonts w:ascii="Aptos" w:hAnsi="Aptos"/>
          <w:sz w:val="24"/>
          <w:szCs w:val="24"/>
        </w:rPr>
      </w:pPr>
      <w:r w:rsidRPr="00617A4A">
        <w:rPr>
          <w:rFonts w:ascii="Aptos" w:hAnsi="Aptos"/>
          <w:sz w:val="24"/>
          <w:szCs w:val="24"/>
        </w:rPr>
        <w:t xml:space="preserve">Healthcare Facilities: </w:t>
      </w:r>
    </w:p>
    <w:p w14:paraId="292A00A8" w14:textId="77777777" w:rsidR="000F187E" w:rsidRPr="00617A4A" w:rsidRDefault="00000000">
      <w:pPr>
        <w:pStyle w:val="ListParagraph"/>
        <w:rPr>
          <w:rFonts w:ascii="Aptos" w:hAnsi="Aptos"/>
          <w:sz w:val="24"/>
          <w:szCs w:val="24"/>
        </w:rPr>
      </w:pPr>
      <w:r w:rsidRPr="00617A4A">
        <w:rPr>
          <w:rFonts w:ascii="Aptos" w:hAnsi="Aptos"/>
          <w:sz w:val="24"/>
          <w:szCs w:val="24"/>
        </w:rPr>
        <w:lastRenderedPageBreak/>
        <w:t>In healthcare settings, where the protection of patient information and restricted areas is critical, the system offers a secure means of access control and monitoring.</w:t>
      </w:r>
    </w:p>
    <w:p w14:paraId="4B67F137" w14:textId="77777777" w:rsidR="000F187E" w:rsidRPr="00617A4A" w:rsidRDefault="00000000">
      <w:pPr>
        <w:pStyle w:val="ListParagraph"/>
        <w:numPr>
          <w:ilvl w:val="0"/>
          <w:numId w:val="12"/>
        </w:numPr>
        <w:rPr>
          <w:rFonts w:ascii="Aptos" w:hAnsi="Aptos"/>
          <w:sz w:val="24"/>
          <w:szCs w:val="24"/>
        </w:rPr>
      </w:pPr>
      <w:r w:rsidRPr="00617A4A">
        <w:rPr>
          <w:rFonts w:ascii="Aptos" w:hAnsi="Aptos"/>
          <w:sz w:val="24"/>
          <w:szCs w:val="24"/>
        </w:rPr>
        <w:t xml:space="preserve">Financial Institutions: </w:t>
      </w:r>
    </w:p>
    <w:p w14:paraId="6D9DB00E" w14:textId="77777777" w:rsidR="000F187E" w:rsidRPr="00617A4A" w:rsidRDefault="00000000">
      <w:pPr>
        <w:pStyle w:val="ListParagraph"/>
        <w:rPr>
          <w:rFonts w:ascii="Aptos" w:hAnsi="Aptos"/>
          <w:sz w:val="24"/>
          <w:szCs w:val="24"/>
        </w:rPr>
      </w:pPr>
      <w:r w:rsidRPr="00617A4A">
        <w:rPr>
          <w:rFonts w:ascii="Aptos" w:hAnsi="Aptos"/>
          <w:sz w:val="24"/>
          <w:szCs w:val="24"/>
        </w:rPr>
        <w:t>Addresses the stringent security requirements of financial institutions by combining biometric authentication with environmental monitoring to protect sensitive financial data and secure zones.</w:t>
      </w:r>
    </w:p>
    <w:p w14:paraId="55780A90" w14:textId="77777777" w:rsidR="000F187E" w:rsidRPr="00617A4A" w:rsidRDefault="00000000">
      <w:pPr>
        <w:pStyle w:val="ListParagraph"/>
        <w:numPr>
          <w:ilvl w:val="0"/>
          <w:numId w:val="12"/>
        </w:numPr>
        <w:rPr>
          <w:rFonts w:ascii="Aptos" w:hAnsi="Aptos"/>
          <w:sz w:val="24"/>
          <w:szCs w:val="24"/>
        </w:rPr>
      </w:pPr>
      <w:r w:rsidRPr="00617A4A">
        <w:rPr>
          <w:rFonts w:ascii="Aptos" w:hAnsi="Aptos"/>
          <w:sz w:val="24"/>
          <w:szCs w:val="24"/>
        </w:rPr>
        <w:t xml:space="preserve">Industrial Environments: </w:t>
      </w:r>
    </w:p>
    <w:p w14:paraId="793A0B5A" w14:textId="77777777" w:rsidR="000F187E" w:rsidRPr="00617A4A" w:rsidRDefault="00000000">
      <w:pPr>
        <w:pStyle w:val="ListParagraph"/>
        <w:rPr>
          <w:rFonts w:ascii="Aptos" w:hAnsi="Aptos"/>
          <w:sz w:val="24"/>
          <w:szCs w:val="24"/>
        </w:rPr>
      </w:pPr>
      <w:r w:rsidRPr="00617A4A">
        <w:rPr>
          <w:rFonts w:ascii="Aptos" w:hAnsi="Aptos"/>
          <w:sz w:val="24"/>
          <w:szCs w:val="24"/>
        </w:rPr>
        <w:t>Suited for industrial facilities where controlled access to specific zones is essential for safety and security. The adaptive response mechanisms can be tailored to address unique industrial scenarios.</w:t>
      </w:r>
    </w:p>
    <w:p w14:paraId="42D2821E" w14:textId="77777777" w:rsidR="000F187E" w:rsidRPr="00617A4A" w:rsidRDefault="00000000">
      <w:pPr>
        <w:pStyle w:val="ListParagraph"/>
        <w:numPr>
          <w:ilvl w:val="0"/>
          <w:numId w:val="12"/>
        </w:numPr>
        <w:rPr>
          <w:rFonts w:ascii="Aptos" w:hAnsi="Aptos"/>
          <w:sz w:val="24"/>
          <w:szCs w:val="24"/>
        </w:rPr>
      </w:pPr>
      <w:r w:rsidRPr="00617A4A">
        <w:rPr>
          <w:rFonts w:ascii="Aptos" w:hAnsi="Aptos"/>
          <w:sz w:val="24"/>
          <w:szCs w:val="24"/>
        </w:rPr>
        <w:t xml:space="preserve">Research Facilities: </w:t>
      </w:r>
    </w:p>
    <w:p w14:paraId="20D68DA5" w14:textId="77777777" w:rsidR="000F187E" w:rsidRPr="00617A4A" w:rsidRDefault="00000000">
      <w:pPr>
        <w:pStyle w:val="ListParagraph"/>
        <w:rPr>
          <w:rFonts w:ascii="Aptos" w:hAnsi="Aptos"/>
          <w:sz w:val="24"/>
          <w:szCs w:val="24"/>
        </w:rPr>
      </w:pPr>
      <w:r w:rsidRPr="00617A4A">
        <w:rPr>
          <w:rFonts w:ascii="Aptos" w:hAnsi="Aptos"/>
          <w:sz w:val="24"/>
          <w:szCs w:val="24"/>
        </w:rPr>
        <w:t>Provides a secure environment for research facilities, laboratories, and institutions where controlled access is necessary to protect valuable research data and equipment.</w:t>
      </w:r>
    </w:p>
    <w:p w14:paraId="6204B720" w14:textId="77777777" w:rsidR="000F187E" w:rsidRPr="00617A4A" w:rsidRDefault="00000000">
      <w:pPr>
        <w:pStyle w:val="ListParagraph"/>
        <w:numPr>
          <w:ilvl w:val="0"/>
          <w:numId w:val="12"/>
        </w:numPr>
        <w:rPr>
          <w:rFonts w:ascii="Aptos" w:hAnsi="Aptos"/>
          <w:sz w:val="24"/>
          <w:szCs w:val="24"/>
        </w:rPr>
      </w:pPr>
      <w:r w:rsidRPr="00617A4A">
        <w:rPr>
          <w:rFonts w:ascii="Aptos" w:hAnsi="Aptos"/>
          <w:sz w:val="24"/>
          <w:szCs w:val="24"/>
        </w:rPr>
        <w:t xml:space="preserve">Government and Defense Installations: </w:t>
      </w:r>
    </w:p>
    <w:p w14:paraId="69F22BB3" w14:textId="77777777" w:rsidR="000F187E" w:rsidRPr="00617A4A" w:rsidRDefault="00000000">
      <w:pPr>
        <w:pStyle w:val="ListParagraph"/>
        <w:rPr>
          <w:rFonts w:ascii="Aptos" w:hAnsi="Aptos"/>
          <w:sz w:val="24"/>
          <w:szCs w:val="24"/>
        </w:rPr>
      </w:pPr>
      <w:r w:rsidRPr="00617A4A">
        <w:rPr>
          <w:rFonts w:ascii="Aptos" w:hAnsi="Aptos"/>
          <w:sz w:val="24"/>
          <w:szCs w:val="24"/>
        </w:rPr>
        <w:t>Meets the high-security standards required in government and defense installations, ensuring only authorized personnel can access classified areas.</w:t>
      </w:r>
    </w:p>
    <w:p w14:paraId="0A837382" w14:textId="77777777" w:rsidR="000F187E" w:rsidRPr="00617A4A" w:rsidRDefault="00000000">
      <w:pPr>
        <w:pStyle w:val="ListParagraph"/>
        <w:numPr>
          <w:ilvl w:val="0"/>
          <w:numId w:val="12"/>
        </w:numPr>
        <w:rPr>
          <w:rFonts w:ascii="Aptos" w:hAnsi="Aptos"/>
          <w:sz w:val="24"/>
          <w:szCs w:val="24"/>
        </w:rPr>
      </w:pPr>
      <w:r w:rsidRPr="00617A4A">
        <w:rPr>
          <w:rFonts w:ascii="Aptos" w:hAnsi="Aptos"/>
          <w:sz w:val="24"/>
          <w:szCs w:val="24"/>
        </w:rPr>
        <w:t xml:space="preserve">Educational Institutions: </w:t>
      </w:r>
    </w:p>
    <w:p w14:paraId="6FF2F0E7" w14:textId="77777777" w:rsidR="000F187E" w:rsidRPr="00617A4A" w:rsidRDefault="00000000">
      <w:pPr>
        <w:pStyle w:val="ListParagraph"/>
        <w:rPr>
          <w:rFonts w:ascii="Aptos" w:hAnsi="Aptos"/>
          <w:sz w:val="24"/>
          <w:szCs w:val="24"/>
        </w:rPr>
      </w:pPr>
      <w:r w:rsidRPr="00617A4A">
        <w:rPr>
          <w:rFonts w:ascii="Aptos" w:hAnsi="Aptos"/>
          <w:sz w:val="24"/>
          <w:szCs w:val="24"/>
        </w:rPr>
        <w:t>Enhances security in educational institutions by restricting access to certain areas, protecting sensitive information, and ensuring the safety of students and staff.</w:t>
      </w:r>
    </w:p>
    <w:p w14:paraId="5610D457" w14:textId="77777777" w:rsidR="000F187E" w:rsidRPr="00617A4A" w:rsidRDefault="00000000">
      <w:pPr>
        <w:pStyle w:val="ListParagraph"/>
        <w:numPr>
          <w:ilvl w:val="0"/>
          <w:numId w:val="12"/>
        </w:numPr>
        <w:rPr>
          <w:rFonts w:ascii="Aptos" w:hAnsi="Aptos"/>
          <w:sz w:val="24"/>
          <w:szCs w:val="24"/>
        </w:rPr>
      </w:pPr>
      <w:r w:rsidRPr="00617A4A">
        <w:rPr>
          <w:rFonts w:ascii="Aptos" w:hAnsi="Aptos"/>
          <w:sz w:val="24"/>
          <w:szCs w:val="24"/>
        </w:rPr>
        <w:t xml:space="preserve">Critical Infrastructure: </w:t>
      </w:r>
    </w:p>
    <w:p w14:paraId="5EAEE259" w14:textId="77777777" w:rsidR="000F187E" w:rsidRPr="00617A4A" w:rsidRDefault="00000000">
      <w:pPr>
        <w:pStyle w:val="ListParagraph"/>
        <w:rPr>
          <w:rFonts w:ascii="Aptos" w:hAnsi="Aptos"/>
          <w:sz w:val="24"/>
          <w:szCs w:val="24"/>
        </w:rPr>
      </w:pPr>
      <w:r w:rsidRPr="00617A4A">
        <w:rPr>
          <w:rFonts w:ascii="Aptos" w:hAnsi="Aptos"/>
          <w:sz w:val="24"/>
          <w:szCs w:val="24"/>
        </w:rPr>
        <w:t>Applicable in critical infrastructure such as power plants, where securing access to control rooms and sensitive equipment is vital for operational integrity.</w:t>
      </w:r>
    </w:p>
    <w:p w14:paraId="762E5AE1" w14:textId="77777777" w:rsidR="000F187E" w:rsidRPr="00617A4A" w:rsidRDefault="00000000">
      <w:pPr>
        <w:pStyle w:val="ListParagraph"/>
        <w:numPr>
          <w:ilvl w:val="0"/>
          <w:numId w:val="12"/>
        </w:numPr>
        <w:rPr>
          <w:rFonts w:ascii="Aptos" w:hAnsi="Aptos"/>
          <w:sz w:val="24"/>
          <w:szCs w:val="24"/>
        </w:rPr>
      </w:pPr>
      <w:r w:rsidRPr="00617A4A">
        <w:rPr>
          <w:rFonts w:ascii="Aptos" w:hAnsi="Aptos"/>
          <w:sz w:val="24"/>
          <w:szCs w:val="24"/>
        </w:rPr>
        <w:t xml:space="preserve">Transportation Hubs: </w:t>
      </w:r>
    </w:p>
    <w:p w14:paraId="6B614ED0" w14:textId="77777777" w:rsidR="000F187E" w:rsidRPr="00617A4A" w:rsidRDefault="00000000">
      <w:pPr>
        <w:pStyle w:val="ListParagraph"/>
        <w:rPr>
          <w:rFonts w:ascii="Aptos" w:hAnsi="Aptos"/>
          <w:sz w:val="24"/>
          <w:szCs w:val="24"/>
        </w:rPr>
      </w:pPr>
      <w:r w:rsidRPr="00617A4A">
        <w:rPr>
          <w:rFonts w:ascii="Aptos" w:hAnsi="Aptos"/>
          <w:sz w:val="24"/>
          <w:szCs w:val="24"/>
        </w:rPr>
        <w:t>Useful in transportation hubs, airports, and seaports, where access control and monitoring are crucial for ensuring the safety and security of passengers and cargo.</w:t>
      </w:r>
    </w:p>
    <w:p w14:paraId="0F19831E" w14:textId="77777777" w:rsidR="000F187E" w:rsidRPr="00617A4A" w:rsidRDefault="00000000">
      <w:pPr>
        <w:pStyle w:val="ListParagraph"/>
        <w:numPr>
          <w:ilvl w:val="0"/>
          <w:numId w:val="12"/>
        </w:numPr>
        <w:rPr>
          <w:rFonts w:ascii="Aptos" w:hAnsi="Aptos"/>
          <w:sz w:val="24"/>
          <w:szCs w:val="24"/>
        </w:rPr>
      </w:pPr>
      <w:r w:rsidRPr="00617A4A">
        <w:rPr>
          <w:rFonts w:ascii="Aptos" w:hAnsi="Aptos"/>
          <w:sz w:val="24"/>
          <w:szCs w:val="24"/>
        </w:rPr>
        <w:lastRenderedPageBreak/>
        <w:t xml:space="preserve">Smart Cities and IoT Integration: </w:t>
      </w:r>
    </w:p>
    <w:p w14:paraId="60C7CB9F" w14:textId="77777777" w:rsidR="000F187E" w:rsidRPr="00617A4A" w:rsidRDefault="00000000">
      <w:pPr>
        <w:pStyle w:val="ListParagraph"/>
        <w:rPr>
          <w:rFonts w:ascii="Aptos" w:hAnsi="Aptos"/>
          <w:sz w:val="24"/>
          <w:szCs w:val="24"/>
        </w:rPr>
      </w:pPr>
      <w:r w:rsidRPr="00617A4A">
        <w:rPr>
          <w:rFonts w:ascii="Aptos" w:hAnsi="Aptos"/>
          <w:sz w:val="24"/>
          <w:szCs w:val="24"/>
        </w:rPr>
        <w:t>Aligns with the concept of smart cities by integrating into IoT frameworks, contributing to overall city security through interconnected devices and systems.</w:t>
      </w:r>
    </w:p>
    <w:p w14:paraId="6BDB75AA" w14:textId="77777777" w:rsidR="000F187E" w:rsidRPr="00617A4A" w:rsidRDefault="00000000">
      <w:pPr>
        <w:pStyle w:val="ListParagraph"/>
        <w:numPr>
          <w:ilvl w:val="0"/>
          <w:numId w:val="12"/>
        </w:numPr>
        <w:rPr>
          <w:rFonts w:ascii="Aptos" w:hAnsi="Aptos"/>
          <w:sz w:val="24"/>
          <w:szCs w:val="24"/>
        </w:rPr>
      </w:pPr>
      <w:r w:rsidRPr="00617A4A">
        <w:rPr>
          <w:rFonts w:ascii="Aptos" w:hAnsi="Aptos"/>
          <w:sz w:val="24"/>
          <w:szCs w:val="24"/>
        </w:rPr>
        <w:t xml:space="preserve">Event and Venue Security: </w:t>
      </w:r>
    </w:p>
    <w:p w14:paraId="5D3DF1F8" w14:textId="77777777" w:rsidR="000F187E" w:rsidRPr="00617A4A" w:rsidRDefault="00000000">
      <w:pPr>
        <w:pStyle w:val="ListParagraph"/>
        <w:ind w:left="709"/>
        <w:rPr>
          <w:rFonts w:ascii="Aptos" w:hAnsi="Aptos"/>
          <w:sz w:val="24"/>
          <w:szCs w:val="24"/>
        </w:rPr>
      </w:pPr>
      <w:r w:rsidRPr="00617A4A">
        <w:rPr>
          <w:rFonts w:ascii="Aptos" w:hAnsi="Aptos"/>
          <w:sz w:val="24"/>
          <w:szCs w:val="24"/>
        </w:rPr>
        <w:t>Enhances security measures at events, stadiums, and venues by providing a secure and efficient means of access control and monitoring of crowd movements.</w:t>
      </w:r>
    </w:p>
    <w:p w14:paraId="2C7890A2" w14:textId="21B01142" w:rsidR="000F187E" w:rsidRPr="00617A4A" w:rsidRDefault="00000000">
      <w:pPr>
        <w:rPr>
          <w:rFonts w:ascii="Aptos" w:hAnsi="Aptos"/>
          <w:sz w:val="24"/>
          <w:szCs w:val="24"/>
        </w:rPr>
      </w:pPr>
      <w:r w:rsidRPr="00617A4A">
        <w:rPr>
          <w:rFonts w:ascii="Aptos" w:hAnsi="Aptos"/>
          <w:sz w:val="24"/>
          <w:szCs w:val="24"/>
        </w:rPr>
        <w:t xml:space="preserve">In summary, the </w:t>
      </w:r>
      <w:r w:rsidR="004C2EBE" w:rsidRPr="00617A4A">
        <w:rPr>
          <w:rFonts w:ascii="Aptos" w:hAnsi="Aptos"/>
          <w:sz w:val="24"/>
          <w:szCs w:val="24"/>
        </w:rPr>
        <w:t>Finger Secure</w:t>
      </w:r>
      <w:r w:rsidRPr="00617A4A">
        <w:rPr>
          <w:rFonts w:ascii="Aptos" w:hAnsi="Aptos"/>
          <w:sz w:val="24"/>
          <w:szCs w:val="24"/>
        </w:rPr>
        <w:t xml:space="preserve"> Biometric Recognition System with Motor Sensor Integration has broad applicability across industries and settings, offering a versatile solution for addressing security challenges and ensuring controlled access in diverse environments.</w:t>
      </w:r>
    </w:p>
    <w:p w14:paraId="28517304" w14:textId="77777777" w:rsidR="000F187E" w:rsidRPr="00617A4A" w:rsidRDefault="000F187E">
      <w:pPr>
        <w:shd w:val="clear" w:color="auto" w:fill="FFFFFF"/>
        <w:tabs>
          <w:tab w:val="left" w:pos="9090"/>
        </w:tabs>
        <w:spacing w:after="0"/>
        <w:rPr>
          <w:rFonts w:ascii="Aptos" w:eastAsia="Times New Roman" w:hAnsi="Aptos" w:cs="Times New Roman"/>
          <w:color w:val="222222"/>
          <w:sz w:val="24"/>
          <w:lang w:val="en-IN" w:eastAsia="en-IN"/>
        </w:rPr>
      </w:pPr>
    </w:p>
    <w:p w14:paraId="57B623F6" w14:textId="77777777" w:rsidR="000F187E" w:rsidRPr="00617A4A" w:rsidRDefault="00000000">
      <w:pPr>
        <w:pStyle w:val="Heading3"/>
        <w:numPr>
          <w:ilvl w:val="1"/>
          <w:numId w:val="6"/>
        </w:numPr>
        <w:rPr>
          <w:rFonts w:ascii="Aptos" w:hAnsi="Aptos"/>
        </w:rPr>
      </w:pPr>
      <w:bookmarkStart w:id="34" w:name="_Toc508903990"/>
      <w:bookmarkStart w:id="35" w:name="_Toc105510323"/>
      <w:bookmarkStart w:id="36" w:name="_Toc508903369"/>
      <w:r w:rsidRPr="00617A4A">
        <w:rPr>
          <w:rFonts w:ascii="Aptos" w:hAnsi="Aptos"/>
          <w:sz w:val="24"/>
          <w:szCs w:val="20"/>
        </w:rPr>
        <w:t>Problem</w:t>
      </w:r>
      <w:r w:rsidRPr="00617A4A">
        <w:rPr>
          <w:rFonts w:ascii="Aptos" w:hAnsi="Aptos"/>
        </w:rPr>
        <w:t xml:space="preserve"> Statement</w:t>
      </w:r>
      <w:bookmarkStart w:id="37" w:name="_Toc508903370"/>
      <w:bookmarkStart w:id="38" w:name="_Toc508903991"/>
      <w:bookmarkEnd w:id="34"/>
      <w:bookmarkEnd w:id="35"/>
      <w:bookmarkEnd w:id="36"/>
    </w:p>
    <w:p w14:paraId="018E8776" w14:textId="715DD66C" w:rsidR="000F187E" w:rsidRPr="00617A4A" w:rsidRDefault="00000000">
      <w:pPr>
        <w:rPr>
          <w:rFonts w:ascii="Aptos" w:hAnsi="Aptos"/>
          <w:sz w:val="24"/>
          <w:szCs w:val="24"/>
        </w:rPr>
      </w:pPr>
      <w:r w:rsidRPr="00617A4A">
        <w:rPr>
          <w:rFonts w:ascii="Aptos" w:hAnsi="Aptos"/>
          <w:sz w:val="24"/>
          <w:szCs w:val="24"/>
        </w:rPr>
        <w:t xml:space="preserve">The </w:t>
      </w:r>
      <w:r w:rsidR="004C2EBE" w:rsidRPr="00617A4A">
        <w:rPr>
          <w:rFonts w:ascii="Aptos" w:hAnsi="Aptos"/>
          <w:sz w:val="24"/>
          <w:szCs w:val="24"/>
        </w:rPr>
        <w:t>Finger Secure</w:t>
      </w:r>
      <w:r w:rsidRPr="00617A4A">
        <w:rPr>
          <w:rFonts w:ascii="Aptos" w:hAnsi="Aptos"/>
          <w:sz w:val="24"/>
          <w:szCs w:val="24"/>
        </w:rPr>
        <w:t xml:space="preserve"> Biometric Recognition System with Motor Sensor Integration is highly applicable in a range of scenarios where a comprehensive and advanced security solution is required. But there are a few scenarios which need to be kept under consideration for the proper applicability of the system:</w:t>
      </w:r>
    </w:p>
    <w:p w14:paraId="53EF6D58" w14:textId="77777777" w:rsidR="000F187E" w:rsidRPr="00617A4A" w:rsidRDefault="00000000">
      <w:pPr>
        <w:pStyle w:val="ListParagraph"/>
        <w:numPr>
          <w:ilvl w:val="0"/>
          <w:numId w:val="13"/>
        </w:numPr>
        <w:spacing w:line="259" w:lineRule="auto"/>
        <w:rPr>
          <w:rFonts w:ascii="Aptos" w:hAnsi="Aptos"/>
          <w:sz w:val="24"/>
          <w:szCs w:val="24"/>
        </w:rPr>
      </w:pPr>
      <w:r w:rsidRPr="00617A4A">
        <w:rPr>
          <w:rFonts w:ascii="Aptos" w:hAnsi="Aptos"/>
          <w:sz w:val="24"/>
          <w:szCs w:val="24"/>
        </w:rPr>
        <w:t xml:space="preserve">Single-Layer Authentication Vulnerabilities: </w:t>
      </w:r>
    </w:p>
    <w:p w14:paraId="23429AA5" w14:textId="77777777" w:rsidR="000F187E" w:rsidRPr="00617A4A" w:rsidRDefault="00000000">
      <w:pPr>
        <w:pStyle w:val="ListParagraph"/>
        <w:numPr>
          <w:ilvl w:val="1"/>
          <w:numId w:val="8"/>
        </w:numPr>
        <w:spacing w:line="259" w:lineRule="auto"/>
        <w:rPr>
          <w:rFonts w:ascii="Aptos" w:hAnsi="Aptos"/>
          <w:sz w:val="24"/>
          <w:szCs w:val="24"/>
        </w:rPr>
      </w:pPr>
      <w:r w:rsidRPr="00617A4A">
        <w:rPr>
          <w:rFonts w:ascii="Aptos" w:hAnsi="Aptos"/>
          <w:sz w:val="24"/>
          <w:szCs w:val="24"/>
        </w:rPr>
        <w:t>Traditional security systems often rely on single-layer authentication methods such as passwords or keycards, which can be vulnerable to unauthorized access through theft, sharing, or brute-force attacks. The project aims to overcome these vulnerabilities by introducing a robust biometric authentication layer.</w:t>
      </w:r>
    </w:p>
    <w:p w14:paraId="4D336A6E" w14:textId="77777777" w:rsidR="000F187E" w:rsidRPr="00617A4A" w:rsidRDefault="00000000">
      <w:pPr>
        <w:pStyle w:val="ListParagraph"/>
        <w:numPr>
          <w:ilvl w:val="0"/>
          <w:numId w:val="13"/>
        </w:numPr>
        <w:spacing w:line="259" w:lineRule="auto"/>
        <w:rPr>
          <w:rFonts w:ascii="Aptos" w:hAnsi="Aptos"/>
          <w:sz w:val="24"/>
          <w:szCs w:val="24"/>
        </w:rPr>
      </w:pPr>
      <w:r w:rsidRPr="00617A4A">
        <w:rPr>
          <w:rFonts w:ascii="Aptos" w:hAnsi="Aptos"/>
          <w:sz w:val="24"/>
          <w:szCs w:val="24"/>
        </w:rPr>
        <w:t xml:space="preserve">Limited Access Control Measures: </w:t>
      </w:r>
    </w:p>
    <w:p w14:paraId="4886EA88" w14:textId="77777777" w:rsidR="000F187E" w:rsidRPr="00617A4A" w:rsidRDefault="00000000">
      <w:pPr>
        <w:pStyle w:val="ListParagraph"/>
        <w:numPr>
          <w:ilvl w:val="1"/>
          <w:numId w:val="8"/>
        </w:numPr>
        <w:spacing w:line="259" w:lineRule="auto"/>
        <w:rPr>
          <w:rFonts w:ascii="Aptos" w:hAnsi="Aptos"/>
          <w:sz w:val="24"/>
          <w:szCs w:val="24"/>
        </w:rPr>
      </w:pPr>
      <w:r w:rsidRPr="00617A4A">
        <w:rPr>
          <w:rFonts w:ascii="Aptos" w:hAnsi="Aptos"/>
          <w:sz w:val="24"/>
          <w:szCs w:val="24"/>
        </w:rPr>
        <w:t>Many existing security systems lack a multi-layered approach to access control. The absence of real-time monitoring capabilities leaves systems reactive rather than proactive. The FingerSecure project addresses this limitation by combining biometric recognition with a motor sensor for continuous environmental monitoring.</w:t>
      </w:r>
    </w:p>
    <w:p w14:paraId="7AE044CF" w14:textId="77777777" w:rsidR="000F187E" w:rsidRPr="00617A4A" w:rsidRDefault="00000000">
      <w:pPr>
        <w:pStyle w:val="ListParagraph"/>
        <w:numPr>
          <w:ilvl w:val="0"/>
          <w:numId w:val="13"/>
        </w:numPr>
        <w:spacing w:line="259" w:lineRule="auto"/>
        <w:rPr>
          <w:rFonts w:ascii="Aptos" w:hAnsi="Aptos"/>
          <w:sz w:val="24"/>
          <w:szCs w:val="24"/>
        </w:rPr>
      </w:pPr>
      <w:r w:rsidRPr="00617A4A">
        <w:rPr>
          <w:rFonts w:ascii="Aptos" w:hAnsi="Aptos"/>
          <w:sz w:val="24"/>
          <w:szCs w:val="24"/>
        </w:rPr>
        <w:t xml:space="preserve">Risk of Unauthorized Access: </w:t>
      </w:r>
    </w:p>
    <w:p w14:paraId="08BCBE80" w14:textId="77777777" w:rsidR="000F187E" w:rsidRPr="00617A4A" w:rsidRDefault="00000000">
      <w:pPr>
        <w:pStyle w:val="ListParagraph"/>
        <w:numPr>
          <w:ilvl w:val="1"/>
          <w:numId w:val="8"/>
        </w:numPr>
        <w:spacing w:line="259" w:lineRule="auto"/>
        <w:rPr>
          <w:rFonts w:ascii="Aptos" w:hAnsi="Aptos"/>
          <w:sz w:val="24"/>
          <w:szCs w:val="24"/>
        </w:rPr>
      </w:pPr>
      <w:r w:rsidRPr="00617A4A">
        <w:rPr>
          <w:rFonts w:ascii="Aptos" w:hAnsi="Aptos"/>
          <w:sz w:val="24"/>
          <w:szCs w:val="24"/>
        </w:rPr>
        <w:lastRenderedPageBreak/>
        <w:t>Unauthorized access to secured areas poses a significant threat to the integrity of sensitive information and the safety of individuals. The project seeks to mitigate this risk by implementing advanced biometric recognition technology, making it more challenging for unauthorized individuals to gain access.</w:t>
      </w:r>
    </w:p>
    <w:p w14:paraId="4BE4ED5F" w14:textId="77777777" w:rsidR="000F187E" w:rsidRPr="00617A4A" w:rsidRDefault="00000000">
      <w:pPr>
        <w:pStyle w:val="ListParagraph"/>
        <w:numPr>
          <w:ilvl w:val="0"/>
          <w:numId w:val="13"/>
        </w:numPr>
        <w:spacing w:line="259" w:lineRule="auto"/>
        <w:rPr>
          <w:rFonts w:ascii="Aptos" w:hAnsi="Aptos"/>
          <w:sz w:val="24"/>
          <w:szCs w:val="24"/>
        </w:rPr>
      </w:pPr>
      <w:r w:rsidRPr="00617A4A">
        <w:rPr>
          <w:rFonts w:ascii="Aptos" w:hAnsi="Aptos"/>
          <w:sz w:val="24"/>
          <w:szCs w:val="24"/>
        </w:rPr>
        <w:t xml:space="preserve">Insufficient Response to Environmental Changes: </w:t>
      </w:r>
    </w:p>
    <w:p w14:paraId="28732A2F" w14:textId="77777777" w:rsidR="000F187E" w:rsidRPr="00617A4A" w:rsidRDefault="00000000">
      <w:pPr>
        <w:pStyle w:val="ListParagraph"/>
        <w:numPr>
          <w:ilvl w:val="1"/>
          <w:numId w:val="8"/>
        </w:numPr>
        <w:spacing w:line="259" w:lineRule="auto"/>
        <w:rPr>
          <w:rFonts w:ascii="Aptos" w:hAnsi="Aptos"/>
          <w:sz w:val="24"/>
          <w:szCs w:val="24"/>
        </w:rPr>
      </w:pPr>
      <w:r w:rsidRPr="00617A4A">
        <w:rPr>
          <w:rFonts w:ascii="Aptos" w:hAnsi="Aptos"/>
          <w:sz w:val="24"/>
          <w:szCs w:val="24"/>
        </w:rPr>
        <w:t>Traditional security systems often lack the capability to respond dynamically to environmental changes, such as break-in attempts or unexpected events. The integration of a motor sensor in this project aims to provide real-time responses to predefined conditions, enhancing the system's adaptability and responsiveness.</w:t>
      </w:r>
    </w:p>
    <w:p w14:paraId="65260A4A" w14:textId="77777777" w:rsidR="000F187E" w:rsidRPr="00617A4A" w:rsidRDefault="00000000">
      <w:pPr>
        <w:pStyle w:val="ListParagraph"/>
        <w:numPr>
          <w:ilvl w:val="0"/>
          <w:numId w:val="13"/>
        </w:numPr>
        <w:spacing w:line="259" w:lineRule="auto"/>
        <w:rPr>
          <w:rFonts w:ascii="Aptos" w:hAnsi="Aptos"/>
          <w:sz w:val="24"/>
          <w:szCs w:val="24"/>
        </w:rPr>
      </w:pPr>
      <w:r w:rsidRPr="00617A4A">
        <w:rPr>
          <w:rFonts w:ascii="Aptos" w:hAnsi="Aptos"/>
          <w:sz w:val="24"/>
          <w:szCs w:val="24"/>
        </w:rPr>
        <w:t xml:space="preserve">Lack of User-Friendly Security Systems: </w:t>
      </w:r>
    </w:p>
    <w:p w14:paraId="7F65A214" w14:textId="77777777" w:rsidR="000F187E" w:rsidRPr="00617A4A" w:rsidRDefault="00000000">
      <w:pPr>
        <w:pStyle w:val="ListParagraph"/>
        <w:numPr>
          <w:ilvl w:val="1"/>
          <w:numId w:val="8"/>
        </w:numPr>
        <w:spacing w:line="259" w:lineRule="auto"/>
        <w:rPr>
          <w:rFonts w:ascii="Aptos" w:hAnsi="Aptos"/>
          <w:sz w:val="24"/>
          <w:szCs w:val="24"/>
        </w:rPr>
      </w:pPr>
      <w:r w:rsidRPr="00617A4A">
        <w:rPr>
          <w:rFonts w:ascii="Aptos" w:hAnsi="Aptos"/>
          <w:sz w:val="24"/>
          <w:szCs w:val="24"/>
        </w:rPr>
        <w:t>Complex security systems may be challenging for administrators to configure and manage. The project addresses this issue by designing a user-friendly interface that simplifies the process of user enrollment, system configuration, and real-time monitoring.</w:t>
      </w:r>
    </w:p>
    <w:p w14:paraId="7907DA5D" w14:textId="77777777" w:rsidR="000F187E" w:rsidRPr="00617A4A" w:rsidRDefault="00000000">
      <w:pPr>
        <w:pStyle w:val="ListParagraph"/>
        <w:numPr>
          <w:ilvl w:val="0"/>
          <w:numId w:val="13"/>
        </w:numPr>
        <w:spacing w:line="259" w:lineRule="auto"/>
        <w:rPr>
          <w:rFonts w:ascii="Aptos" w:hAnsi="Aptos"/>
          <w:sz w:val="24"/>
          <w:szCs w:val="24"/>
        </w:rPr>
      </w:pPr>
      <w:r w:rsidRPr="00617A4A">
        <w:rPr>
          <w:rFonts w:ascii="Aptos" w:hAnsi="Aptos"/>
          <w:sz w:val="24"/>
          <w:szCs w:val="24"/>
        </w:rPr>
        <w:t xml:space="preserve">Security Gaps in IoT Environments: </w:t>
      </w:r>
    </w:p>
    <w:p w14:paraId="3D5120CA" w14:textId="77777777" w:rsidR="000F187E" w:rsidRPr="00617A4A" w:rsidRDefault="00000000">
      <w:pPr>
        <w:pStyle w:val="ListParagraph"/>
        <w:numPr>
          <w:ilvl w:val="1"/>
          <w:numId w:val="8"/>
        </w:numPr>
        <w:spacing w:line="259" w:lineRule="auto"/>
        <w:rPr>
          <w:rFonts w:ascii="Aptos" w:hAnsi="Aptos"/>
          <w:sz w:val="24"/>
          <w:szCs w:val="24"/>
        </w:rPr>
      </w:pPr>
      <w:r w:rsidRPr="00617A4A">
        <w:rPr>
          <w:rFonts w:ascii="Aptos" w:hAnsi="Aptos"/>
          <w:sz w:val="24"/>
          <w:szCs w:val="24"/>
        </w:rPr>
        <w:t>As the Internet of Things (IoT) becomes more prevalent, security gaps in interconnected devices pose significant risks. The FingerSecure project tackles these concerns by establishing secure communication protocols between different modules and ensuring data integrity and confidentiality.</w:t>
      </w:r>
    </w:p>
    <w:p w14:paraId="6C63BAB9" w14:textId="77777777" w:rsidR="000F187E" w:rsidRPr="00617A4A" w:rsidRDefault="00000000">
      <w:pPr>
        <w:pStyle w:val="ListParagraph"/>
        <w:numPr>
          <w:ilvl w:val="0"/>
          <w:numId w:val="13"/>
        </w:numPr>
        <w:spacing w:line="259" w:lineRule="auto"/>
        <w:rPr>
          <w:rFonts w:ascii="Aptos" w:hAnsi="Aptos"/>
          <w:sz w:val="24"/>
          <w:szCs w:val="24"/>
        </w:rPr>
      </w:pPr>
      <w:r w:rsidRPr="00617A4A">
        <w:rPr>
          <w:rFonts w:ascii="Aptos" w:hAnsi="Aptos"/>
          <w:sz w:val="24"/>
          <w:szCs w:val="24"/>
        </w:rPr>
        <w:t xml:space="preserve">Inadequate Protection of Biometric Data: </w:t>
      </w:r>
    </w:p>
    <w:p w14:paraId="48FF4723" w14:textId="77777777" w:rsidR="000F187E" w:rsidRPr="00617A4A" w:rsidRDefault="00000000">
      <w:pPr>
        <w:pStyle w:val="ListParagraph"/>
        <w:numPr>
          <w:ilvl w:val="1"/>
          <w:numId w:val="8"/>
        </w:numPr>
        <w:spacing w:line="259" w:lineRule="auto"/>
        <w:rPr>
          <w:rFonts w:ascii="Aptos" w:hAnsi="Aptos"/>
          <w:sz w:val="24"/>
          <w:szCs w:val="24"/>
        </w:rPr>
      </w:pPr>
      <w:r w:rsidRPr="00617A4A">
        <w:rPr>
          <w:rFonts w:ascii="Aptos" w:hAnsi="Aptos"/>
          <w:sz w:val="24"/>
          <w:szCs w:val="24"/>
        </w:rPr>
        <w:t>The increasing use of biometric data raises concerns about its protection. The project focuses on implementing robust data encryption mechanisms to safeguard biometric information, addressing privacy and security concerns associated with the collection and storage of sensitive data.</w:t>
      </w:r>
    </w:p>
    <w:p w14:paraId="0458F457" w14:textId="77777777" w:rsidR="000F187E" w:rsidRPr="00617A4A" w:rsidRDefault="00000000">
      <w:pPr>
        <w:pStyle w:val="ListParagraph"/>
        <w:numPr>
          <w:ilvl w:val="0"/>
          <w:numId w:val="13"/>
        </w:numPr>
        <w:spacing w:line="259" w:lineRule="auto"/>
        <w:rPr>
          <w:rFonts w:ascii="Aptos" w:hAnsi="Aptos"/>
          <w:sz w:val="24"/>
          <w:szCs w:val="24"/>
        </w:rPr>
      </w:pPr>
      <w:r w:rsidRPr="00617A4A">
        <w:rPr>
          <w:rFonts w:ascii="Aptos" w:hAnsi="Aptos"/>
          <w:sz w:val="24"/>
          <w:szCs w:val="24"/>
        </w:rPr>
        <w:t xml:space="preserve">Limited Scalability and Adaptability: </w:t>
      </w:r>
    </w:p>
    <w:p w14:paraId="63A27349" w14:textId="77777777" w:rsidR="000F187E" w:rsidRPr="00617A4A" w:rsidRDefault="00000000">
      <w:pPr>
        <w:pStyle w:val="ListParagraph"/>
        <w:numPr>
          <w:ilvl w:val="1"/>
          <w:numId w:val="8"/>
        </w:numPr>
        <w:spacing w:line="259" w:lineRule="auto"/>
        <w:rPr>
          <w:rFonts w:ascii="Aptos" w:hAnsi="Aptos"/>
          <w:sz w:val="24"/>
          <w:szCs w:val="24"/>
        </w:rPr>
      </w:pPr>
      <w:r w:rsidRPr="00617A4A">
        <w:rPr>
          <w:rFonts w:ascii="Aptos" w:hAnsi="Aptos"/>
          <w:sz w:val="24"/>
          <w:szCs w:val="24"/>
        </w:rPr>
        <w:t>Many existing security systems may lack the flexibility to adapt to evolving security needs or integrate additional features seamlessly. The FingerSecure project is designed with scalability and modularity in mind, allowing for future enhancements and adaptations to emerging security requirements.</w:t>
      </w:r>
    </w:p>
    <w:p w14:paraId="6A2DB4DF" w14:textId="77777777" w:rsidR="000F187E" w:rsidRPr="00617A4A" w:rsidRDefault="000F187E">
      <w:pPr>
        <w:pStyle w:val="ListParagraph"/>
        <w:spacing w:line="259" w:lineRule="auto"/>
        <w:ind w:left="1440"/>
        <w:rPr>
          <w:rFonts w:ascii="Aptos" w:hAnsi="Aptos"/>
          <w:sz w:val="24"/>
          <w:szCs w:val="24"/>
        </w:rPr>
      </w:pPr>
    </w:p>
    <w:p w14:paraId="7680CACA" w14:textId="77777777" w:rsidR="000F187E" w:rsidRPr="00617A4A" w:rsidRDefault="00000000">
      <w:pPr>
        <w:rPr>
          <w:rFonts w:ascii="Aptos" w:hAnsi="Aptos"/>
          <w:sz w:val="24"/>
          <w:szCs w:val="24"/>
        </w:rPr>
      </w:pPr>
      <w:r w:rsidRPr="00617A4A">
        <w:rPr>
          <w:rFonts w:ascii="Aptos" w:hAnsi="Aptos"/>
          <w:sz w:val="24"/>
          <w:szCs w:val="24"/>
        </w:rPr>
        <w:t>In summary, the FingerSecure Biometric Recognition System with Motor Sensor Integration aims to overcome the limitations of traditional security systems by addressing vulnerabilities in authentication, access control, and environmental monitoring. The project seeks to provide a comprehensive solution to enhance security measures and adapt to the evolving landscape of security challenges.</w:t>
      </w:r>
    </w:p>
    <w:p w14:paraId="45F0AA48" w14:textId="77777777" w:rsidR="000F187E" w:rsidRPr="00617A4A" w:rsidRDefault="000F187E">
      <w:pPr>
        <w:rPr>
          <w:rFonts w:ascii="Aptos" w:hAnsi="Aptos"/>
        </w:rPr>
      </w:pPr>
    </w:p>
    <w:p w14:paraId="3CC17295" w14:textId="77777777" w:rsidR="000F187E" w:rsidRPr="00617A4A" w:rsidRDefault="00000000">
      <w:pPr>
        <w:pStyle w:val="Heading3"/>
        <w:numPr>
          <w:ilvl w:val="1"/>
          <w:numId w:val="6"/>
        </w:numPr>
        <w:rPr>
          <w:rFonts w:ascii="Aptos" w:hAnsi="Aptos"/>
        </w:rPr>
      </w:pPr>
      <w:bookmarkStart w:id="39" w:name="_Toc105510324"/>
      <w:r w:rsidRPr="00617A4A">
        <w:rPr>
          <w:rFonts w:ascii="Aptos" w:hAnsi="Aptos"/>
          <w:sz w:val="24"/>
          <w:szCs w:val="20"/>
        </w:rPr>
        <w:t>Organization</w:t>
      </w:r>
      <w:r w:rsidRPr="00617A4A">
        <w:rPr>
          <w:rFonts w:ascii="Aptos" w:hAnsi="Aptos"/>
        </w:rPr>
        <w:t xml:space="preserve"> of the Report</w:t>
      </w:r>
      <w:bookmarkEnd w:id="37"/>
      <w:bookmarkEnd w:id="38"/>
      <w:bookmarkEnd w:id="39"/>
    </w:p>
    <w:p w14:paraId="6455A394" w14:textId="77777777" w:rsidR="000F187E" w:rsidRPr="00617A4A" w:rsidRDefault="00000000">
      <w:pPr>
        <w:jc w:val="left"/>
        <w:rPr>
          <w:rFonts w:ascii="Aptos" w:hAnsi="Aptos" w:cs="Times New Roman"/>
          <w:sz w:val="24"/>
        </w:rPr>
      </w:pPr>
      <w:bookmarkStart w:id="40" w:name="_Toc508903371"/>
      <w:bookmarkStart w:id="41" w:name="_Toc508903992"/>
      <w:bookmarkStart w:id="42" w:name="_Toc508903995"/>
      <w:bookmarkStart w:id="43" w:name="_Toc508903374"/>
      <w:bookmarkStart w:id="44" w:name="_Toc372234643"/>
      <w:r w:rsidRPr="00617A4A">
        <w:rPr>
          <w:rFonts w:ascii="Aptos" w:hAnsi="Aptos"/>
          <w:sz w:val="24"/>
          <w:szCs w:val="24"/>
        </w:rPr>
        <w:t>The organization of the report for the FingerSecure Biometric Recognition System with Motor Sensor Integration follows a logical and structured format. Each section contributes to a comprehensive understanding of the project. The thesis is organized into seven chapters including the chapter of introduction. Each chapter is different from the other and is described along with the necessary theory required to comprehend it</w:t>
      </w:r>
      <w:r w:rsidRPr="00617A4A">
        <w:rPr>
          <w:rFonts w:ascii="Aptos" w:hAnsi="Aptos"/>
        </w:rPr>
        <w:t xml:space="preserve">. </w:t>
      </w:r>
      <w:r w:rsidRPr="00617A4A">
        <w:rPr>
          <w:rFonts w:ascii="Aptos" w:hAnsi="Aptos" w:cs="Times New Roman"/>
          <w:sz w:val="24"/>
        </w:rPr>
        <w:br w:type="page"/>
      </w:r>
    </w:p>
    <w:p w14:paraId="447162B8" w14:textId="77777777" w:rsidR="000F187E" w:rsidRPr="00617A4A" w:rsidRDefault="00000000">
      <w:pPr>
        <w:pStyle w:val="Heading1"/>
        <w:rPr>
          <w:rFonts w:ascii="Aptos" w:hAnsi="Aptos"/>
        </w:rPr>
      </w:pPr>
      <w:bookmarkStart w:id="45" w:name="_Toc105510325"/>
      <w:r w:rsidRPr="00617A4A">
        <w:rPr>
          <w:rFonts w:ascii="Aptos" w:hAnsi="Aptos"/>
        </w:rPr>
        <w:lastRenderedPageBreak/>
        <w:t>Chapter 2: Literature Survey</w:t>
      </w:r>
      <w:bookmarkEnd w:id="40"/>
      <w:bookmarkEnd w:id="41"/>
      <w:bookmarkEnd w:id="45"/>
    </w:p>
    <w:p w14:paraId="4CE513A5" w14:textId="77777777" w:rsidR="000F187E" w:rsidRPr="00617A4A" w:rsidRDefault="000F187E">
      <w:pPr>
        <w:pStyle w:val="ListParagraph"/>
        <w:numPr>
          <w:ilvl w:val="0"/>
          <w:numId w:val="14"/>
        </w:numPr>
        <w:tabs>
          <w:tab w:val="left" w:pos="9090"/>
        </w:tabs>
        <w:outlineLvl w:val="2"/>
        <w:rPr>
          <w:rFonts w:ascii="Aptos" w:hAnsi="Aptos" w:cs="Arial"/>
          <w:b/>
          <w:vanish/>
          <w:sz w:val="28"/>
        </w:rPr>
      </w:pPr>
      <w:bookmarkStart w:id="46" w:name="_Toc373744099"/>
      <w:bookmarkStart w:id="47" w:name="_Toc432659013"/>
      <w:bookmarkStart w:id="48" w:name="_Toc536702222"/>
      <w:bookmarkStart w:id="49" w:name="_Toc508903680"/>
      <w:bookmarkStart w:id="50" w:name="_Toc536703570"/>
      <w:bookmarkStart w:id="51" w:name="_Toc536702513"/>
      <w:bookmarkStart w:id="52" w:name="_Toc416296603"/>
      <w:bookmarkStart w:id="53" w:name="_Toc3989980"/>
      <w:bookmarkStart w:id="54" w:name="_Toc387229955"/>
      <w:bookmarkStart w:id="55" w:name="_Toc415761872"/>
      <w:bookmarkStart w:id="56" w:name="_Toc508903993"/>
      <w:bookmarkStart w:id="57" w:name="_Toc373759492"/>
      <w:bookmarkStart w:id="58" w:name="_Toc508903190"/>
      <w:bookmarkStart w:id="59" w:name="_Toc536703663"/>
      <w:bookmarkStart w:id="60" w:name="_Toc415761826"/>
      <w:bookmarkStart w:id="61" w:name="_Toc373759227"/>
      <w:bookmarkStart w:id="62" w:name="_Toc508903531"/>
      <w:bookmarkStart w:id="63" w:name="_Toc101254939"/>
      <w:bookmarkStart w:id="64" w:name="_Toc3990301"/>
      <w:bookmarkStart w:id="65" w:name="_Toc373759534"/>
      <w:bookmarkStart w:id="66" w:name="_Toc508903372"/>
      <w:bookmarkStart w:id="67" w:name="_Toc39568784"/>
      <w:bookmarkStart w:id="68" w:name="_Toc508903458"/>
      <w:bookmarkStart w:id="69" w:name="_Toc508904239"/>
      <w:bookmarkStart w:id="70" w:name="_Toc406415619"/>
      <w:bookmarkStart w:id="71" w:name="_Toc387229914"/>
      <w:bookmarkStart w:id="72" w:name="_Toc373743766"/>
      <w:bookmarkStart w:id="73" w:name="_Toc389896386"/>
      <w:bookmarkStart w:id="74" w:name="_Toc508902328"/>
      <w:bookmarkStart w:id="75" w:name="_Toc105510326"/>
      <w:bookmarkStart w:id="76" w:name="_Toc105510276"/>
      <w:bookmarkStart w:id="77" w:name="_Toc432658652"/>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0B2F82E0" w14:textId="77777777" w:rsidR="000F187E" w:rsidRPr="00617A4A" w:rsidRDefault="00000000">
      <w:pPr>
        <w:pStyle w:val="Heading3"/>
        <w:rPr>
          <w:rFonts w:ascii="Aptos" w:hAnsi="Aptos"/>
        </w:rPr>
      </w:pPr>
      <w:bookmarkStart w:id="78" w:name="_Toc105510327"/>
      <w:r w:rsidRPr="00617A4A">
        <w:rPr>
          <w:rFonts w:ascii="Aptos" w:hAnsi="Aptos"/>
        </w:rPr>
        <w:t>2.1. Background work done so fa</w:t>
      </w:r>
      <w:bookmarkEnd w:id="78"/>
      <w:r w:rsidRPr="00617A4A">
        <w:rPr>
          <w:rFonts w:ascii="Aptos" w:hAnsi="Aptos"/>
        </w:rPr>
        <w:t>r</w:t>
      </w:r>
    </w:p>
    <w:p w14:paraId="38BC8E5D" w14:textId="77777777" w:rsidR="000F187E" w:rsidRPr="00617A4A" w:rsidRDefault="00000000">
      <w:pPr>
        <w:pStyle w:val="Heading3"/>
        <w:rPr>
          <w:rFonts w:ascii="Aptos" w:hAnsi="Aptos"/>
          <w:b w:val="0"/>
          <w:bCs/>
          <w:sz w:val="24"/>
          <w:szCs w:val="20"/>
        </w:rPr>
      </w:pPr>
      <w:r w:rsidRPr="00617A4A">
        <w:rPr>
          <w:rFonts w:ascii="Aptos" w:hAnsi="Aptos"/>
          <w:b w:val="0"/>
          <w:bCs/>
          <w:i/>
          <w:iCs/>
          <w:sz w:val="24"/>
          <w:szCs w:val="20"/>
        </w:rPr>
        <w:t xml:space="preserve">M A Muchtar, </w:t>
      </w:r>
      <w:proofErr w:type="spellStart"/>
      <w:r w:rsidRPr="00617A4A">
        <w:rPr>
          <w:rFonts w:ascii="Aptos" w:hAnsi="Aptos"/>
          <w:b w:val="0"/>
          <w:bCs/>
          <w:i/>
          <w:iCs/>
          <w:sz w:val="24"/>
          <w:szCs w:val="20"/>
        </w:rPr>
        <w:t>Seniman</w:t>
      </w:r>
      <w:proofErr w:type="spellEnd"/>
      <w:r w:rsidRPr="00617A4A">
        <w:rPr>
          <w:rFonts w:ascii="Aptos" w:hAnsi="Aptos"/>
          <w:b w:val="0"/>
          <w:bCs/>
          <w:i/>
          <w:iCs/>
          <w:sz w:val="24"/>
          <w:szCs w:val="20"/>
        </w:rPr>
        <w:t xml:space="preserve">, D </w:t>
      </w:r>
      <w:proofErr w:type="spellStart"/>
      <w:r w:rsidRPr="00617A4A">
        <w:rPr>
          <w:rFonts w:ascii="Aptos" w:hAnsi="Aptos"/>
          <w:b w:val="0"/>
          <w:bCs/>
          <w:i/>
          <w:iCs/>
          <w:sz w:val="24"/>
          <w:szCs w:val="20"/>
        </w:rPr>
        <w:t>Arisandi</w:t>
      </w:r>
      <w:proofErr w:type="spellEnd"/>
      <w:r w:rsidRPr="00617A4A">
        <w:rPr>
          <w:rFonts w:ascii="Aptos" w:hAnsi="Aptos"/>
          <w:b w:val="0"/>
          <w:bCs/>
          <w:i/>
          <w:iCs/>
          <w:sz w:val="24"/>
          <w:szCs w:val="20"/>
        </w:rPr>
        <w:t xml:space="preserve">, S Hasanah “Attendance fingerprint identification system using </w:t>
      </w:r>
      <w:proofErr w:type="spellStart"/>
      <w:r w:rsidRPr="00617A4A">
        <w:rPr>
          <w:rFonts w:ascii="Aptos" w:hAnsi="Aptos"/>
          <w:b w:val="0"/>
          <w:bCs/>
          <w:i/>
          <w:iCs/>
          <w:sz w:val="24"/>
          <w:szCs w:val="20"/>
        </w:rPr>
        <w:t>arduino</w:t>
      </w:r>
      <w:proofErr w:type="spellEnd"/>
      <w:r w:rsidRPr="00617A4A">
        <w:rPr>
          <w:rFonts w:ascii="Aptos" w:hAnsi="Aptos"/>
          <w:b w:val="0"/>
          <w:bCs/>
          <w:i/>
          <w:iCs/>
          <w:sz w:val="24"/>
          <w:szCs w:val="20"/>
        </w:rPr>
        <w:t xml:space="preserve"> and single board computer” 2nd International conference on computing and applied informatics 2017 2nd International Conference on Computing and Applied Informatics 2017 IOP Publishing IOP Conf. Series: Journal of Physics: Conf. Series 978 (2018) 012060 </w:t>
      </w:r>
      <w:proofErr w:type="spellStart"/>
      <w:r w:rsidRPr="00617A4A">
        <w:rPr>
          <w:rFonts w:ascii="Aptos" w:hAnsi="Aptos"/>
          <w:b w:val="0"/>
          <w:bCs/>
          <w:i/>
          <w:iCs/>
          <w:sz w:val="24"/>
          <w:szCs w:val="20"/>
        </w:rPr>
        <w:t>doi</w:t>
      </w:r>
      <w:proofErr w:type="spellEnd"/>
      <w:r w:rsidRPr="00617A4A">
        <w:rPr>
          <w:rFonts w:ascii="Aptos" w:hAnsi="Aptos"/>
          <w:b w:val="0"/>
          <w:bCs/>
          <w:i/>
          <w:iCs/>
          <w:sz w:val="24"/>
          <w:szCs w:val="20"/>
        </w:rPr>
        <w:t xml:space="preserve"> :10.1088/1742- 6596/978/1/012060 2nd International Conference on Computing</w:t>
      </w:r>
      <w:r w:rsidRPr="00617A4A">
        <w:rPr>
          <w:rFonts w:ascii="Aptos" w:hAnsi="Aptos"/>
          <w:b w:val="0"/>
          <w:bCs/>
          <w:sz w:val="24"/>
          <w:szCs w:val="20"/>
        </w:rPr>
        <w:t xml:space="preserve"> </w:t>
      </w:r>
    </w:p>
    <w:p w14:paraId="34AE4819" w14:textId="77777777" w:rsidR="000F187E" w:rsidRPr="00617A4A" w:rsidRDefault="00000000">
      <w:pPr>
        <w:pStyle w:val="Heading3"/>
        <w:rPr>
          <w:rFonts w:ascii="Aptos" w:hAnsi="Aptos"/>
          <w:b w:val="0"/>
          <w:bCs/>
          <w:sz w:val="24"/>
          <w:szCs w:val="20"/>
        </w:rPr>
      </w:pPr>
      <w:r w:rsidRPr="00617A4A">
        <w:rPr>
          <w:rFonts w:ascii="Aptos" w:hAnsi="Aptos"/>
          <w:b w:val="0"/>
          <w:bCs/>
          <w:sz w:val="24"/>
          <w:szCs w:val="20"/>
        </w:rPr>
        <w:t>Journal of Fingerprint is one of the most unique parts of the human body that distinguishes one person from others and is easily accessed. This uniqueness is supported by technology that can automatically identify or recognize a person called fingerprint sensor. Yet, the existing Fingerprint Sensor can only do fingerprint identification on one machine. For the mentioned reason, we need a method to be able to recognize each user in a different fingerprint sensor. The purpose of this research is to build fingerprint sensor system for fingerprint data management to be centralized so identification can be done in each Fingerprint Sensor. The result of this research shows that by using Arduino and Raspberry Pi, data processing can be centralized so that fingerprint identification can be done in each fingerprint sensor with 98.5 % success rate of centralized server recording.</w:t>
      </w:r>
    </w:p>
    <w:p w14:paraId="1D10B768" w14:textId="77777777" w:rsidR="000F187E" w:rsidRPr="00617A4A" w:rsidRDefault="00000000">
      <w:pPr>
        <w:pStyle w:val="Heading3"/>
        <w:rPr>
          <w:rFonts w:ascii="Aptos" w:hAnsi="Aptos"/>
          <w:b w:val="0"/>
          <w:bCs/>
          <w:i/>
          <w:iCs/>
        </w:rPr>
      </w:pPr>
      <w:r w:rsidRPr="00617A4A">
        <w:rPr>
          <w:rFonts w:ascii="Aptos" w:hAnsi="Aptos"/>
          <w:b w:val="0"/>
          <w:bCs/>
          <w:i/>
          <w:iCs/>
          <w:sz w:val="24"/>
          <w:szCs w:val="20"/>
        </w:rPr>
        <w:t xml:space="preserve">Nur Izzati Zainal, Khairul Azami Sidek, Teddy Surya Gunawan, </w:t>
      </w:r>
      <w:proofErr w:type="spellStart"/>
      <w:r w:rsidRPr="00617A4A">
        <w:rPr>
          <w:rFonts w:ascii="Aptos" w:hAnsi="Aptos"/>
          <w:b w:val="0"/>
          <w:bCs/>
          <w:i/>
          <w:iCs/>
          <w:sz w:val="24"/>
          <w:szCs w:val="20"/>
        </w:rPr>
        <w:t>Hasmah</w:t>
      </w:r>
      <w:proofErr w:type="spellEnd"/>
      <w:r w:rsidRPr="00617A4A">
        <w:rPr>
          <w:rFonts w:ascii="Aptos" w:hAnsi="Aptos"/>
          <w:b w:val="0"/>
          <w:bCs/>
          <w:i/>
          <w:iCs/>
          <w:sz w:val="24"/>
          <w:szCs w:val="20"/>
        </w:rPr>
        <w:t xml:space="preserve"> Mansor, and Mira </w:t>
      </w:r>
      <w:proofErr w:type="spellStart"/>
      <w:r w:rsidRPr="00617A4A">
        <w:rPr>
          <w:rFonts w:ascii="Aptos" w:hAnsi="Aptos"/>
          <w:b w:val="0"/>
          <w:bCs/>
          <w:i/>
          <w:iCs/>
          <w:sz w:val="24"/>
          <w:szCs w:val="20"/>
        </w:rPr>
        <w:t>Kartiwi</w:t>
      </w:r>
      <w:proofErr w:type="spellEnd"/>
      <w:r w:rsidRPr="00617A4A">
        <w:rPr>
          <w:rFonts w:ascii="Aptos" w:hAnsi="Aptos"/>
          <w:b w:val="0"/>
          <w:bCs/>
          <w:i/>
          <w:iCs/>
          <w:sz w:val="24"/>
          <w:szCs w:val="20"/>
        </w:rPr>
        <w:t xml:space="preserve"> “Design and Development of portable classroom attendance system based on Arduino and fingerprint biometric" Department of Electrical and computer </w:t>
      </w:r>
      <w:proofErr w:type="spellStart"/>
      <w:proofErr w:type="gramStart"/>
      <w:r w:rsidRPr="00617A4A">
        <w:rPr>
          <w:rFonts w:ascii="Aptos" w:hAnsi="Aptos"/>
          <w:b w:val="0"/>
          <w:bCs/>
          <w:i/>
          <w:iCs/>
          <w:sz w:val="24"/>
          <w:szCs w:val="20"/>
        </w:rPr>
        <w:t>engineering,kulliyah</w:t>
      </w:r>
      <w:proofErr w:type="spellEnd"/>
      <w:proofErr w:type="gramEnd"/>
      <w:r w:rsidRPr="00617A4A">
        <w:rPr>
          <w:rFonts w:ascii="Aptos" w:hAnsi="Aptos"/>
          <w:b w:val="0"/>
          <w:bCs/>
          <w:i/>
          <w:iCs/>
          <w:sz w:val="24"/>
          <w:szCs w:val="20"/>
        </w:rPr>
        <w:t xml:space="preserve"> of engineering, department of information systems , </w:t>
      </w:r>
      <w:proofErr w:type="spellStart"/>
      <w:r w:rsidRPr="00617A4A">
        <w:rPr>
          <w:rFonts w:ascii="Aptos" w:hAnsi="Aptos"/>
          <w:b w:val="0"/>
          <w:bCs/>
          <w:i/>
          <w:iCs/>
          <w:sz w:val="24"/>
          <w:szCs w:val="20"/>
        </w:rPr>
        <w:t>kulliyyah</w:t>
      </w:r>
      <w:proofErr w:type="spellEnd"/>
      <w:r w:rsidRPr="00617A4A">
        <w:rPr>
          <w:rFonts w:ascii="Aptos" w:hAnsi="Aptos"/>
          <w:b w:val="0"/>
          <w:bCs/>
          <w:i/>
          <w:iCs/>
          <w:sz w:val="24"/>
          <w:szCs w:val="20"/>
        </w:rPr>
        <w:t xml:space="preserve"> of information and communications technology, international Islamic university Malaysia, Kuala </w:t>
      </w:r>
      <w:proofErr w:type="spellStart"/>
      <w:r w:rsidRPr="00617A4A">
        <w:rPr>
          <w:rFonts w:ascii="Aptos" w:hAnsi="Aptos"/>
          <w:b w:val="0"/>
          <w:bCs/>
          <w:i/>
          <w:iCs/>
          <w:sz w:val="24"/>
          <w:szCs w:val="20"/>
        </w:rPr>
        <w:t>Lampur</w:t>
      </w:r>
      <w:proofErr w:type="spellEnd"/>
      <w:r w:rsidRPr="00617A4A">
        <w:rPr>
          <w:rFonts w:ascii="Aptos" w:hAnsi="Aptos"/>
          <w:b w:val="0"/>
          <w:bCs/>
          <w:i/>
          <w:iCs/>
          <w:sz w:val="24"/>
          <w:szCs w:val="20"/>
        </w:rPr>
        <w:t>, Malaysia</w:t>
      </w:r>
    </w:p>
    <w:p w14:paraId="2558DFD5" w14:textId="77777777" w:rsidR="000F187E" w:rsidRPr="00617A4A" w:rsidRDefault="00000000">
      <w:pPr>
        <w:pStyle w:val="Heading3"/>
        <w:rPr>
          <w:rFonts w:ascii="Aptos" w:hAnsi="Aptos"/>
          <w:b w:val="0"/>
          <w:bCs/>
          <w:i/>
          <w:iCs/>
        </w:rPr>
      </w:pPr>
      <w:r w:rsidRPr="00617A4A">
        <w:rPr>
          <w:rFonts w:ascii="Aptos" w:hAnsi="Aptos"/>
          <w:b w:val="0"/>
          <w:bCs/>
          <w:sz w:val="24"/>
          <w:szCs w:val="20"/>
        </w:rPr>
        <w:t xml:space="preserve">In this paper, the design and development of a portable classroom attendance system based on fingerprint biometric is presented. Among the salient aims of implementing a biometric feature into a portable attendance system is security and portability. The </w:t>
      </w:r>
      <w:r w:rsidRPr="00617A4A">
        <w:rPr>
          <w:rFonts w:ascii="Aptos" w:hAnsi="Aptos"/>
          <w:b w:val="0"/>
          <w:bCs/>
          <w:sz w:val="24"/>
          <w:szCs w:val="20"/>
        </w:rPr>
        <w:lastRenderedPageBreak/>
        <w:t xml:space="preserve">circuit of this device is strategically constructed to have an independent source of energy to be operated, as well as its miniature design which made it more efficient in term of its portable capability. Rather than 17 recording the attendance in writing or queuing in front of class equipped with fixed fingerprint or smart card reader. This paper introduces a portable fingerprint based biometric attendance system which addresses the weaknesses of the existing </w:t>
      </w:r>
      <w:proofErr w:type="gramStart"/>
      <w:r w:rsidRPr="00617A4A">
        <w:rPr>
          <w:rFonts w:ascii="Aptos" w:hAnsi="Aptos"/>
          <w:b w:val="0"/>
          <w:bCs/>
          <w:sz w:val="24"/>
          <w:szCs w:val="20"/>
        </w:rPr>
        <w:t>paper based</w:t>
      </w:r>
      <w:proofErr w:type="gramEnd"/>
      <w:r w:rsidRPr="00617A4A">
        <w:rPr>
          <w:rFonts w:ascii="Aptos" w:hAnsi="Aptos"/>
          <w:b w:val="0"/>
          <w:bCs/>
          <w:sz w:val="24"/>
          <w:szCs w:val="20"/>
        </w:rPr>
        <w:t xml:space="preserve"> attendance method or long time queuing. In addition, our biometric </w:t>
      </w:r>
      <w:proofErr w:type="gramStart"/>
      <w:r w:rsidRPr="00617A4A">
        <w:rPr>
          <w:rFonts w:ascii="Aptos" w:hAnsi="Aptos"/>
          <w:b w:val="0"/>
          <w:bCs/>
          <w:sz w:val="24"/>
          <w:szCs w:val="20"/>
        </w:rPr>
        <w:t>fingerprint based</w:t>
      </w:r>
      <w:proofErr w:type="gramEnd"/>
      <w:r w:rsidRPr="00617A4A">
        <w:rPr>
          <w:rFonts w:ascii="Aptos" w:hAnsi="Aptos"/>
          <w:b w:val="0"/>
          <w:bCs/>
          <w:sz w:val="24"/>
          <w:szCs w:val="20"/>
        </w:rPr>
        <w:t xml:space="preserve"> system is encrypted which preserves data integrity. </w:t>
      </w:r>
    </w:p>
    <w:p w14:paraId="5D8FBA0E" w14:textId="77777777" w:rsidR="000F187E" w:rsidRPr="00617A4A" w:rsidRDefault="00000000">
      <w:pPr>
        <w:pStyle w:val="Heading3"/>
        <w:rPr>
          <w:rFonts w:ascii="Aptos" w:hAnsi="Aptos"/>
          <w:b w:val="0"/>
          <w:bCs/>
          <w:i/>
          <w:iCs/>
        </w:rPr>
      </w:pPr>
      <w:r w:rsidRPr="00617A4A">
        <w:rPr>
          <w:rFonts w:ascii="Aptos" w:hAnsi="Aptos"/>
          <w:b w:val="0"/>
          <w:bCs/>
          <w:i/>
          <w:iCs/>
          <w:sz w:val="24"/>
          <w:szCs w:val="20"/>
        </w:rPr>
        <w:t xml:space="preserve">Karthik Vignesh E, Shanmuganathan </w:t>
      </w:r>
      <w:proofErr w:type="gramStart"/>
      <w:r w:rsidRPr="00617A4A">
        <w:rPr>
          <w:rFonts w:ascii="Aptos" w:hAnsi="Aptos"/>
          <w:b w:val="0"/>
          <w:bCs/>
          <w:i/>
          <w:iCs/>
          <w:sz w:val="24"/>
          <w:szCs w:val="20"/>
        </w:rPr>
        <w:t>S ,</w:t>
      </w:r>
      <w:proofErr w:type="gramEnd"/>
      <w:r w:rsidRPr="00617A4A">
        <w:rPr>
          <w:rFonts w:ascii="Aptos" w:hAnsi="Aptos"/>
          <w:b w:val="0"/>
          <w:bCs/>
          <w:i/>
          <w:iCs/>
          <w:sz w:val="24"/>
          <w:szCs w:val="20"/>
        </w:rPr>
        <w:t xml:space="preserve"> </w:t>
      </w:r>
      <w:proofErr w:type="spellStart"/>
      <w:r w:rsidRPr="00617A4A">
        <w:rPr>
          <w:rFonts w:ascii="Aptos" w:hAnsi="Aptos"/>
          <w:b w:val="0"/>
          <w:bCs/>
          <w:i/>
          <w:iCs/>
          <w:sz w:val="24"/>
          <w:szCs w:val="20"/>
        </w:rPr>
        <w:t>A.Sumithra</w:t>
      </w:r>
      <w:proofErr w:type="spellEnd"/>
      <w:r w:rsidRPr="00617A4A">
        <w:rPr>
          <w:rFonts w:ascii="Aptos" w:hAnsi="Aptos"/>
          <w:b w:val="0"/>
          <w:bCs/>
          <w:i/>
          <w:iCs/>
          <w:sz w:val="24"/>
          <w:szCs w:val="20"/>
        </w:rPr>
        <w:t xml:space="preserve"> </w:t>
      </w:r>
      <w:proofErr w:type="spellStart"/>
      <w:r w:rsidRPr="00617A4A">
        <w:rPr>
          <w:rFonts w:ascii="Aptos" w:hAnsi="Aptos"/>
          <w:b w:val="0"/>
          <w:bCs/>
          <w:i/>
          <w:iCs/>
          <w:sz w:val="24"/>
          <w:szCs w:val="20"/>
        </w:rPr>
        <w:t>S.Kishore</w:t>
      </w:r>
      <w:proofErr w:type="spellEnd"/>
      <w:r w:rsidRPr="00617A4A">
        <w:rPr>
          <w:rFonts w:ascii="Aptos" w:hAnsi="Aptos"/>
          <w:b w:val="0"/>
          <w:bCs/>
          <w:i/>
          <w:iCs/>
          <w:sz w:val="24"/>
          <w:szCs w:val="20"/>
        </w:rPr>
        <w:t xml:space="preserve"> and P. Karthikeyan “A Foolproof Biometric Attendance Management System” Information Technology, </w:t>
      </w:r>
      <w:proofErr w:type="spellStart"/>
      <w:r w:rsidRPr="00617A4A">
        <w:rPr>
          <w:rFonts w:ascii="Aptos" w:hAnsi="Aptos"/>
          <w:b w:val="0"/>
          <w:bCs/>
          <w:i/>
          <w:iCs/>
          <w:sz w:val="24"/>
          <w:szCs w:val="20"/>
        </w:rPr>
        <w:t>Velammal</w:t>
      </w:r>
      <w:proofErr w:type="spellEnd"/>
      <w:r w:rsidRPr="00617A4A">
        <w:rPr>
          <w:rFonts w:ascii="Aptos" w:hAnsi="Aptos"/>
          <w:b w:val="0"/>
          <w:bCs/>
          <w:i/>
          <w:iCs/>
          <w:sz w:val="24"/>
          <w:szCs w:val="20"/>
        </w:rPr>
        <w:t xml:space="preserve"> College of Engineering and Technology ,</w:t>
      </w:r>
      <w:proofErr w:type="spellStart"/>
      <w:r w:rsidRPr="00617A4A">
        <w:rPr>
          <w:rFonts w:ascii="Aptos" w:hAnsi="Aptos"/>
          <w:b w:val="0"/>
          <w:bCs/>
          <w:i/>
          <w:iCs/>
          <w:sz w:val="24"/>
          <w:szCs w:val="20"/>
        </w:rPr>
        <w:t>Velammal</w:t>
      </w:r>
      <w:proofErr w:type="spellEnd"/>
      <w:r w:rsidRPr="00617A4A">
        <w:rPr>
          <w:rFonts w:ascii="Aptos" w:hAnsi="Aptos"/>
          <w:b w:val="0"/>
          <w:bCs/>
          <w:i/>
          <w:iCs/>
          <w:sz w:val="24"/>
          <w:szCs w:val="20"/>
        </w:rPr>
        <w:t xml:space="preserve"> College of Engineering and Technology, Madurai, Tamil Nadu, India</w:t>
      </w:r>
    </w:p>
    <w:p w14:paraId="6DE19675" w14:textId="77777777" w:rsidR="000F187E" w:rsidRPr="00617A4A" w:rsidRDefault="00000000">
      <w:pPr>
        <w:pStyle w:val="Heading3"/>
        <w:rPr>
          <w:rFonts w:ascii="Aptos" w:hAnsi="Aptos"/>
          <w:b w:val="0"/>
          <w:bCs/>
        </w:rPr>
      </w:pPr>
      <w:r w:rsidRPr="00617A4A">
        <w:rPr>
          <w:rFonts w:ascii="Aptos" w:hAnsi="Aptos"/>
          <w:b w:val="0"/>
          <w:bCs/>
          <w:sz w:val="24"/>
          <w:szCs w:val="20"/>
        </w:rPr>
        <w:t xml:space="preserve">In this paper, we proposed a system which maintains the attendance records of students automatically. Manual entering of attendance in log books becomes a difficult task and it also wastes the time. Reading out the names of each student, each hour destroys the precious time. </w:t>
      </w:r>
      <w:proofErr w:type="gramStart"/>
      <w:r w:rsidRPr="00617A4A">
        <w:rPr>
          <w:rFonts w:ascii="Aptos" w:hAnsi="Aptos"/>
          <w:b w:val="0"/>
          <w:bCs/>
          <w:sz w:val="24"/>
          <w:szCs w:val="20"/>
        </w:rPr>
        <w:t>So</w:t>
      </w:r>
      <w:proofErr w:type="gramEnd"/>
      <w:r w:rsidRPr="00617A4A">
        <w:rPr>
          <w:rFonts w:ascii="Aptos" w:hAnsi="Aptos"/>
          <w:b w:val="0"/>
          <w:bCs/>
          <w:sz w:val="24"/>
          <w:szCs w:val="20"/>
        </w:rPr>
        <w:t xml:space="preserve"> we designed an efficient module that comprises of a fingerprint sensor to manage the attendance records of students. Our module enrolls the student’s as well as staff’s fingerprints. This 18 enrolling is a onetime process and their fingerprints will be stored in the fingerprint sensor. During enrolling of fingerprints alone we require a system since it is a onetime process. You can have your own roll number as your fingerprint id which will be unique for each student and staff. After enrolling process gets completed you can disconnect the module from the system and insert a 9v battery into the module. This will provide power when the module is not connected with the system. Then the module can be taken to the class and the presence of students can be get. The presence of each </w:t>
      </w:r>
      <w:proofErr w:type="gramStart"/>
      <w:r w:rsidRPr="00617A4A">
        <w:rPr>
          <w:rFonts w:ascii="Aptos" w:hAnsi="Aptos"/>
          <w:b w:val="0"/>
          <w:bCs/>
          <w:sz w:val="24"/>
          <w:szCs w:val="20"/>
        </w:rPr>
        <w:t>students</w:t>
      </w:r>
      <w:proofErr w:type="gramEnd"/>
      <w:r w:rsidRPr="00617A4A">
        <w:rPr>
          <w:rFonts w:ascii="Aptos" w:hAnsi="Aptos"/>
          <w:b w:val="0"/>
          <w:bCs/>
          <w:sz w:val="24"/>
          <w:szCs w:val="20"/>
        </w:rPr>
        <w:t xml:space="preserve"> will be updated in a database and the data will be passed to the server using Wi-Fi. If a student is absent for a particular class automatically a SMS will be sent to their parents. If a student is absent continuously for more than three days a message intimating the parents to meet the HOD will be sent automatically. </w:t>
      </w:r>
      <w:proofErr w:type="gramStart"/>
      <w:r w:rsidRPr="00617A4A">
        <w:rPr>
          <w:rFonts w:ascii="Aptos" w:hAnsi="Aptos"/>
          <w:b w:val="0"/>
          <w:bCs/>
          <w:sz w:val="24"/>
          <w:szCs w:val="20"/>
        </w:rPr>
        <w:t>So</w:t>
      </w:r>
      <w:proofErr w:type="gramEnd"/>
      <w:r w:rsidRPr="00617A4A">
        <w:rPr>
          <w:rFonts w:ascii="Aptos" w:hAnsi="Aptos"/>
          <w:b w:val="0"/>
          <w:bCs/>
          <w:sz w:val="24"/>
          <w:szCs w:val="20"/>
        </w:rPr>
        <w:t xml:space="preserve"> everything here gets automated. </w:t>
      </w:r>
      <w:proofErr w:type="gramStart"/>
      <w:r w:rsidRPr="00617A4A">
        <w:rPr>
          <w:rFonts w:ascii="Aptos" w:hAnsi="Aptos"/>
          <w:b w:val="0"/>
          <w:bCs/>
          <w:sz w:val="24"/>
          <w:szCs w:val="20"/>
        </w:rPr>
        <w:t>Also</w:t>
      </w:r>
      <w:proofErr w:type="gramEnd"/>
      <w:r w:rsidRPr="00617A4A">
        <w:rPr>
          <w:rFonts w:ascii="Aptos" w:hAnsi="Aptos"/>
          <w:b w:val="0"/>
          <w:bCs/>
          <w:sz w:val="24"/>
          <w:szCs w:val="20"/>
        </w:rPr>
        <w:t xml:space="preserve"> a unique username and password for staff members are given in a </w:t>
      </w:r>
      <w:r w:rsidRPr="00617A4A">
        <w:rPr>
          <w:rFonts w:ascii="Aptos" w:hAnsi="Aptos"/>
          <w:b w:val="0"/>
          <w:bCs/>
          <w:sz w:val="24"/>
          <w:szCs w:val="20"/>
        </w:rPr>
        <w:lastRenderedPageBreak/>
        <w:t>website we create and the website can display the student’s details, their attendance percentage which makes the work simple. Also mails and messages can be sent by the staff members using that site to intimate any urgent messages to the parents.</w:t>
      </w:r>
      <w:r w:rsidRPr="00617A4A">
        <w:rPr>
          <w:rFonts w:ascii="Aptos" w:hAnsi="Aptos"/>
          <w:b w:val="0"/>
          <w:bCs/>
        </w:rPr>
        <w:br w:type="page"/>
      </w:r>
    </w:p>
    <w:p w14:paraId="0255EB83" w14:textId="77777777" w:rsidR="000F187E" w:rsidRPr="00617A4A" w:rsidRDefault="00000000">
      <w:pPr>
        <w:pStyle w:val="Misc"/>
        <w:rPr>
          <w:rFonts w:ascii="Aptos" w:hAnsi="Aptos"/>
        </w:rPr>
      </w:pPr>
      <w:bookmarkStart w:id="79" w:name="_Toc105510328"/>
      <w:r w:rsidRPr="00617A4A">
        <w:rPr>
          <w:rFonts w:ascii="Aptos" w:hAnsi="Aptos"/>
        </w:rPr>
        <w:lastRenderedPageBreak/>
        <w:t>Chapter 3: Design Scheme</w:t>
      </w:r>
      <w:bookmarkEnd w:id="42"/>
      <w:bookmarkEnd w:id="43"/>
      <w:bookmarkEnd w:id="79"/>
    </w:p>
    <w:p w14:paraId="3538AE5F" w14:textId="77777777" w:rsidR="000F187E" w:rsidRPr="00617A4A" w:rsidRDefault="000F187E">
      <w:pPr>
        <w:pStyle w:val="ListParagraph"/>
        <w:numPr>
          <w:ilvl w:val="0"/>
          <w:numId w:val="14"/>
        </w:numPr>
        <w:tabs>
          <w:tab w:val="left" w:pos="9090"/>
        </w:tabs>
        <w:outlineLvl w:val="2"/>
        <w:rPr>
          <w:rFonts w:ascii="Aptos" w:hAnsi="Aptos"/>
          <w:b/>
          <w:vanish/>
          <w:sz w:val="28"/>
        </w:rPr>
      </w:pPr>
      <w:bookmarkStart w:id="80" w:name="_Toc536702516"/>
      <w:bookmarkStart w:id="81" w:name="_Toc508903193"/>
      <w:bookmarkStart w:id="82" w:name="_Toc508903534"/>
      <w:bookmarkStart w:id="83" w:name="_Toc3989983"/>
      <w:bookmarkStart w:id="84" w:name="_Toc508903461"/>
      <w:bookmarkStart w:id="85" w:name="_Toc3990304"/>
      <w:bookmarkStart w:id="86" w:name="_Toc508902331"/>
      <w:bookmarkStart w:id="87" w:name="_Toc508903683"/>
      <w:bookmarkStart w:id="88" w:name="_Toc508903375"/>
      <w:bookmarkStart w:id="89" w:name="_Toc101254947"/>
      <w:bookmarkStart w:id="90" w:name="_Toc508903996"/>
      <w:bookmarkStart w:id="91" w:name="_Toc432658655"/>
      <w:bookmarkStart w:id="92" w:name="_Toc432659016"/>
      <w:bookmarkStart w:id="93" w:name="_Toc105510329"/>
      <w:bookmarkStart w:id="94" w:name="_Toc536703573"/>
      <w:bookmarkStart w:id="95" w:name="_Toc39568787"/>
      <w:bookmarkStart w:id="96" w:name="_Toc536703666"/>
      <w:bookmarkStart w:id="97" w:name="_Toc508904242"/>
      <w:bookmarkStart w:id="98" w:name="_Toc536702225"/>
      <w:bookmarkStart w:id="99" w:name="_Toc1055102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5A864BAD" w14:textId="77777777" w:rsidR="000F187E" w:rsidRPr="00617A4A" w:rsidRDefault="00000000">
      <w:pPr>
        <w:pStyle w:val="Heading3"/>
        <w:rPr>
          <w:rFonts w:ascii="Aptos" w:hAnsi="Aptos"/>
        </w:rPr>
      </w:pPr>
      <w:bookmarkStart w:id="100" w:name="_Toc508903997"/>
      <w:bookmarkStart w:id="101" w:name="_Toc508903376"/>
      <w:bookmarkStart w:id="102" w:name="_Toc105510330"/>
      <w:r w:rsidRPr="00617A4A">
        <w:rPr>
          <w:rFonts w:ascii="Aptos" w:hAnsi="Aptos"/>
        </w:rPr>
        <w:t>3.1. System Design</w:t>
      </w:r>
      <w:bookmarkEnd w:id="100"/>
      <w:bookmarkEnd w:id="101"/>
      <w:bookmarkEnd w:id="102"/>
    </w:p>
    <w:p w14:paraId="6D122288" w14:textId="77777777" w:rsidR="000F187E" w:rsidRPr="00617A4A" w:rsidRDefault="00000000">
      <w:pPr>
        <w:tabs>
          <w:tab w:val="left" w:pos="9090"/>
        </w:tabs>
        <w:rPr>
          <w:rFonts w:ascii="Aptos" w:hAnsi="Aptos"/>
          <w:sz w:val="24"/>
          <w:szCs w:val="24"/>
        </w:rPr>
      </w:pPr>
      <w:r w:rsidRPr="00617A4A">
        <w:rPr>
          <w:rFonts w:ascii="Aptos" w:hAnsi="Aptos"/>
          <w:sz w:val="24"/>
          <w:szCs w:val="24"/>
        </w:rPr>
        <w:t xml:space="preserve">Fingerprint processing includes two parts: fingerprint enrollment and fingerprint matching (the matching can be 1:1 or </w:t>
      </w:r>
      <w:proofErr w:type="gramStart"/>
      <w:r w:rsidRPr="00617A4A">
        <w:rPr>
          <w:rFonts w:ascii="Aptos" w:hAnsi="Aptos"/>
          <w:sz w:val="24"/>
          <w:szCs w:val="24"/>
        </w:rPr>
        <w:t>1:N</w:t>
      </w:r>
      <w:proofErr w:type="gramEnd"/>
      <w:r w:rsidRPr="00617A4A">
        <w:rPr>
          <w:rFonts w:ascii="Aptos" w:hAnsi="Aptos"/>
          <w:sz w:val="24"/>
          <w:szCs w:val="24"/>
        </w:rPr>
        <w:t xml:space="preserve">). When enrolling, user needs to enter the finger two times. The system will process the </w:t>
      </w:r>
      <w:proofErr w:type="gramStart"/>
      <w:r w:rsidRPr="00617A4A">
        <w:rPr>
          <w:rFonts w:ascii="Aptos" w:hAnsi="Aptos"/>
          <w:sz w:val="24"/>
          <w:szCs w:val="24"/>
        </w:rPr>
        <w:t>two time</w:t>
      </w:r>
      <w:proofErr w:type="gramEnd"/>
      <w:r w:rsidRPr="00617A4A">
        <w:rPr>
          <w:rFonts w:ascii="Aptos" w:hAnsi="Aptos"/>
          <w:sz w:val="24"/>
          <w:szCs w:val="24"/>
        </w:rPr>
        <w:t xml:space="preserve"> finger images, generate a template of the finger based on processing results and store the template. When matching, user enters the finger through optical sensor and system will generate a template of the finger and compare it with templates of the finger library. For 1:1 matching, system will compare the live finger with specific template designated in the Module; for </w:t>
      </w:r>
      <w:proofErr w:type="gramStart"/>
      <w:r w:rsidRPr="00617A4A">
        <w:rPr>
          <w:rFonts w:ascii="Aptos" w:hAnsi="Aptos"/>
          <w:sz w:val="24"/>
          <w:szCs w:val="24"/>
        </w:rPr>
        <w:t>1:N</w:t>
      </w:r>
      <w:proofErr w:type="gramEnd"/>
      <w:r w:rsidRPr="00617A4A">
        <w:rPr>
          <w:rFonts w:ascii="Aptos" w:hAnsi="Aptos"/>
          <w:sz w:val="24"/>
          <w:szCs w:val="24"/>
        </w:rPr>
        <w:t xml:space="preserve"> 24 matching, or searching, system will search the whole finger library for the matching finger. In both circumstances, system will return the matching result, success or failure.</w:t>
      </w:r>
    </w:p>
    <w:p w14:paraId="6BC3B0D1" w14:textId="2F44F500" w:rsidR="000F187E" w:rsidRPr="00617A4A" w:rsidRDefault="00000000">
      <w:pPr>
        <w:tabs>
          <w:tab w:val="left" w:pos="9090"/>
        </w:tabs>
        <w:rPr>
          <w:rFonts w:ascii="Aptos" w:hAnsi="Aptos"/>
          <w:sz w:val="24"/>
          <w:szCs w:val="24"/>
        </w:rPr>
      </w:pPr>
      <w:r w:rsidRPr="00617A4A">
        <w:rPr>
          <w:rFonts w:ascii="Aptos" w:hAnsi="Aptos"/>
          <w:sz w:val="24"/>
          <w:szCs w:val="24"/>
        </w:rPr>
        <w:t xml:space="preserve">The </w:t>
      </w:r>
      <w:r w:rsidRPr="00617A4A">
        <w:rPr>
          <w:rFonts w:ascii="Aptos" w:hAnsi="Aptos"/>
          <w:b/>
          <w:bCs/>
          <w:sz w:val="24"/>
          <w:szCs w:val="24"/>
        </w:rPr>
        <w:t>R307</w:t>
      </w:r>
      <w:r w:rsidR="00617A4A">
        <w:rPr>
          <w:rFonts w:ascii="Aptos" w:hAnsi="Aptos"/>
          <w:b/>
          <w:bCs/>
          <w:sz w:val="24"/>
          <w:szCs w:val="24"/>
        </w:rPr>
        <w:t>s</w:t>
      </w:r>
      <w:r w:rsidRPr="00617A4A">
        <w:rPr>
          <w:rFonts w:ascii="Aptos" w:hAnsi="Aptos"/>
          <w:b/>
          <w:bCs/>
          <w:sz w:val="24"/>
          <w:szCs w:val="24"/>
        </w:rPr>
        <w:t xml:space="preserve"> Fingerprint Sensor</w:t>
      </w:r>
      <w:r w:rsidRPr="00617A4A">
        <w:rPr>
          <w:rFonts w:ascii="Aptos" w:hAnsi="Aptos"/>
          <w:sz w:val="24"/>
          <w:szCs w:val="24"/>
        </w:rPr>
        <w:t xml:space="preserve"> and Raspberry Pi Pico can be interfaced using the UART (Universal Asynchronous Receiver-Transmitter) communication protocol. The R307</w:t>
      </w:r>
      <w:r w:rsidR="00617A4A">
        <w:rPr>
          <w:rFonts w:ascii="Aptos" w:hAnsi="Aptos"/>
          <w:sz w:val="24"/>
          <w:szCs w:val="24"/>
        </w:rPr>
        <w:t>s</w:t>
      </w:r>
      <w:r w:rsidRPr="00617A4A">
        <w:rPr>
          <w:rFonts w:ascii="Aptos" w:hAnsi="Aptos"/>
          <w:sz w:val="24"/>
          <w:szCs w:val="24"/>
        </w:rPr>
        <w:t xml:space="preserve"> typically communicates via a serial interface, and the Raspberry Pi Pico, being a microcontroller, has UART capabilities that can be utilized for this purpose</w:t>
      </w:r>
    </w:p>
    <w:p w14:paraId="4D63340B" w14:textId="77777777" w:rsidR="000F187E" w:rsidRPr="00617A4A" w:rsidRDefault="00000000">
      <w:pPr>
        <w:rPr>
          <w:rFonts w:ascii="Aptos" w:hAnsi="Aptos"/>
        </w:rPr>
      </w:pPr>
      <w:r w:rsidRPr="00617A4A">
        <w:rPr>
          <w:rFonts w:ascii="Aptos" w:hAnsi="Aptos"/>
          <w:sz w:val="24"/>
          <w:szCs w:val="24"/>
        </w:rPr>
        <w:t>Power Connections</w:t>
      </w:r>
      <w:r w:rsidRPr="00617A4A">
        <w:rPr>
          <w:rFonts w:ascii="Aptos" w:hAnsi="Aptos"/>
        </w:rPr>
        <w:t>:</w:t>
      </w:r>
    </w:p>
    <w:p w14:paraId="71D0560C" w14:textId="77777777" w:rsidR="000F187E" w:rsidRPr="00617A4A" w:rsidRDefault="00000000">
      <w:pPr>
        <w:rPr>
          <w:rFonts w:ascii="Aptos" w:hAnsi="Aptos"/>
          <w:sz w:val="24"/>
          <w:szCs w:val="24"/>
        </w:rPr>
      </w:pPr>
      <w:r w:rsidRPr="00617A4A">
        <w:rPr>
          <w:rFonts w:ascii="Aptos" w:hAnsi="Aptos"/>
        </w:rPr>
        <w:t xml:space="preserve">   - </w:t>
      </w:r>
      <w:r w:rsidRPr="00617A4A">
        <w:rPr>
          <w:rFonts w:ascii="Aptos" w:hAnsi="Aptos"/>
          <w:sz w:val="24"/>
          <w:szCs w:val="24"/>
        </w:rPr>
        <w:t>Connect the VCC (Power) pin of the R307 to a 3.3V output pin on the Raspberry Pi Pico.</w:t>
      </w:r>
    </w:p>
    <w:p w14:paraId="6081F235" w14:textId="77777777" w:rsidR="000F187E" w:rsidRPr="00617A4A" w:rsidRDefault="00000000">
      <w:pPr>
        <w:rPr>
          <w:rFonts w:ascii="Aptos" w:hAnsi="Aptos"/>
          <w:sz w:val="24"/>
          <w:szCs w:val="24"/>
        </w:rPr>
      </w:pPr>
      <w:r w:rsidRPr="00617A4A">
        <w:rPr>
          <w:rFonts w:ascii="Aptos" w:hAnsi="Aptos"/>
          <w:sz w:val="24"/>
          <w:szCs w:val="24"/>
        </w:rPr>
        <w:t xml:space="preserve">   - Connect the GND (Ground) pin of the R307 to a ground (GND) pin on the Raspberry Pi Pico.</w:t>
      </w:r>
    </w:p>
    <w:p w14:paraId="7435D22A" w14:textId="77777777" w:rsidR="000F187E" w:rsidRPr="00617A4A" w:rsidRDefault="00000000">
      <w:pPr>
        <w:rPr>
          <w:rFonts w:ascii="Aptos" w:hAnsi="Aptos"/>
          <w:sz w:val="24"/>
          <w:szCs w:val="24"/>
        </w:rPr>
      </w:pPr>
      <w:r w:rsidRPr="00617A4A">
        <w:rPr>
          <w:rFonts w:ascii="Aptos" w:hAnsi="Aptos"/>
          <w:sz w:val="24"/>
          <w:szCs w:val="24"/>
        </w:rPr>
        <w:t>Serial Communication (UART):</w:t>
      </w:r>
    </w:p>
    <w:p w14:paraId="4FCC7936" w14:textId="77777777" w:rsidR="000F187E" w:rsidRPr="00617A4A" w:rsidRDefault="00000000">
      <w:pPr>
        <w:rPr>
          <w:rFonts w:ascii="Aptos" w:hAnsi="Aptos"/>
          <w:sz w:val="24"/>
          <w:szCs w:val="24"/>
        </w:rPr>
      </w:pPr>
      <w:r w:rsidRPr="00617A4A">
        <w:rPr>
          <w:rFonts w:ascii="Aptos" w:hAnsi="Aptos"/>
          <w:sz w:val="24"/>
          <w:szCs w:val="24"/>
        </w:rPr>
        <w:t xml:space="preserve">   - Connect the TX (Transmit) pin of the R307 to the RX (Receive) pin on the Raspberry Pi Pico.</w:t>
      </w:r>
    </w:p>
    <w:p w14:paraId="7252F271" w14:textId="77777777" w:rsidR="000F187E" w:rsidRPr="00617A4A" w:rsidRDefault="00000000">
      <w:pPr>
        <w:rPr>
          <w:rFonts w:ascii="Aptos" w:hAnsi="Aptos"/>
          <w:sz w:val="24"/>
          <w:szCs w:val="24"/>
        </w:rPr>
      </w:pPr>
      <w:r w:rsidRPr="00617A4A">
        <w:rPr>
          <w:rFonts w:ascii="Aptos" w:hAnsi="Aptos"/>
          <w:sz w:val="24"/>
          <w:szCs w:val="24"/>
        </w:rPr>
        <w:t xml:space="preserve">   - Connect the RX (Receive) pin of the R307 to the TX (Transmit) pin on the Raspberry Pi Pico.</w:t>
      </w:r>
    </w:p>
    <w:p w14:paraId="63D12583" w14:textId="77777777" w:rsidR="00617A4A" w:rsidRDefault="00617A4A">
      <w:pPr>
        <w:rPr>
          <w:rFonts w:ascii="Aptos" w:hAnsi="Aptos"/>
          <w:b/>
          <w:bCs/>
          <w:sz w:val="24"/>
          <w:szCs w:val="24"/>
        </w:rPr>
      </w:pPr>
    </w:p>
    <w:p w14:paraId="732BD37B" w14:textId="3FE5894D" w:rsidR="000F187E" w:rsidRPr="00617A4A" w:rsidRDefault="00000000">
      <w:pPr>
        <w:rPr>
          <w:rFonts w:ascii="Aptos" w:hAnsi="Aptos"/>
          <w:sz w:val="24"/>
          <w:szCs w:val="24"/>
        </w:rPr>
      </w:pPr>
      <w:r w:rsidRPr="00617A4A">
        <w:rPr>
          <w:rFonts w:ascii="Aptos" w:hAnsi="Aptos"/>
          <w:b/>
          <w:bCs/>
          <w:sz w:val="24"/>
          <w:szCs w:val="24"/>
        </w:rPr>
        <w:lastRenderedPageBreak/>
        <w:t>Block Diagram</w:t>
      </w:r>
      <w:r w:rsidRPr="00617A4A">
        <w:rPr>
          <w:rFonts w:ascii="Aptos" w:hAnsi="Aptos"/>
          <w:sz w:val="24"/>
          <w:szCs w:val="24"/>
        </w:rPr>
        <w:t>:</w:t>
      </w:r>
    </w:p>
    <w:p w14:paraId="735D0E64" w14:textId="77777777" w:rsidR="000F187E" w:rsidRPr="00617A4A" w:rsidRDefault="00000000">
      <w:pPr>
        <w:rPr>
          <w:rFonts w:ascii="Aptos" w:hAnsi="Aptos"/>
        </w:rPr>
      </w:pPr>
      <w:r w:rsidRPr="00617A4A">
        <w:rPr>
          <w:rFonts w:ascii="Aptos" w:hAnsi="Aptos"/>
          <w:noProof/>
        </w:rPr>
        <w:drawing>
          <wp:inline distT="0" distB="0" distL="0" distR="0" wp14:anchorId="38620995" wp14:editId="24167332">
            <wp:extent cx="6256655" cy="3610610"/>
            <wp:effectExtent l="0" t="0" r="0" b="8890"/>
            <wp:docPr id="190980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09831" name="Picture 1"/>
                    <pic:cNvPicPr>
                      <a:picLocks noChangeAspect="1"/>
                    </pic:cNvPicPr>
                  </pic:nvPicPr>
                  <pic:blipFill>
                    <a:blip r:embed="rId21"/>
                    <a:stretch>
                      <a:fillRect/>
                    </a:stretch>
                  </pic:blipFill>
                  <pic:spPr>
                    <a:xfrm>
                      <a:off x="0" y="0"/>
                      <a:ext cx="6269150" cy="3617880"/>
                    </a:xfrm>
                    <a:prstGeom prst="rect">
                      <a:avLst/>
                    </a:prstGeom>
                  </pic:spPr>
                </pic:pic>
              </a:graphicData>
            </a:graphic>
          </wp:inline>
        </w:drawing>
      </w:r>
    </w:p>
    <w:p w14:paraId="53FE0425" w14:textId="77777777" w:rsidR="000F187E" w:rsidRPr="00617A4A" w:rsidRDefault="00000000">
      <w:pPr>
        <w:tabs>
          <w:tab w:val="left" w:pos="9090"/>
        </w:tabs>
        <w:rPr>
          <w:rFonts w:ascii="Aptos" w:hAnsi="Aptos"/>
          <w:sz w:val="24"/>
          <w:szCs w:val="24"/>
        </w:rPr>
      </w:pPr>
      <w:r w:rsidRPr="00617A4A">
        <w:rPr>
          <w:rFonts w:ascii="Aptos" w:hAnsi="Aptos"/>
          <w:sz w:val="24"/>
          <w:szCs w:val="24"/>
        </w:rPr>
        <w:t>This shows the interconnection between the components of the system consisting of a fingerprint sensor R-307, a Raspberry Pi Pico W, and a Servo Motor SG-90.</w:t>
      </w:r>
    </w:p>
    <w:p w14:paraId="52F1D5FC" w14:textId="77777777" w:rsidR="000F187E" w:rsidRPr="00617A4A" w:rsidRDefault="00000000">
      <w:pPr>
        <w:tabs>
          <w:tab w:val="left" w:pos="9090"/>
        </w:tabs>
        <w:rPr>
          <w:rFonts w:ascii="Aptos" w:hAnsi="Aptos"/>
          <w:sz w:val="24"/>
          <w:szCs w:val="24"/>
        </w:rPr>
      </w:pPr>
      <w:r w:rsidRPr="00617A4A">
        <w:rPr>
          <w:rFonts w:ascii="Aptos" w:hAnsi="Aptos"/>
          <w:sz w:val="24"/>
          <w:szCs w:val="24"/>
        </w:rPr>
        <w:t xml:space="preserve">For connection of the </w:t>
      </w:r>
      <w:r w:rsidRPr="00617A4A">
        <w:rPr>
          <w:rFonts w:ascii="Aptos" w:hAnsi="Aptos"/>
          <w:b/>
          <w:bCs/>
          <w:sz w:val="24"/>
          <w:szCs w:val="24"/>
        </w:rPr>
        <w:t>Servo Motor SG-90</w:t>
      </w:r>
      <w:r w:rsidRPr="00617A4A">
        <w:rPr>
          <w:rFonts w:ascii="Aptos" w:hAnsi="Aptos"/>
          <w:sz w:val="24"/>
          <w:szCs w:val="24"/>
        </w:rPr>
        <w:t xml:space="preserve">: </w:t>
      </w:r>
    </w:p>
    <w:p w14:paraId="22AAF685" w14:textId="77777777" w:rsidR="000F187E" w:rsidRPr="00617A4A" w:rsidRDefault="00000000">
      <w:pPr>
        <w:ind w:left="284" w:hanging="142"/>
        <w:rPr>
          <w:rFonts w:ascii="Aptos" w:hAnsi="Aptos"/>
          <w:sz w:val="24"/>
          <w:szCs w:val="24"/>
        </w:rPr>
      </w:pPr>
      <w:r w:rsidRPr="00617A4A">
        <w:rPr>
          <w:rFonts w:ascii="Aptos" w:hAnsi="Aptos"/>
        </w:rPr>
        <w:t>-</w:t>
      </w:r>
      <w:r w:rsidRPr="00617A4A">
        <w:rPr>
          <w:rFonts w:ascii="Aptos" w:hAnsi="Aptos"/>
          <w:sz w:val="24"/>
          <w:szCs w:val="24"/>
        </w:rPr>
        <w:t>Connect the red wire (VCC) of the SG90 servo to the 5V pin on the Raspberry Pi Pico.</w:t>
      </w:r>
    </w:p>
    <w:p w14:paraId="13C01B38" w14:textId="77777777" w:rsidR="000F187E" w:rsidRPr="00617A4A" w:rsidRDefault="00000000">
      <w:pPr>
        <w:rPr>
          <w:rFonts w:ascii="Aptos" w:hAnsi="Aptos"/>
          <w:sz w:val="24"/>
          <w:szCs w:val="24"/>
        </w:rPr>
      </w:pPr>
      <w:r w:rsidRPr="00617A4A">
        <w:rPr>
          <w:rFonts w:ascii="Aptos" w:hAnsi="Aptos"/>
          <w:sz w:val="24"/>
          <w:szCs w:val="24"/>
        </w:rPr>
        <w:t xml:space="preserve">   - Connect the brown wire (GND) of the SG90 servo to any ground (GND) pin on the Raspberry Pi Pico.</w:t>
      </w:r>
    </w:p>
    <w:p w14:paraId="4BE0F116" w14:textId="77777777" w:rsidR="000F187E" w:rsidRPr="00617A4A" w:rsidRDefault="00000000">
      <w:pPr>
        <w:rPr>
          <w:rFonts w:ascii="Aptos" w:hAnsi="Aptos"/>
          <w:sz w:val="24"/>
          <w:szCs w:val="24"/>
        </w:rPr>
      </w:pPr>
      <w:r w:rsidRPr="00617A4A">
        <w:rPr>
          <w:rFonts w:ascii="Aptos" w:hAnsi="Aptos"/>
          <w:sz w:val="24"/>
          <w:szCs w:val="24"/>
        </w:rPr>
        <w:t>-Connect the orange or yellow wire (signal) of the SG90 servo to a GPIO pin on the Raspberry Pi Pico. Choose a GPIO pin that supports PWM (Pulse Width Modulation). GPIO0, GPIO1, GPIO2, etc., are commonly used.</w:t>
      </w:r>
    </w:p>
    <w:p w14:paraId="0F8DA63F" w14:textId="77777777" w:rsidR="000F187E" w:rsidRPr="00617A4A" w:rsidRDefault="00000000">
      <w:pPr>
        <w:ind w:left="142" w:firstLine="142"/>
        <w:rPr>
          <w:rFonts w:ascii="Aptos" w:hAnsi="Aptos"/>
          <w:sz w:val="24"/>
          <w:szCs w:val="24"/>
        </w:rPr>
      </w:pPr>
      <w:r w:rsidRPr="00617A4A">
        <w:rPr>
          <w:rFonts w:ascii="Aptos" w:hAnsi="Aptos"/>
          <w:sz w:val="24"/>
          <w:szCs w:val="24"/>
        </w:rPr>
        <w:t>The fingerprint is registered into the memory bus of Raspberry Pi Pico which is then cross checked when any fingerprint is detected through the sensor.</w:t>
      </w:r>
    </w:p>
    <w:p w14:paraId="482F7CC7" w14:textId="77777777" w:rsidR="000F187E" w:rsidRPr="00617A4A" w:rsidRDefault="000F187E">
      <w:pPr>
        <w:tabs>
          <w:tab w:val="left" w:pos="9090"/>
        </w:tabs>
        <w:rPr>
          <w:rFonts w:ascii="Aptos" w:hAnsi="Aptos"/>
          <w:sz w:val="24"/>
          <w:szCs w:val="24"/>
        </w:rPr>
      </w:pPr>
    </w:p>
    <w:p w14:paraId="60D2B97B" w14:textId="77777777" w:rsidR="000F187E" w:rsidRPr="00617A4A" w:rsidRDefault="00000000">
      <w:pPr>
        <w:pStyle w:val="Heading3"/>
        <w:rPr>
          <w:rFonts w:ascii="Aptos" w:hAnsi="Aptos"/>
        </w:rPr>
      </w:pPr>
      <w:bookmarkStart w:id="103" w:name="_Toc105510331"/>
      <w:bookmarkStart w:id="104" w:name="_Toc508903998"/>
      <w:bookmarkStart w:id="105" w:name="_Toc508903377"/>
      <w:r w:rsidRPr="00617A4A">
        <w:rPr>
          <w:rFonts w:ascii="Aptos" w:hAnsi="Aptos"/>
        </w:rPr>
        <w:lastRenderedPageBreak/>
        <w:t>3.2. Architecture</w:t>
      </w:r>
      <w:bookmarkEnd w:id="103"/>
      <w:bookmarkEnd w:id="104"/>
      <w:bookmarkEnd w:id="105"/>
    </w:p>
    <w:p w14:paraId="0F227FB3" w14:textId="77777777" w:rsidR="000F187E" w:rsidRPr="00617A4A" w:rsidRDefault="00000000">
      <w:pPr>
        <w:rPr>
          <w:rFonts w:ascii="Aptos" w:hAnsi="Aptos"/>
          <w:color w:val="0D0D0D" w:themeColor="text1" w:themeTint="F2"/>
          <w:sz w:val="24"/>
          <w:szCs w:val="24"/>
        </w:rPr>
      </w:pPr>
      <w:r w:rsidRPr="00617A4A">
        <w:rPr>
          <w:rFonts w:ascii="Aptos" w:hAnsi="Aptos"/>
          <w:color w:val="0D0D0D" w:themeColor="text1" w:themeTint="F2"/>
          <w:sz w:val="24"/>
          <w:szCs w:val="24"/>
        </w:rPr>
        <w:t>This project presents a door locking system which suggests two ways for unlocking a door using Internet of Things (IoT) and Fingerprint Sensor R-307. The door gets unlocked by the servo motor SG-90 by authenticating through the biometric recognition.</w:t>
      </w:r>
    </w:p>
    <w:p w14:paraId="3989AB9A" w14:textId="77777777" w:rsidR="000F187E" w:rsidRPr="00617A4A" w:rsidRDefault="00000000">
      <w:pPr>
        <w:rPr>
          <w:rFonts w:ascii="Aptos" w:hAnsi="Aptos"/>
          <w:color w:val="0D0D0D" w:themeColor="text1" w:themeTint="F2"/>
          <w:sz w:val="20"/>
          <w:szCs w:val="20"/>
        </w:rPr>
      </w:pPr>
      <w:r w:rsidRPr="00617A4A">
        <w:rPr>
          <w:rFonts w:ascii="Aptos" w:hAnsi="Aptos"/>
          <w:b/>
          <w:bCs/>
          <w:color w:val="0D0D0D" w:themeColor="text1" w:themeTint="F2"/>
          <w:sz w:val="24"/>
          <w:szCs w:val="24"/>
        </w:rPr>
        <w:t>Circuit Diagram of the System</w:t>
      </w:r>
      <w:r w:rsidRPr="00617A4A">
        <w:rPr>
          <w:rFonts w:ascii="Aptos" w:hAnsi="Aptos"/>
          <w:color w:val="0D0D0D" w:themeColor="text1" w:themeTint="F2"/>
          <w:sz w:val="24"/>
          <w:szCs w:val="24"/>
        </w:rPr>
        <w:t>:</w:t>
      </w:r>
    </w:p>
    <w:p w14:paraId="718907E9" w14:textId="77777777" w:rsidR="000F187E" w:rsidRPr="00617A4A" w:rsidRDefault="00000000">
      <w:pPr>
        <w:tabs>
          <w:tab w:val="left" w:pos="9090"/>
        </w:tabs>
        <w:ind w:left="284" w:hanging="284"/>
        <w:rPr>
          <w:rFonts w:ascii="Aptos" w:hAnsi="Aptos" w:cs="Times New Roman"/>
          <w:sz w:val="24"/>
        </w:rPr>
      </w:pPr>
      <w:r w:rsidRPr="00617A4A">
        <w:rPr>
          <w:rFonts w:ascii="Aptos" w:hAnsi="Aptos" w:cs="Times New Roman"/>
          <w:noProof/>
          <w:sz w:val="24"/>
        </w:rPr>
        <w:drawing>
          <wp:inline distT="0" distB="0" distL="0" distR="0" wp14:anchorId="0C4E0562" wp14:editId="28312744">
            <wp:extent cx="5756910" cy="3084195"/>
            <wp:effectExtent l="0" t="0" r="0" b="1905"/>
            <wp:docPr id="88961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10724"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78735" cy="3095659"/>
                    </a:xfrm>
                    <a:prstGeom prst="rect">
                      <a:avLst/>
                    </a:prstGeom>
                  </pic:spPr>
                </pic:pic>
              </a:graphicData>
            </a:graphic>
          </wp:inline>
        </w:drawing>
      </w:r>
    </w:p>
    <w:p w14:paraId="31017519" w14:textId="77777777" w:rsidR="000F187E" w:rsidRPr="00617A4A" w:rsidRDefault="00000000">
      <w:pPr>
        <w:tabs>
          <w:tab w:val="left" w:pos="9090"/>
        </w:tabs>
        <w:ind w:left="284" w:hanging="284"/>
        <w:jc w:val="center"/>
        <w:rPr>
          <w:rFonts w:ascii="Aptos" w:hAnsi="Aptos" w:cs="Times New Roman"/>
          <w:b/>
          <w:bCs/>
          <w:sz w:val="24"/>
        </w:rPr>
      </w:pPr>
      <w:r w:rsidRPr="00617A4A">
        <w:rPr>
          <w:rFonts w:ascii="Aptos" w:hAnsi="Aptos" w:cs="Times New Roman"/>
          <w:b/>
          <w:bCs/>
          <w:sz w:val="24"/>
        </w:rPr>
        <w:t>Fig: Depiction of the architecture of the system consisting of three components</w:t>
      </w:r>
    </w:p>
    <w:p w14:paraId="1FF618E0" w14:textId="77777777" w:rsidR="000F187E" w:rsidRPr="00617A4A" w:rsidRDefault="00000000">
      <w:pPr>
        <w:tabs>
          <w:tab w:val="left" w:pos="9090"/>
        </w:tabs>
        <w:ind w:left="284" w:hanging="284"/>
        <w:rPr>
          <w:rFonts w:ascii="Aptos" w:hAnsi="Aptos" w:cs="Times New Roman"/>
          <w:b/>
          <w:bCs/>
          <w:sz w:val="24"/>
        </w:rPr>
      </w:pPr>
      <w:r w:rsidRPr="00617A4A">
        <w:rPr>
          <w:rFonts w:ascii="Aptos" w:hAnsi="Aptos" w:cs="Times New Roman"/>
          <w:b/>
          <w:bCs/>
          <w:sz w:val="24"/>
        </w:rPr>
        <w:t>Actual Representation of the Model:</w:t>
      </w:r>
    </w:p>
    <w:p w14:paraId="3F250638" w14:textId="77777777" w:rsidR="000F187E" w:rsidRPr="00617A4A" w:rsidRDefault="00000000">
      <w:pPr>
        <w:tabs>
          <w:tab w:val="left" w:pos="9090"/>
        </w:tabs>
        <w:ind w:left="284" w:hanging="284"/>
        <w:rPr>
          <w:rFonts w:ascii="Aptos" w:hAnsi="Aptos" w:cs="Times New Roman"/>
          <w:b/>
          <w:bCs/>
          <w:sz w:val="24"/>
        </w:rPr>
      </w:pPr>
      <w:r w:rsidRPr="00617A4A">
        <w:rPr>
          <w:rFonts w:ascii="Aptos" w:hAnsi="Aptos" w:cs="Times New Roman"/>
          <w:b/>
          <w:bCs/>
          <w:noProof/>
          <w:sz w:val="24"/>
        </w:rPr>
        <w:lastRenderedPageBreak/>
        <w:drawing>
          <wp:inline distT="0" distB="0" distL="0" distR="0" wp14:anchorId="00BC2B0E" wp14:editId="02E5D9E8">
            <wp:extent cx="4743450" cy="3571875"/>
            <wp:effectExtent l="0" t="0" r="0" b="9525"/>
            <wp:docPr id="877411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11976" name="Picture 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44147" cy="3572400"/>
                    </a:xfrm>
                    <a:prstGeom prst="rect">
                      <a:avLst/>
                    </a:prstGeom>
                  </pic:spPr>
                </pic:pic>
              </a:graphicData>
            </a:graphic>
          </wp:inline>
        </w:drawing>
      </w:r>
    </w:p>
    <w:p w14:paraId="0A6C58B4" w14:textId="77777777" w:rsidR="000F187E" w:rsidRPr="00617A4A" w:rsidRDefault="00000000">
      <w:pPr>
        <w:tabs>
          <w:tab w:val="left" w:pos="9090"/>
        </w:tabs>
        <w:ind w:left="284" w:hanging="284"/>
        <w:jc w:val="center"/>
        <w:rPr>
          <w:rFonts w:ascii="Aptos" w:hAnsi="Aptos" w:cs="Times New Roman"/>
          <w:b/>
          <w:bCs/>
          <w:sz w:val="24"/>
        </w:rPr>
      </w:pPr>
      <w:r w:rsidRPr="00617A4A">
        <w:rPr>
          <w:rFonts w:ascii="Aptos" w:hAnsi="Aptos" w:cs="Times New Roman"/>
          <w:b/>
          <w:bCs/>
          <w:sz w:val="24"/>
        </w:rPr>
        <w:t>Fig: Fingerprint Sensor connected to Raspberry on breadboard and motor SG-90 responsible for locking and unlocking the door</w:t>
      </w:r>
    </w:p>
    <w:p w14:paraId="7993BA5E" w14:textId="77777777" w:rsidR="000F187E" w:rsidRPr="00617A4A" w:rsidRDefault="000F187E">
      <w:pPr>
        <w:tabs>
          <w:tab w:val="left" w:pos="9090"/>
        </w:tabs>
        <w:ind w:left="284" w:hanging="284"/>
        <w:jc w:val="center"/>
        <w:rPr>
          <w:rFonts w:ascii="Aptos" w:hAnsi="Aptos" w:cs="Times New Roman"/>
          <w:b/>
          <w:bCs/>
          <w:sz w:val="24"/>
        </w:rPr>
      </w:pPr>
    </w:p>
    <w:p w14:paraId="3361A534" w14:textId="77777777" w:rsidR="000F187E" w:rsidRPr="00617A4A" w:rsidRDefault="00000000">
      <w:pPr>
        <w:pStyle w:val="Heading3"/>
        <w:rPr>
          <w:rFonts w:ascii="Aptos" w:hAnsi="Aptos"/>
        </w:rPr>
      </w:pPr>
      <w:bookmarkStart w:id="106" w:name="_Toc105510332"/>
      <w:bookmarkStart w:id="107" w:name="_Toc508903378"/>
      <w:bookmarkStart w:id="108" w:name="_Toc508903999"/>
      <w:r w:rsidRPr="00617A4A">
        <w:rPr>
          <w:rFonts w:ascii="Aptos" w:hAnsi="Aptos"/>
        </w:rPr>
        <w:t>3.3. Component Design</w:t>
      </w:r>
      <w:bookmarkEnd w:id="106"/>
      <w:r w:rsidRPr="00617A4A">
        <w:rPr>
          <w:rFonts w:ascii="Aptos" w:hAnsi="Aptos"/>
        </w:rPr>
        <w:t xml:space="preserve"> </w:t>
      </w:r>
    </w:p>
    <w:p w14:paraId="440B9BE0" w14:textId="77777777" w:rsidR="000F187E" w:rsidRPr="00617A4A" w:rsidRDefault="00000000">
      <w:pPr>
        <w:pStyle w:val="Heading3"/>
        <w:rPr>
          <w:rFonts w:ascii="Aptos" w:hAnsi="Aptos"/>
          <w:b w:val="0"/>
          <w:bCs/>
          <w:sz w:val="24"/>
          <w:szCs w:val="20"/>
        </w:rPr>
      </w:pPr>
      <w:r w:rsidRPr="00617A4A">
        <w:rPr>
          <w:rFonts w:ascii="Aptos" w:hAnsi="Aptos"/>
          <w:b w:val="0"/>
          <w:bCs/>
          <w:sz w:val="24"/>
          <w:szCs w:val="20"/>
        </w:rPr>
        <w:t>The project consists of three components:</w:t>
      </w:r>
    </w:p>
    <w:p w14:paraId="0C67AE01" w14:textId="77777777" w:rsidR="000F187E" w:rsidRPr="00617A4A" w:rsidRDefault="00000000">
      <w:pPr>
        <w:rPr>
          <w:rFonts w:ascii="Aptos" w:hAnsi="Aptos"/>
          <w:sz w:val="24"/>
          <w:szCs w:val="24"/>
        </w:rPr>
      </w:pPr>
      <w:r w:rsidRPr="00617A4A">
        <w:rPr>
          <w:rFonts w:ascii="Aptos" w:hAnsi="Aptos"/>
          <w:b/>
          <w:bCs/>
          <w:sz w:val="24"/>
          <w:szCs w:val="24"/>
        </w:rPr>
        <w:t>Raspberry Pi Pico W</w:t>
      </w:r>
      <w:r w:rsidRPr="00617A4A">
        <w:rPr>
          <w:rFonts w:ascii="Aptos" w:hAnsi="Aptos"/>
          <w:sz w:val="24"/>
          <w:szCs w:val="24"/>
        </w:rPr>
        <w:t xml:space="preserve">- </w:t>
      </w:r>
    </w:p>
    <w:p w14:paraId="008B16BD" w14:textId="77777777" w:rsidR="000F187E" w:rsidRPr="00617A4A" w:rsidRDefault="00000000">
      <w:pPr>
        <w:pStyle w:val="ListParagraph"/>
        <w:numPr>
          <w:ilvl w:val="0"/>
          <w:numId w:val="13"/>
        </w:numPr>
        <w:rPr>
          <w:rFonts w:ascii="Aptos" w:hAnsi="Aptos"/>
          <w:sz w:val="24"/>
          <w:szCs w:val="24"/>
        </w:rPr>
      </w:pPr>
      <w:r w:rsidRPr="00617A4A">
        <w:rPr>
          <w:rFonts w:ascii="Aptos" w:hAnsi="Aptos"/>
          <w:sz w:val="24"/>
          <w:szCs w:val="24"/>
        </w:rPr>
        <w:t>The Raspberry Pi Pico W is a variant of the Raspberry Pi Pico, which is a microcontroller board developed by the Raspberry Pi Foundation. The "W" in Raspberry Pi Pico W stands for "Wireless," indicating that this version includes built-in wireless connectivity features</w:t>
      </w:r>
    </w:p>
    <w:p w14:paraId="72F3F0E0" w14:textId="77777777" w:rsidR="000F187E" w:rsidRPr="00617A4A" w:rsidRDefault="00000000">
      <w:pPr>
        <w:pStyle w:val="ListParagraph"/>
        <w:numPr>
          <w:ilvl w:val="0"/>
          <w:numId w:val="13"/>
        </w:numPr>
        <w:rPr>
          <w:rFonts w:ascii="Aptos" w:hAnsi="Aptos"/>
          <w:sz w:val="24"/>
          <w:szCs w:val="24"/>
        </w:rPr>
      </w:pPr>
      <w:r w:rsidRPr="00617A4A">
        <w:rPr>
          <w:rFonts w:ascii="Aptos" w:hAnsi="Aptos"/>
          <w:sz w:val="24"/>
          <w:szCs w:val="24"/>
        </w:rPr>
        <w:t>The addition of wireless connectivity in the Raspberry Pi Pico W enhances its capabilities, making it suitable for a broader range of projects that require communication over Wi-Fi or Bluetooth networks</w:t>
      </w:r>
    </w:p>
    <w:p w14:paraId="136CC5A1" w14:textId="77777777" w:rsidR="000F187E" w:rsidRPr="00617A4A" w:rsidRDefault="00000000">
      <w:pPr>
        <w:rPr>
          <w:rFonts w:ascii="Aptos" w:hAnsi="Aptos"/>
        </w:rPr>
      </w:pPr>
      <w:r w:rsidRPr="00617A4A">
        <w:rPr>
          <w:rFonts w:ascii="Aptos" w:hAnsi="Aptos"/>
          <w:noProof/>
        </w:rPr>
        <w:lastRenderedPageBreak/>
        <w:drawing>
          <wp:inline distT="0" distB="0" distL="0" distR="0" wp14:anchorId="38554D52" wp14:editId="3B840E64">
            <wp:extent cx="6057900" cy="2656840"/>
            <wp:effectExtent l="0" t="0" r="0" b="0"/>
            <wp:docPr id="210514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49570" name="Picture 1"/>
                    <pic:cNvPicPr>
                      <a:picLocks noChangeAspect="1"/>
                    </pic:cNvPicPr>
                  </pic:nvPicPr>
                  <pic:blipFill>
                    <a:blip r:embed="rId24"/>
                    <a:stretch>
                      <a:fillRect/>
                    </a:stretch>
                  </pic:blipFill>
                  <pic:spPr>
                    <a:xfrm>
                      <a:off x="0" y="0"/>
                      <a:ext cx="6057900" cy="2656840"/>
                    </a:xfrm>
                    <a:prstGeom prst="rect">
                      <a:avLst/>
                    </a:prstGeom>
                  </pic:spPr>
                </pic:pic>
              </a:graphicData>
            </a:graphic>
          </wp:inline>
        </w:drawing>
      </w:r>
    </w:p>
    <w:p w14:paraId="4EE66111" w14:textId="77777777" w:rsidR="000F187E" w:rsidRPr="00617A4A" w:rsidRDefault="00000000">
      <w:pPr>
        <w:jc w:val="center"/>
        <w:rPr>
          <w:rFonts w:ascii="Aptos" w:hAnsi="Aptos"/>
          <w:b/>
          <w:bCs/>
          <w:sz w:val="24"/>
          <w:szCs w:val="24"/>
        </w:rPr>
      </w:pPr>
      <w:proofErr w:type="spellStart"/>
      <w:proofErr w:type="gramStart"/>
      <w:r w:rsidRPr="00617A4A">
        <w:rPr>
          <w:rFonts w:ascii="Aptos" w:hAnsi="Aptos"/>
          <w:b/>
          <w:bCs/>
          <w:sz w:val="24"/>
          <w:szCs w:val="24"/>
        </w:rPr>
        <w:t>Fig:Raspberry</w:t>
      </w:r>
      <w:proofErr w:type="spellEnd"/>
      <w:proofErr w:type="gramEnd"/>
      <w:r w:rsidRPr="00617A4A">
        <w:rPr>
          <w:rFonts w:ascii="Aptos" w:hAnsi="Aptos"/>
          <w:b/>
          <w:bCs/>
          <w:sz w:val="24"/>
          <w:szCs w:val="24"/>
        </w:rPr>
        <w:t xml:space="preserve"> Pi Pico W</w:t>
      </w:r>
    </w:p>
    <w:p w14:paraId="7726B020" w14:textId="77777777" w:rsidR="000F187E" w:rsidRPr="00617A4A" w:rsidRDefault="00000000">
      <w:pPr>
        <w:rPr>
          <w:rFonts w:ascii="Aptos" w:hAnsi="Aptos"/>
          <w:sz w:val="24"/>
          <w:szCs w:val="24"/>
        </w:rPr>
      </w:pPr>
      <w:r w:rsidRPr="00617A4A">
        <w:rPr>
          <w:rFonts w:ascii="Aptos" w:hAnsi="Aptos"/>
          <w:sz w:val="24"/>
          <w:szCs w:val="24"/>
        </w:rPr>
        <w:t xml:space="preserve">Fingerprint Sensor R-307- </w:t>
      </w:r>
    </w:p>
    <w:p w14:paraId="223FAB7F" w14:textId="77777777" w:rsidR="000F187E" w:rsidRPr="00617A4A" w:rsidRDefault="00000000">
      <w:pPr>
        <w:pStyle w:val="ListParagraph"/>
        <w:numPr>
          <w:ilvl w:val="0"/>
          <w:numId w:val="15"/>
        </w:numPr>
        <w:rPr>
          <w:rFonts w:ascii="Aptos" w:hAnsi="Aptos"/>
          <w:sz w:val="24"/>
          <w:szCs w:val="24"/>
        </w:rPr>
      </w:pPr>
      <w:r w:rsidRPr="00617A4A">
        <w:rPr>
          <w:rFonts w:ascii="Aptos" w:hAnsi="Aptos"/>
          <w:sz w:val="24"/>
          <w:szCs w:val="24"/>
        </w:rPr>
        <w:t>Fingerprints are one of the many unique biometric signatures which we can use to identify people very accurately. Computers are good at recognizing and matching patterns very fast and accurately. Before we can process a fingerprint pattern with a computer, we must "capture" it. R307 Fingerprint Module consists of optical fingerprint sensor, high-speed DSP processor, high performance fingerprint alignment algorithm, high-capacity FLASH chips and other hardware and software composition, stable performance, simple structure, with fingerprint entry, image processing, fingerprint matching, search and template storage and other functions.</w:t>
      </w:r>
    </w:p>
    <w:p w14:paraId="7FA2E1F4" w14:textId="77777777" w:rsidR="000F187E" w:rsidRPr="00617A4A" w:rsidRDefault="00000000">
      <w:pPr>
        <w:pStyle w:val="ListParagraph"/>
        <w:numPr>
          <w:ilvl w:val="0"/>
          <w:numId w:val="15"/>
        </w:numPr>
        <w:rPr>
          <w:rFonts w:ascii="Aptos" w:hAnsi="Aptos"/>
          <w:sz w:val="24"/>
          <w:szCs w:val="24"/>
        </w:rPr>
      </w:pPr>
      <w:r w:rsidRPr="00617A4A">
        <w:rPr>
          <w:rFonts w:ascii="Aptos" w:hAnsi="Aptos"/>
          <w:sz w:val="24"/>
          <w:szCs w:val="24"/>
        </w:rPr>
        <w:t>An optical fingerprint scanner works based on the principle of Total Internal Reflection (TIR). In an optical fingerprint scanner, a glass prism is used to facilitate TIR. Light from an LED (usually blue color) is allowed to enter through one face of the prism at a certain angle for the TIR to occur. The reflected light exits the prism through the other face where a lens and an image sensor (essentially camera) are placed.</w:t>
      </w:r>
    </w:p>
    <w:p w14:paraId="26C33E09" w14:textId="77777777" w:rsidR="000F187E" w:rsidRPr="00617A4A" w:rsidRDefault="00000000">
      <w:pPr>
        <w:rPr>
          <w:rFonts w:ascii="Aptos" w:hAnsi="Aptos"/>
        </w:rPr>
      </w:pPr>
      <w:r w:rsidRPr="00617A4A">
        <w:rPr>
          <w:rFonts w:ascii="Aptos" w:hAnsi="Aptos"/>
          <w:noProof/>
        </w:rPr>
        <w:lastRenderedPageBreak/>
        <w:drawing>
          <wp:inline distT="0" distB="0" distL="0" distR="0" wp14:anchorId="5428F6BB" wp14:editId="428E4D0F">
            <wp:extent cx="5731510" cy="3005455"/>
            <wp:effectExtent l="0" t="0" r="2540" b="4445"/>
            <wp:docPr id="177023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38648" name="Picture 1"/>
                    <pic:cNvPicPr>
                      <a:picLocks noChangeAspect="1"/>
                    </pic:cNvPicPr>
                  </pic:nvPicPr>
                  <pic:blipFill>
                    <a:blip r:embed="rId25"/>
                    <a:srcRect b="9202"/>
                    <a:stretch>
                      <a:fillRect/>
                    </a:stretch>
                  </pic:blipFill>
                  <pic:spPr>
                    <a:xfrm>
                      <a:off x="0" y="0"/>
                      <a:ext cx="5731510" cy="3005667"/>
                    </a:xfrm>
                    <a:prstGeom prst="rect">
                      <a:avLst/>
                    </a:prstGeom>
                    <a:ln>
                      <a:noFill/>
                    </a:ln>
                  </pic:spPr>
                </pic:pic>
              </a:graphicData>
            </a:graphic>
          </wp:inline>
        </w:drawing>
      </w:r>
    </w:p>
    <w:p w14:paraId="2B2FA46E" w14:textId="77777777" w:rsidR="000F187E" w:rsidRPr="00617A4A" w:rsidRDefault="00000000">
      <w:pPr>
        <w:jc w:val="center"/>
        <w:rPr>
          <w:rFonts w:ascii="Aptos" w:hAnsi="Aptos"/>
          <w:b/>
          <w:bCs/>
        </w:rPr>
      </w:pPr>
      <w:r w:rsidRPr="00617A4A">
        <w:rPr>
          <w:rFonts w:ascii="Aptos" w:hAnsi="Aptos"/>
          <w:b/>
          <w:bCs/>
        </w:rPr>
        <w:t>Fig: R307 Fingerprint Scanner Cross-Section</w:t>
      </w:r>
    </w:p>
    <w:p w14:paraId="5DC3DC89" w14:textId="77777777" w:rsidR="000F187E" w:rsidRPr="00617A4A" w:rsidRDefault="00000000">
      <w:pPr>
        <w:rPr>
          <w:rFonts w:ascii="Aptos" w:hAnsi="Aptos"/>
          <w:b/>
          <w:bCs/>
        </w:rPr>
      </w:pPr>
      <w:r w:rsidRPr="00617A4A">
        <w:rPr>
          <w:rFonts w:ascii="Aptos" w:hAnsi="Aptos"/>
          <w:b/>
          <w:bCs/>
        </w:rPr>
        <w:t>Servo Motor SG-90-</w:t>
      </w:r>
    </w:p>
    <w:p w14:paraId="3DF06609" w14:textId="77777777" w:rsidR="000F187E" w:rsidRPr="00617A4A" w:rsidRDefault="00000000">
      <w:pPr>
        <w:pStyle w:val="ListParagraph"/>
        <w:numPr>
          <w:ilvl w:val="0"/>
          <w:numId w:val="16"/>
        </w:numPr>
        <w:rPr>
          <w:rFonts w:ascii="Aptos" w:hAnsi="Aptos"/>
          <w:sz w:val="24"/>
          <w:szCs w:val="24"/>
        </w:rPr>
      </w:pPr>
      <w:r w:rsidRPr="00617A4A">
        <w:rPr>
          <w:rFonts w:ascii="Aptos" w:hAnsi="Aptos"/>
          <w:sz w:val="24"/>
          <w:szCs w:val="24"/>
        </w:rPr>
        <w:t xml:space="preserve">The SG90 servo motor is a miniature and widely-used component in the realm of hobbyist electronics and robotics. Known for its compact size, light weight, and affordability, the SG90 is favored in various applications where precise and controlled movement is essential. Operating within a voltage range of 4.8V to 6V, it offers a moderate torque of around 1.8 </w:t>
      </w:r>
      <w:proofErr w:type="spellStart"/>
      <w:r w:rsidRPr="00617A4A">
        <w:rPr>
          <w:rFonts w:ascii="Aptos" w:hAnsi="Aptos"/>
          <w:sz w:val="24"/>
          <w:szCs w:val="24"/>
        </w:rPr>
        <w:t>kg·cm</w:t>
      </w:r>
      <w:proofErr w:type="spellEnd"/>
      <w:r w:rsidRPr="00617A4A">
        <w:rPr>
          <w:rFonts w:ascii="Aptos" w:hAnsi="Aptos"/>
          <w:sz w:val="24"/>
          <w:szCs w:val="24"/>
        </w:rPr>
        <w:t xml:space="preserve"> and a speed of approximately 0.1 seconds per 60 degrees rotation. </w:t>
      </w:r>
    </w:p>
    <w:p w14:paraId="4A87412F" w14:textId="77777777" w:rsidR="000F187E" w:rsidRPr="00617A4A" w:rsidRDefault="00000000">
      <w:pPr>
        <w:pStyle w:val="ListParagraph"/>
        <w:numPr>
          <w:ilvl w:val="0"/>
          <w:numId w:val="16"/>
        </w:numPr>
        <w:rPr>
          <w:rFonts w:ascii="Aptos" w:hAnsi="Aptos"/>
          <w:sz w:val="24"/>
          <w:szCs w:val="24"/>
        </w:rPr>
      </w:pPr>
      <w:r w:rsidRPr="00617A4A">
        <w:rPr>
          <w:rFonts w:ascii="Aptos" w:hAnsi="Aptos"/>
          <w:sz w:val="24"/>
          <w:szCs w:val="24"/>
        </w:rPr>
        <w:t>With a standard rotation range of 0 to 180 degrees, the SG90 is controlled via PWM signals and is compatible with popular microcontrollers such as Arduino and Raspberry Pi. Its three-wire connector simplifies the connection process, featuring power (red), ground (brown), and signal (orange or yellow) wires. Its versatility, ease of use, and cost-effectiveness make the SG90 a go-</w:t>
      </w:r>
      <w:proofErr w:type="gramStart"/>
      <w:r w:rsidRPr="00617A4A">
        <w:rPr>
          <w:rFonts w:ascii="Aptos" w:hAnsi="Aptos"/>
          <w:sz w:val="24"/>
          <w:szCs w:val="24"/>
        </w:rPr>
        <w:t>to choice</w:t>
      </w:r>
      <w:proofErr w:type="gramEnd"/>
      <w:r w:rsidRPr="00617A4A">
        <w:rPr>
          <w:rFonts w:ascii="Aptos" w:hAnsi="Aptos"/>
          <w:sz w:val="24"/>
          <w:szCs w:val="24"/>
        </w:rPr>
        <w:t xml:space="preserve"> for hobbyists, educators, and enthusiasts working on projects ranging from small robots and model airplanes to camera stabilizers and other creative endeavors.</w:t>
      </w:r>
    </w:p>
    <w:p w14:paraId="41DC80B7" w14:textId="77777777" w:rsidR="000F187E" w:rsidRPr="00617A4A" w:rsidRDefault="00000000">
      <w:pPr>
        <w:rPr>
          <w:rFonts w:ascii="Aptos" w:hAnsi="Aptos"/>
        </w:rPr>
      </w:pPr>
      <w:r w:rsidRPr="00617A4A">
        <w:rPr>
          <w:rFonts w:ascii="Aptos" w:hAnsi="Aptos"/>
          <w:noProof/>
        </w:rPr>
        <w:lastRenderedPageBreak/>
        <w:drawing>
          <wp:inline distT="0" distB="0" distL="0" distR="0" wp14:anchorId="682F0C38" wp14:editId="6FF49D07">
            <wp:extent cx="6057900" cy="3615055"/>
            <wp:effectExtent l="0" t="0" r="0" b="4445"/>
            <wp:docPr id="23063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6266" name="Picture 1"/>
                    <pic:cNvPicPr>
                      <a:picLocks noChangeAspect="1"/>
                    </pic:cNvPicPr>
                  </pic:nvPicPr>
                  <pic:blipFill>
                    <a:blip r:embed="rId26"/>
                    <a:srcRect b="1414"/>
                    <a:stretch>
                      <a:fillRect/>
                    </a:stretch>
                  </pic:blipFill>
                  <pic:spPr>
                    <a:xfrm>
                      <a:off x="0" y="0"/>
                      <a:ext cx="6060504" cy="3616821"/>
                    </a:xfrm>
                    <a:prstGeom prst="rect">
                      <a:avLst/>
                    </a:prstGeom>
                    <a:ln>
                      <a:noFill/>
                    </a:ln>
                  </pic:spPr>
                </pic:pic>
              </a:graphicData>
            </a:graphic>
          </wp:inline>
        </w:drawing>
      </w:r>
      <w:bookmarkStart w:id="109" w:name="_Toc105510333"/>
    </w:p>
    <w:p w14:paraId="4342C1C0" w14:textId="77777777" w:rsidR="000F187E" w:rsidRPr="00617A4A" w:rsidRDefault="000F187E">
      <w:pPr>
        <w:pStyle w:val="Heading3"/>
        <w:rPr>
          <w:rFonts w:ascii="Aptos" w:hAnsi="Aptos"/>
        </w:rPr>
      </w:pPr>
    </w:p>
    <w:p w14:paraId="730FB159" w14:textId="77777777" w:rsidR="000F187E" w:rsidRPr="00617A4A" w:rsidRDefault="00000000">
      <w:pPr>
        <w:pStyle w:val="Heading3"/>
        <w:rPr>
          <w:rFonts w:ascii="Aptos" w:hAnsi="Aptos"/>
        </w:rPr>
      </w:pPr>
      <w:r w:rsidRPr="00617A4A">
        <w:rPr>
          <w:rFonts w:ascii="Aptos" w:hAnsi="Aptos"/>
        </w:rPr>
        <w:t>3.4. Implementation</w:t>
      </w:r>
      <w:bookmarkEnd w:id="107"/>
      <w:bookmarkEnd w:id="108"/>
      <w:bookmarkEnd w:id="109"/>
    </w:p>
    <w:p w14:paraId="3C1391ED" w14:textId="77777777" w:rsidR="000F187E" w:rsidRPr="00617A4A" w:rsidRDefault="00000000">
      <w:pPr>
        <w:rPr>
          <w:rFonts w:ascii="Aptos" w:hAnsi="Aptos"/>
          <w:sz w:val="24"/>
          <w:szCs w:val="24"/>
        </w:rPr>
      </w:pPr>
      <w:bookmarkStart w:id="110" w:name="_Toc508903381"/>
      <w:bookmarkStart w:id="111" w:name="_Toc508904002"/>
      <w:r w:rsidRPr="00617A4A">
        <w:rPr>
          <w:rFonts w:ascii="Aptos" w:hAnsi="Aptos"/>
          <w:sz w:val="24"/>
          <w:szCs w:val="24"/>
        </w:rPr>
        <w:t xml:space="preserve">The </w:t>
      </w:r>
      <w:proofErr w:type="gramStart"/>
      <w:r w:rsidRPr="00617A4A">
        <w:rPr>
          <w:rFonts w:ascii="Aptos" w:hAnsi="Aptos"/>
          <w:sz w:val="24"/>
          <w:szCs w:val="24"/>
        </w:rPr>
        <w:t>fingerprint  system</w:t>
      </w:r>
      <w:proofErr w:type="gramEnd"/>
      <w:r w:rsidRPr="00617A4A">
        <w:rPr>
          <w:rFonts w:ascii="Aptos" w:hAnsi="Aptos"/>
          <w:sz w:val="24"/>
          <w:szCs w:val="24"/>
        </w:rPr>
        <w:t xml:space="preserve"> code for Raspberry Pi Pico W is given in the subsequent sections. We used Adafruit fingerprint library for interfacing finger print module with Raspberry Pi Pico board.</w:t>
      </w:r>
    </w:p>
    <w:p w14:paraId="55D20ED5" w14:textId="77777777" w:rsidR="000F187E" w:rsidRPr="00617A4A" w:rsidRDefault="000F187E">
      <w:pPr>
        <w:rPr>
          <w:rFonts w:ascii="Aptos" w:hAnsi="Aptos"/>
          <w:sz w:val="24"/>
          <w:szCs w:val="24"/>
        </w:rPr>
      </w:pPr>
    </w:p>
    <w:p w14:paraId="768FE422" w14:textId="77777777" w:rsidR="000F187E" w:rsidRPr="00617A4A" w:rsidRDefault="000F187E">
      <w:pPr>
        <w:rPr>
          <w:rFonts w:ascii="Aptos" w:hAnsi="Aptos"/>
          <w:sz w:val="24"/>
          <w:szCs w:val="24"/>
        </w:rPr>
      </w:pPr>
    </w:p>
    <w:p w14:paraId="092FD5A1" w14:textId="77777777" w:rsidR="000F187E" w:rsidRPr="00617A4A" w:rsidRDefault="000F187E">
      <w:pPr>
        <w:rPr>
          <w:rFonts w:ascii="Aptos" w:hAnsi="Aptos"/>
          <w:sz w:val="24"/>
          <w:szCs w:val="24"/>
        </w:rPr>
      </w:pPr>
    </w:p>
    <w:p w14:paraId="2C3674BE" w14:textId="71E5E783" w:rsidR="000F187E" w:rsidRPr="00617A4A" w:rsidRDefault="00000000">
      <w:pPr>
        <w:rPr>
          <w:rFonts w:ascii="Aptos" w:hAnsi="Aptos"/>
          <w:b/>
          <w:bCs/>
          <w:sz w:val="24"/>
          <w:szCs w:val="24"/>
        </w:rPr>
      </w:pPr>
      <w:r w:rsidRPr="00617A4A">
        <w:rPr>
          <w:rFonts w:ascii="Aptos" w:hAnsi="Aptos"/>
          <w:b/>
          <w:bCs/>
          <w:sz w:val="24"/>
          <w:szCs w:val="24"/>
        </w:rPr>
        <w:t>Code for cross-checking fingerprint in memory:</w:t>
      </w:r>
    </w:p>
    <w:p w14:paraId="4B9625F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#include &lt;</w:t>
      </w:r>
      <w:proofErr w:type="spellStart"/>
      <w:r w:rsidRPr="00617A4A">
        <w:rPr>
          <w:rFonts w:ascii="Aptos" w:eastAsia="Times New Roman" w:hAnsi="Aptos" w:cs="Times New Roman"/>
          <w:sz w:val="20"/>
          <w:szCs w:val="20"/>
        </w:rPr>
        <w:t>HardwareSerial.h</w:t>
      </w:r>
      <w:proofErr w:type="spellEnd"/>
      <w:r w:rsidRPr="00617A4A">
        <w:rPr>
          <w:rFonts w:ascii="Aptos" w:eastAsia="Times New Roman" w:hAnsi="Aptos" w:cs="Times New Roman"/>
          <w:sz w:val="20"/>
          <w:szCs w:val="20"/>
        </w:rPr>
        <w:t>&gt;</w:t>
      </w:r>
    </w:p>
    <w:p w14:paraId="5A3C220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#include &lt;</w:t>
      </w:r>
      <w:proofErr w:type="spellStart"/>
      <w:r w:rsidRPr="00617A4A">
        <w:rPr>
          <w:rFonts w:ascii="Aptos" w:eastAsia="Times New Roman" w:hAnsi="Aptos" w:cs="Times New Roman"/>
          <w:sz w:val="20"/>
          <w:szCs w:val="20"/>
        </w:rPr>
        <w:t>Adafruit_Fingerprint.h</w:t>
      </w:r>
      <w:proofErr w:type="spellEnd"/>
      <w:r w:rsidRPr="00617A4A">
        <w:rPr>
          <w:rFonts w:ascii="Aptos" w:eastAsia="Times New Roman" w:hAnsi="Aptos" w:cs="Times New Roman"/>
          <w:sz w:val="20"/>
          <w:szCs w:val="20"/>
        </w:rPr>
        <w:t>&gt;</w:t>
      </w:r>
    </w:p>
    <w:p w14:paraId="4FF1DBC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#include &lt;</w:t>
      </w:r>
      <w:proofErr w:type="spellStart"/>
      <w:r w:rsidRPr="00617A4A">
        <w:rPr>
          <w:rFonts w:ascii="Aptos" w:eastAsia="Times New Roman" w:hAnsi="Aptos" w:cs="Times New Roman"/>
          <w:sz w:val="20"/>
          <w:szCs w:val="20"/>
        </w:rPr>
        <w:t>Wire.h</w:t>
      </w:r>
      <w:proofErr w:type="spellEnd"/>
      <w:r w:rsidRPr="00617A4A">
        <w:rPr>
          <w:rFonts w:ascii="Aptos" w:eastAsia="Times New Roman" w:hAnsi="Aptos" w:cs="Times New Roman"/>
          <w:sz w:val="20"/>
          <w:szCs w:val="20"/>
        </w:rPr>
        <w:t>&gt;</w:t>
      </w:r>
    </w:p>
    <w:p w14:paraId="0C884EF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proofErr w:type="spellStart"/>
      <w:r w:rsidRPr="00617A4A">
        <w:rPr>
          <w:rFonts w:ascii="Aptos" w:eastAsia="Times New Roman" w:hAnsi="Aptos" w:cs="Times New Roman"/>
          <w:sz w:val="20"/>
          <w:szCs w:val="20"/>
        </w:rPr>
        <w:t>Adafruit_Fingerprint</w:t>
      </w:r>
      <w:proofErr w:type="spellEnd"/>
      <w:r w:rsidRPr="00617A4A">
        <w:rPr>
          <w:rFonts w:ascii="Aptos" w:eastAsia="Times New Roman" w:hAnsi="Aptos" w:cs="Times New Roman"/>
          <w:sz w:val="20"/>
          <w:szCs w:val="20"/>
        </w:rPr>
        <w:t xml:space="preserve"> finger = </w:t>
      </w:r>
      <w:proofErr w:type="spellStart"/>
      <w:r w:rsidRPr="00617A4A">
        <w:rPr>
          <w:rFonts w:ascii="Aptos" w:eastAsia="Times New Roman" w:hAnsi="Aptos" w:cs="Times New Roman"/>
          <w:sz w:val="20"/>
          <w:szCs w:val="20"/>
        </w:rPr>
        <w:t>Adafruit_Fingerprint</w:t>
      </w:r>
      <w:proofErr w:type="spellEnd"/>
      <w:r w:rsidRPr="00617A4A">
        <w:rPr>
          <w:rFonts w:ascii="Aptos" w:eastAsia="Times New Roman" w:hAnsi="Aptos" w:cs="Times New Roman"/>
          <w:sz w:val="20"/>
          <w:szCs w:val="20"/>
        </w:rPr>
        <w:t>(&amp;Serial1);</w:t>
      </w:r>
    </w:p>
    <w:p w14:paraId="6449F0A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lastRenderedPageBreak/>
        <w:t>uint8_t id;</w:t>
      </w:r>
    </w:p>
    <w:p w14:paraId="03A24D3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p>
    <w:p w14:paraId="0478742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void </w:t>
      </w:r>
      <w:proofErr w:type="gramStart"/>
      <w:r w:rsidRPr="00617A4A">
        <w:rPr>
          <w:rFonts w:ascii="Aptos" w:eastAsia="Times New Roman" w:hAnsi="Aptos" w:cs="Times New Roman"/>
          <w:sz w:val="20"/>
          <w:szCs w:val="20"/>
        </w:rPr>
        <w:t>setup(</w:t>
      </w:r>
      <w:proofErr w:type="gramEnd"/>
      <w:r w:rsidRPr="00617A4A">
        <w:rPr>
          <w:rFonts w:ascii="Aptos" w:eastAsia="Times New Roman" w:hAnsi="Aptos" w:cs="Times New Roman"/>
          <w:sz w:val="20"/>
          <w:szCs w:val="20"/>
        </w:rPr>
        <w:t>)</w:t>
      </w:r>
    </w:p>
    <w:p w14:paraId="1C0C886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p w14:paraId="27D8E26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Serial.begin</w:t>
      </w:r>
      <w:proofErr w:type="spellEnd"/>
      <w:r w:rsidRPr="00617A4A">
        <w:rPr>
          <w:rFonts w:ascii="Aptos" w:eastAsia="Times New Roman" w:hAnsi="Aptos" w:cs="Times New Roman"/>
          <w:sz w:val="20"/>
          <w:szCs w:val="20"/>
        </w:rPr>
        <w:t>(9600);</w:t>
      </w:r>
    </w:p>
    <w:p w14:paraId="467187B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while </w:t>
      </w:r>
      <w:proofErr w:type="gramStart"/>
      <w:r w:rsidRPr="00617A4A">
        <w:rPr>
          <w:rFonts w:ascii="Aptos" w:eastAsia="Times New Roman" w:hAnsi="Aptos" w:cs="Times New Roman"/>
          <w:sz w:val="20"/>
          <w:szCs w:val="20"/>
        </w:rPr>
        <w:t>(!Serial</w:t>
      </w:r>
      <w:proofErr w:type="gramEnd"/>
      <w:r w:rsidRPr="00617A4A">
        <w:rPr>
          <w:rFonts w:ascii="Aptos" w:eastAsia="Times New Roman" w:hAnsi="Aptos" w:cs="Times New Roman"/>
          <w:sz w:val="20"/>
          <w:szCs w:val="20"/>
        </w:rPr>
        <w:t>);  // For Yun/Leo/Micro/Zero/...</w:t>
      </w:r>
    </w:p>
    <w:p w14:paraId="0C70679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gramStart"/>
      <w:r w:rsidRPr="00617A4A">
        <w:rPr>
          <w:rFonts w:ascii="Aptos" w:eastAsia="Times New Roman" w:hAnsi="Aptos" w:cs="Times New Roman"/>
          <w:sz w:val="20"/>
          <w:szCs w:val="20"/>
        </w:rPr>
        <w:t>delay(</w:t>
      </w:r>
      <w:proofErr w:type="gramEnd"/>
      <w:r w:rsidRPr="00617A4A">
        <w:rPr>
          <w:rFonts w:ascii="Aptos" w:eastAsia="Times New Roman" w:hAnsi="Aptos" w:cs="Times New Roman"/>
          <w:sz w:val="20"/>
          <w:szCs w:val="20"/>
        </w:rPr>
        <w:t>100);</w:t>
      </w:r>
    </w:p>
    <w:p w14:paraId="4F42420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("\n\</w:t>
      </w:r>
      <w:proofErr w:type="spellStart"/>
      <w:r w:rsidRPr="00617A4A">
        <w:rPr>
          <w:rFonts w:ascii="Aptos" w:eastAsia="Times New Roman" w:hAnsi="Aptos" w:cs="Times New Roman"/>
          <w:sz w:val="20"/>
          <w:szCs w:val="20"/>
        </w:rPr>
        <w:t>nAdafruit</w:t>
      </w:r>
      <w:proofErr w:type="spellEnd"/>
      <w:r w:rsidRPr="00617A4A">
        <w:rPr>
          <w:rFonts w:ascii="Aptos" w:eastAsia="Times New Roman" w:hAnsi="Aptos" w:cs="Times New Roman"/>
          <w:sz w:val="20"/>
          <w:szCs w:val="20"/>
        </w:rPr>
        <w:t xml:space="preserve"> Fingerprint sensor enrollment");</w:t>
      </w:r>
    </w:p>
    <w:p w14:paraId="3BECC9C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p>
    <w:p w14:paraId="0605EE6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set the data rate for the sensor serial port</w:t>
      </w:r>
    </w:p>
    <w:p w14:paraId="2C988D3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proofErr w:type="gramStart"/>
      <w:r w:rsidRPr="00617A4A">
        <w:rPr>
          <w:rFonts w:ascii="Aptos" w:eastAsia="Times New Roman" w:hAnsi="Aptos" w:cs="Times New Roman"/>
          <w:sz w:val="20"/>
          <w:szCs w:val="20"/>
        </w:rPr>
        <w:t>finger.begin</w:t>
      </w:r>
      <w:proofErr w:type="spellEnd"/>
      <w:proofErr w:type="gramEnd"/>
      <w:r w:rsidRPr="00617A4A">
        <w:rPr>
          <w:rFonts w:ascii="Aptos" w:eastAsia="Times New Roman" w:hAnsi="Aptos" w:cs="Times New Roman"/>
          <w:sz w:val="20"/>
          <w:szCs w:val="20"/>
        </w:rPr>
        <w:t>(57600);</w:t>
      </w:r>
    </w:p>
    <w:p w14:paraId="736F152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p>
    <w:p w14:paraId="078A872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if (</w:t>
      </w:r>
      <w:proofErr w:type="spellStart"/>
      <w:proofErr w:type="gramStart"/>
      <w:r w:rsidRPr="00617A4A">
        <w:rPr>
          <w:rFonts w:ascii="Aptos" w:eastAsia="Times New Roman" w:hAnsi="Aptos" w:cs="Times New Roman"/>
          <w:sz w:val="20"/>
          <w:szCs w:val="20"/>
        </w:rPr>
        <w:t>finger.verifyPassword</w:t>
      </w:r>
      <w:proofErr w:type="spellEnd"/>
      <w:proofErr w:type="gramEnd"/>
      <w:r w:rsidRPr="00617A4A">
        <w:rPr>
          <w:rFonts w:ascii="Aptos" w:eastAsia="Times New Roman" w:hAnsi="Aptos" w:cs="Times New Roman"/>
          <w:sz w:val="20"/>
          <w:szCs w:val="20"/>
        </w:rPr>
        <w:t>()) {</w:t>
      </w:r>
    </w:p>
    <w:p w14:paraId="686EC57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("Found fingerprint sensor!");</w:t>
      </w:r>
    </w:p>
    <w:p w14:paraId="7C9972B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w:t>
      </w:r>
    </w:p>
    <w:p w14:paraId="25D1C6B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("Did not find fingerprint sensor :(");</w:t>
      </w:r>
    </w:p>
    <w:p w14:paraId="7BC05EC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while (1) {</w:t>
      </w:r>
    </w:p>
    <w:p w14:paraId="1E00B00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gramStart"/>
      <w:r w:rsidRPr="00617A4A">
        <w:rPr>
          <w:rFonts w:ascii="Aptos" w:eastAsia="Times New Roman" w:hAnsi="Aptos" w:cs="Times New Roman"/>
          <w:sz w:val="20"/>
          <w:szCs w:val="20"/>
        </w:rPr>
        <w:t>delay(</w:t>
      </w:r>
      <w:proofErr w:type="gramEnd"/>
      <w:r w:rsidRPr="00617A4A">
        <w:rPr>
          <w:rFonts w:ascii="Aptos" w:eastAsia="Times New Roman" w:hAnsi="Aptos" w:cs="Times New Roman"/>
          <w:sz w:val="20"/>
          <w:szCs w:val="20"/>
        </w:rPr>
        <w:t>1);</w:t>
      </w:r>
    </w:p>
    <w:p w14:paraId="1B6E4EDF"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71D46F5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7DBF5A0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p>
    <w:p w14:paraId="30ECC1A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"Reading sensor parameters"));</w:t>
      </w:r>
    </w:p>
    <w:p w14:paraId="05CD6C0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proofErr w:type="gramStart"/>
      <w:r w:rsidRPr="00617A4A">
        <w:rPr>
          <w:rFonts w:ascii="Aptos" w:eastAsia="Times New Roman" w:hAnsi="Aptos" w:cs="Times New Roman"/>
          <w:sz w:val="20"/>
          <w:szCs w:val="20"/>
        </w:rPr>
        <w:t>finger.getParameters</w:t>
      </w:r>
      <w:proofErr w:type="spellEnd"/>
      <w:proofErr w:type="gramEnd"/>
      <w:r w:rsidRPr="00617A4A">
        <w:rPr>
          <w:rFonts w:ascii="Aptos" w:eastAsia="Times New Roman" w:hAnsi="Aptos" w:cs="Times New Roman"/>
          <w:sz w:val="20"/>
          <w:szCs w:val="20"/>
        </w:rPr>
        <w:t>();</w:t>
      </w:r>
    </w:p>
    <w:p w14:paraId="34B4F10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"Status: 0x"));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finger.status_reg</w:t>
      </w:r>
      <w:proofErr w:type="spellEnd"/>
      <w:r w:rsidRPr="00617A4A">
        <w:rPr>
          <w:rFonts w:ascii="Aptos" w:eastAsia="Times New Roman" w:hAnsi="Aptos" w:cs="Times New Roman"/>
          <w:sz w:val="20"/>
          <w:szCs w:val="20"/>
        </w:rPr>
        <w:t>, HEX);</w:t>
      </w:r>
    </w:p>
    <w:p w14:paraId="1C904A4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"Sys ID: 0x"));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finger.system_id</w:t>
      </w:r>
      <w:proofErr w:type="spellEnd"/>
      <w:r w:rsidRPr="00617A4A">
        <w:rPr>
          <w:rFonts w:ascii="Aptos" w:eastAsia="Times New Roman" w:hAnsi="Aptos" w:cs="Times New Roman"/>
          <w:sz w:val="20"/>
          <w:szCs w:val="20"/>
        </w:rPr>
        <w:t>, HEX);</w:t>
      </w:r>
    </w:p>
    <w:p w14:paraId="667E555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"Capacity: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finger.capacity</w:t>
      </w:r>
      <w:proofErr w:type="spellEnd"/>
      <w:r w:rsidRPr="00617A4A">
        <w:rPr>
          <w:rFonts w:ascii="Aptos" w:eastAsia="Times New Roman" w:hAnsi="Aptos" w:cs="Times New Roman"/>
          <w:sz w:val="20"/>
          <w:szCs w:val="20"/>
        </w:rPr>
        <w:t>);</w:t>
      </w:r>
    </w:p>
    <w:p w14:paraId="179DCD3E"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"Security level: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finger.security_level</w:t>
      </w:r>
      <w:proofErr w:type="spellEnd"/>
      <w:r w:rsidRPr="00617A4A">
        <w:rPr>
          <w:rFonts w:ascii="Aptos" w:eastAsia="Times New Roman" w:hAnsi="Aptos" w:cs="Times New Roman"/>
          <w:sz w:val="20"/>
          <w:szCs w:val="20"/>
        </w:rPr>
        <w:t>);</w:t>
      </w:r>
    </w:p>
    <w:p w14:paraId="1BD7920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"Device address: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finger.device_addr</w:t>
      </w:r>
      <w:proofErr w:type="spellEnd"/>
      <w:r w:rsidRPr="00617A4A">
        <w:rPr>
          <w:rFonts w:ascii="Aptos" w:eastAsia="Times New Roman" w:hAnsi="Aptos" w:cs="Times New Roman"/>
          <w:sz w:val="20"/>
          <w:szCs w:val="20"/>
        </w:rPr>
        <w:t>, HEX);</w:t>
      </w:r>
    </w:p>
    <w:p w14:paraId="380ABDF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"Packet </w:t>
      </w:r>
      <w:proofErr w:type="spellStart"/>
      <w:r w:rsidRPr="00617A4A">
        <w:rPr>
          <w:rFonts w:ascii="Aptos" w:eastAsia="Times New Roman" w:hAnsi="Aptos" w:cs="Times New Roman"/>
          <w:sz w:val="20"/>
          <w:szCs w:val="20"/>
        </w:rPr>
        <w:t>len</w:t>
      </w:r>
      <w:proofErr w:type="spellEnd"/>
      <w:r w:rsidRPr="00617A4A">
        <w:rPr>
          <w:rFonts w:ascii="Aptos" w:eastAsia="Times New Roman" w:hAnsi="Aptos" w:cs="Times New Roman"/>
          <w:sz w:val="20"/>
          <w:szCs w:val="20"/>
        </w:rPr>
        <w:t xml:space="preserve">: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finger.packet_len</w:t>
      </w:r>
      <w:proofErr w:type="spellEnd"/>
      <w:r w:rsidRPr="00617A4A">
        <w:rPr>
          <w:rFonts w:ascii="Aptos" w:eastAsia="Times New Roman" w:hAnsi="Aptos" w:cs="Times New Roman"/>
          <w:sz w:val="20"/>
          <w:szCs w:val="20"/>
        </w:rPr>
        <w:t>);</w:t>
      </w:r>
    </w:p>
    <w:p w14:paraId="0F274E6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"Baud rate: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finger.baud_rate</w:t>
      </w:r>
      <w:proofErr w:type="spellEnd"/>
      <w:r w:rsidRPr="00617A4A">
        <w:rPr>
          <w:rFonts w:ascii="Aptos" w:eastAsia="Times New Roman" w:hAnsi="Aptos" w:cs="Times New Roman"/>
          <w:sz w:val="20"/>
          <w:szCs w:val="20"/>
        </w:rPr>
        <w:t>);</w:t>
      </w:r>
    </w:p>
    <w:p w14:paraId="71F7A7C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p w14:paraId="44ED29E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p>
    <w:p w14:paraId="596D793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uint8_t </w:t>
      </w:r>
      <w:proofErr w:type="spellStart"/>
      <w:r w:rsidRPr="00617A4A">
        <w:rPr>
          <w:rFonts w:ascii="Aptos" w:eastAsia="Times New Roman" w:hAnsi="Aptos" w:cs="Times New Roman"/>
          <w:sz w:val="20"/>
          <w:szCs w:val="20"/>
        </w:rPr>
        <w:t>readnumber</w:t>
      </w:r>
      <w:proofErr w:type="spellEnd"/>
      <w:r w:rsidRPr="00617A4A">
        <w:rPr>
          <w:rFonts w:ascii="Aptos" w:eastAsia="Times New Roman" w:hAnsi="Aptos" w:cs="Times New Roman"/>
          <w:sz w:val="20"/>
          <w:szCs w:val="20"/>
        </w:rPr>
        <w:t>(void) {</w:t>
      </w:r>
    </w:p>
    <w:p w14:paraId="57D09F0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uint8_t num = 0;</w:t>
      </w:r>
    </w:p>
    <w:p w14:paraId="7970C9A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p>
    <w:p w14:paraId="76F4A87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while (num == 0) {</w:t>
      </w:r>
    </w:p>
    <w:p w14:paraId="22EEC74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while (! </w:t>
      </w:r>
      <w:proofErr w:type="spellStart"/>
      <w:r w:rsidRPr="00617A4A">
        <w:rPr>
          <w:rFonts w:ascii="Aptos" w:eastAsia="Times New Roman" w:hAnsi="Aptos" w:cs="Times New Roman"/>
          <w:sz w:val="20"/>
          <w:szCs w:val="20"/>
        </w:rPr>
        <w:t>Serial.available</w:t>
      </w:r>
      <w:proofErr w:type="spellEnd"/>
      <w:r w:rsidRPr="00617A4A">
        <w:rPr>
          <w:rFonts w:ascii="Aptos" w:eastAsia="Times New Roman" w:hAnsi="Aptos" w:cs="Times New Roman"/>
          <w:sz w:val="20"/>
          <w:szCs w:val="20"/>
        </w:rPr>
        <w:t>());</w:t>
      </w:r>
    </w:p>
    <w:p w14:paraId="3D609D2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num = </w:t>
      </w:r>
      <w:proofErr w:type="spellStart"/>
      <w:r w:rsidRPr="00617A4A">
        <w:rPr>
          <w:rFonts w:ascii="Aptos" w:eastAsia="Times New Roman" w:hAnsi="Aptos" w:cs="Times New Roman"/>
          <w:sz w:val="20"/>
          <w:szCs w:val="20"/>
        </w:rPr>
        <w:t>Serial.parseInt</w:t>
      </w:r>
      <w:proofErr w:type="spellEnd"/>
      <w:r w:rsidRPr="00617A4A">
        <w:rPr>
          <w:rFonts w:ascii="Aptos" w:eastAsia="Times New Roman" w:hAnsi="Aptos" w:cs="Times New Roman"/>
          <w:sz w:val="20"/>
          <w:szCs w:val="20"/>
        </w:rPr>
        <w:t>();</w:t>
      </w:r>
    </w:p>
    <w:p w14:paraId="3E78D1C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3C13BFFE"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num;</w:t>
      </w:r>
    </w:p>
    <w:p w14:paraId="5CB935CF"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p w14:paraId="48522B6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p>
    <w:p w14:paraId="1358DDA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void </w:t>
      </w:r>
      <w:proofErr w:type="gramStart"/>
      <w:r w:rsidRPr="00617A4A">
        <w:rPr>
          <w:rFonts w:ascii="Aptos" w:eastAsia="Times New Roman" w:hAnsi="Aptos" w:cs="Times New Roman"/>
          <w:sz w:val="20"/>
          <w:szCs w:val="20"/>
        </w:rPr>
        <w:t>loop(</w:t>
      </w:r>
      <w:proofErr w:type="gramEnd"/>
      <w:r w:rsidRPr="00617A4A">
        <w:rPr>
          <w:rFonts w:ascii="Aptos" w:eastAsia="Times New Roman" w:hAnsi="Aptos" w:cs="Times New Roman"/>
          <w:sz w:val="20"/>
          <w:szCs w:val="20"/>
        </w:rPr>
        <w:t>)                     // run over and over again</w:t>
      </w:r>
    </w:p>
    <w:p w14:paraId="533BF61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p w14:paraId="3E5D4A9E"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("Ready to enroll a fingerprint!");</w:t>
      </w:r>
    </w:p>
    <w:p w14:paraId="1C045CF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("Please type in the ID # (from 1 to 127) you want to save this finger as...");</w:t>
      </w:r>
    </w:p>
    <w:p w14:paraId="6E6EB00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id = </w:t>
      </w:r>
      <w:proofErr w:type="spellStart"/>
      <w:proofErr w:type="gramStart"/>
      <w:r w:rsidRPr="00617A4A">
        <w:rPr>
          <w:rFonts w:ascii="Aptos" w:eastAsia="Times New Roman" w:hAnsi="Aptos" w:cs="Times New Roman"/>
          <w:sz w:val="20"/>
          <w:szCs w:val="20"/>
        </w:rPr>
        <w:t>readnumber</w:t>
      </w:r>
      <w:proofErr w:type="spellEnd"/>
      <w:r w:rsidRPr="00617A4A">
        <w:rPr>
          <w:rFonts w:ascii="Aptos" w:eastAsia="Times New Roman" w:hAnsi="Aptos" w:cs="Times New Roman"/>
          <w:sz w:val="20"/>
          <w:szCs w:val="20"/>
        </w:rPr>
        <w:t>(</w:t>
      </w:r>
      <w:proofErr w:type="gramEnd"/>
      <w:r w:rsidRPr="00617A4A">
        <w:rPr>
          <w:rFonts w:ascii="Aptos" w:eastAsia="Times New Roman" w:hAnsi="Aptos" w:cs="Times New Roman"/>
          <w:sz w:val="20"/>
          <w:szCs w:val="20"/>
        </w:rPr>
        <w:t>);</w:t>
      </w:r>
    </w:p>
    <w:p w14:paraId="276460B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if (id == 0) {// ID #0 not allowed, try again!</w:t>
      </w:r>
    </w:p>
    <w:p w14:paraId="50DE909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w:t>
      </w:r>
    </w:p>
    <w:p w14:paraId="055EABD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1BF3BBB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("Enrolling ID #");</w:t>
      </w:r>
    </w:p>
    <w:p w14:paraId="7075161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(id);</w:t>
      </w:r>
    </w:p>
    <w:p w14:paraId="56DCB26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p>
    <w:p w14:paraId="6BB477E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while (!  </w:t>
      </w:r>
      <w:proofErr w:type="spellStart"/>
      <w:proofErr w:type="gramStart"/>
      <w:r w:rsidRPr="00617A4A">
        <w:rPr>
          <w:rFonts w:ascii="Aptos" w:eastAsia="Times New Roman" w:hAnsi="Aptos" w:cs="Times New Roman"/>
          <w:sz w:val="20"/>
          <w:szCs w:val="20"/>
        </w:rPr>
        <w:t>getFingerprintEnroll</w:t>
      </w:r>
      <w:proofErr w:type="spellEnd"/>
      <w:r w:rsidRPr="00617A4A">
        <w:rPr>
          <w:rFonts w:ascii="Aptos" w:eastAsia="Times New Roman" w:hAnsi="Aptos" w:cs="Times New Roman"/>
          <w:sz w:val="20"/>
          <w:szCs w:val="20"/>
        </w:rPr>
        <w:t>(</w:t>
      </w:r>
      <w:proofErr w:type="gramEnd"/>
      <w:r w:rsidRPr="00617A4A">
        <w:rPr>
          <w:rFonts w:ascii="Aptos" w:eastAsia="Times New Roman" w:hAnsi="Aptos" w:cs="Times New Roman"/>
          <w:sz w:val="20"/>
          <w:szCs w:val="20"/>
        </w:rPr>
        <w:t>) );</w:t>
      </w:r>
    </w:p>
    <w:p w14:paraId="0569918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p w14:paraId="3E006DA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p>
    <w:p w14:paraId="317BDE2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uint8_t </w:t>
      </w:r>
      <w:proofErr w:type="spellStart"/>
      <w:proofErr w:type="gramStart"/>
      <w:r w:rsidRPr="00617A4A">
        <w:rPr>
          <w:rFonts w:ascii="Aptos" w:eastAsia="Times New Roman" w:hAnsi="Aptos" w:cs="Times New Roman"/>
          <w:sz w:val="20"/>
          <w:szCs w:val="20"/>
        </w:rPr>
        <w:t>getFingerprintEnroll</w:t>
      </w:r>
      <w:proofErr w:type="spellEnd"/>
      <w:r w:rsidRPr="00617A4A">
        <w:rPr>
          <w:rFonts w:ascii="Aptos" w:eastAsia="Times New Roman" w:hAnsi="Aptos" w:cs="Times New Roman"/>
          <w:sz w:val="20"/>
          <w:szCs w:val="20"/>
        </w:rPr>
        <w:t>(</w:t>
      </w:r>
      <w:proofErr w:type="gramEnd"/>
      <w:r w:rsidRPr="00617A4A">
        <w:rPr>
          <w:rFonts w:ascii="Aptos" w:eastAsia="Times New Roman" w:hAnsi="Aptos" w:cs="Times New Roman"/>
          <w:sz w:val="20"/>
          <w:szCs w:val="20"/>
        </w:rPr>
        <w:t>) {</w:t>
      </w:r>
    </w:p>
    <w:p w14:paraId="7805B43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p>
    <w:p w14:paraId="0DDF711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int p = -1;</w:t>
      </w:r>
    </w:p>
    <w:p w14:paraId="5002EB7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 xml:space="preserve">("Waiting for valid finger to enroll as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(id);</w:t>
      </w:r>
    </w:p>
    <w:p w14:paraId="1B0FA86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while (</w:t>
      </w:r>
      <w:proofErr w:type="gramStart"/>
      <w:r w:rsidRPr="00617A4A">
        <w:rPr>
          <w:rFonts w:ascii="Aptos" w:eastAsia="Times New Roman" w:hAnsi="Aptos" w:cs="Times New Roman"/>
          <w:sz w:val="20"/>
          <w:szCs w:val="20"/>
        </w:rPr>
        <w:t>p !</w:t>
      </w:r>
      <w:proofErr w:type="gramEnd"/>
      <w:r w:rsidRPr="00617A4A">
        <w:rPr>
          <w:rFonts w:ascii="Aptos" w:eastAsia="Times New Roman" w:hAnsi="Aptos" w:cs="Times New Roman"/>
          <w:sz w:val="20"/>
          <w:szCs w:val="20"/>
        </w:rPr>
        <w:t>= FINGERPRINT_OK) {</w:t>
      </w:r>
    </w:p>
    <w:p w14:paraId="42BBE9B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w:t>
      </w:r>
      <w:proofErr w:type="spellStart"/>
      <w:proofErr w:type="gramStart"/>
      <w:r w:rsidRPr="00617A4A">
        <w:rPr>
          <w:rFonts w:ascii="Aptos" w:eastAsia="Times New Roman" w:hAnsi="Aptos" w:cs="Times New Roman"/>
          <w:sz w:val="20"/>
          <w:szCs w:val="20"/>
        </w:rPr>
        <w:t>finger.getImage</w:t>
      </w:r>
      <w:proofErr w:type="spellEnd"/>
      <w:proofErr w:type="gramEnd"/>
      <w:r w:rsidRPr="00617A4A">
        <w:rPr>
          <w:rFonts w:ascii="Aptos" w:eastAsia="Times New Roman" w:hAnsi="Aptos" w:cs="Times New Roman"/>
          <w:sz w:val="20"/>
          <w:szCs w:val="20"/>
        </w:rPr>
        <w:t>();</w:t>
      </w:r>
    </w:p>
    <w:p w14:paraId="3E01956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lastRenderedPageBreak/>
        <w:t xml:space="preserve">    switch (p) {</w:t>
      </w:r>
    </w:p>
    <w:p w14:paraId="5DCC6EC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FINGERPRINT_OK:</w:t>
      </w:r>
    </w:p>
    <w:p w14:paraId="06C369A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("Image taken");</w:t>
      </w:r>
    </w:p>
    <w:p w14:paraId="11B98BA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162E766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FINGERPRINT_NOFINGER:</w:t>
      </w:r>
    </w:p>
    <w:p w14:paraId="0F81423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
    <w:p w14:paraId="6CD6B21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037B025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FINGERPRINT_PACKETRECIEVEERR:</w:t>
      </w:r>
    </w:p>
    <w:p w14:paraId="211558F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("Communication error");</w:t>
      </w:r>
    </w:p>
    <w:p w14:paraId="4B02A64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3FB2455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FINGERPRINT_IMAGEFAIL:</w:t>
      </w:r>
    </w:p>
    <w:p w14:paraId="351A058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("Imaging error");</w:t>
      </w:r>
    </w:p>
    <w:p w14:paraId="4251C78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565F8F0E"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default:</w:t>
      </w:r>
    </w:p>
    <w:p w14:paraId="2AFFFB3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("Unknown error");</w:t>
      </w:r>
    </w:p>
    <w:p w14:paraId="3954E20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087085E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5FCDDAD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77504CF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p>
    <w:p w14:paraId="5EA616D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OK success!</w:t>
      </w:r>
    </w:p>
    <w:p w14:paraId="24C7386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p>
    <w:p w14:paraId="09CBC2C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w:t>
      </w:r>
      <w:proofErr w:type="gramStart"/>
      <w:r w:rsidRPr="00617A4A">
        <w:rPr>
          <w:rFonts w:ascii="Aptos" w:eastAsia="Times New Roman" w:hAnsi="Aptos" w:cs="Times New Roman"/>
          <w:sz w:val="20"/>
          <w:szCs w:val="20"/>
        </w:rPr>
        <w:t>finger.image</w:t>
      </w:r>
      <w:proofErr w:type="gramEnd"/>
      <w:r w:rsidRPr="00617A4A">
        <w:rPr>
          <w:rFonts w:ascii="Aptos" w:eastAsia="Times New Roman" w:hAnsi="Aptos" w:cs="Times New Roman"/>
          <w:sz w:val="20"/>
          <w:szCs w:val="20"/>
        </w:rPr>
        <w:t>2Tz(1);</w:t>
      </w:r>
    </w:p>
    <w:p w14:paraId="68FB18D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switch (p) {</w:t>
      </w:r>
    </w:p>
    <w:p w14:paraId="03F4C8D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FINGERPRINT_OK:</w:t>
      </w:r>
    </w:p>
    <w:p w14:paraId="60C8FC8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("Image converted");</w:t>
      </w:r>
    </w:p>
    <w:p w14:paraId="198C918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40B78A4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FINGERPRINT_IMAGEMESS:</w:t>
      </w:r>
    </w:p>
    <w:p w14:paraId="5C40ECB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("Image too messy");</w:t>
      </w:r>
    </w:p>
    <w:p w14:paraId="41C6B67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7F521E8F"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FINGERPRINT_PACKETRECIEVEERR:</w:t>
      </w:r>
    </w:p>
    <w:p w14:paraId="0C6B4A6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("Communication error");</w:t>
      </w:r>
    </w:p>
    <w:p w14:paraId="0B127EB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lastRenderedPageBreak/>
        <w:t xml:space="preserve">      return p;</w:t>
      </w:r>
    </w:p>
    <w:p w14:paraId="5F94849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FINGERPRINT_FEATUREFAIL:</w:t>
      </w:r>
    </w:p>
    <w:p w14:paraId="5FAF07E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("Could not find fingerprint features");</w:t>
      </w:r>
    </w:p>
    <w:p w14:paraId="58CEA5C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0ABA5EA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FINGERPRINT_INVALIDIMAGE:</w:t>
      </w:r>
    </w:p>
    <w:p w14:paraId="2ACD9EE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("Could not find fingerprint features");</w:t>
      </w:r>
    </w:p>
    <w:p w14:paraId="2D550DC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32FD942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default:</w:t>
      </w:r>
    </w:p>
    <w:p w14:paraId="4529A3B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("Unknown error");</w:t>
      </w:r>
    </w:p>
    <w:p w14:paraId="697A6D8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18C7FFC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4BAB355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p>
    <w:p w14:paraId="0229A36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("Remove finger");</w:t>
      </w:r>
    </w:p>
    <w:p w14:paraId="126F19C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gramStart"/>
      <w:r w:rsidRPr="00617A4A">
        <w:rPr>
          <w:rFonts w:ascii="Aptos" w:eastAsia="Times New Roman" w:hAnsi="Aptos" w:cs="Times New Roman"/>
          <w:sz w:val="20"/>
          <w:szCs w:val="20"/>
        </w:rPr>
        <w:t>delay(</w:t>
      </w:r>
      <w:proofErr w:type="gramEnd"/>
      <w:r w:rsidRPr="00617A4A">
        <w:rPr>
          <w:rFonts w:ascii="Aptos" w:eastAsia="Times New Roman" w:hAnsi="Aptos" w:cs="Times New Roman"/>
          <w:sz w:val="20"/>
          <w:szCs w:val="20"/>
        </w:rPr>
        <w:t>2000);</w:t>
      </w:r>
    </w:p>
    <w:p w14:paraId="4B3D0CA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0;</w:t>
      </w:r>
    </w:p>
    <w:p w14:paraId="001B9BA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while (</w:t>
      </w:r>
      <w:proofErr w:type="gramStart"/>
      <w:r w:rsidRPr="00617A4A">
        <w:rPr>
          <w:rFonts w:ascii="Aptos" w:eastAsia="Times New Roman" w:hAnsi="Aptos" w:cs="Times New Roman"/>
          <w:sz w:val="20"/>
          <w:szCs w:val="20"/>
        </w:rPr>
        <w:t>p !</w:t>
      </w:r>
      <w:proofErr w:type="gramEnd"/>
      <w:r w:rsidRPr="00617A4A">
        <w:rPr>
          <w:rFonts w:ascii="Aptos" w:eastAsia="Times New Roman" w:hAnsi="Aptos" w:cs="Times New Roman"/>
          <w:sz w:val="20"/>
          <w:szCs w:val="20"/>
        </w:rPr>
        <w:t>= FINGERPRINT_NOFINGER) {</w:t>
      </w:r>
    </w:p>
    <w:p w14:paraId="3E2FB4A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w:t>
      </w:r>
      <w:proofErr w:type="spellStart"/>
      <w:proofErr w:type="gramStart"/>
      <w:r w:rsidRPr="00617A4A">
        <w:rPr>
          <w:rFonts w:ascii="Aptos" w:eastAsia="Times New Roman" w:hAnsi="Aptos" w:cs="Times New Roman"/>
          <w:sz w:val="20"/>
          <w:szCs w:val="20"/>
        </w:rPr>
        <w:t>finger.getImage</w:t>
      </w:r>
      <w:proofErr w:type="spellEnd"/>
      <w:proofErr w:type="gramEnd"/>
      <w:r w:rsidRPr="00617A4A">
        <w:rPr>
          <w:rFonts w:ascii="Aptos" w:eastAsia="Times New Roman" w:hAnsi="Aptos" w:cs="Times New Roman"/>
          <w:sz w:val="20"/>
          <w:szCs w:val="20"/>
        </w:rPr>
        <w:t>();</w:t>
      </w:r>
    </w:p>
    <w:p w14:paraId="47325A1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71B6EA0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 xml:space="preserve">("ID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(id);</w:t>
      </w:r>
    </w:p>
    <w:p w14:paraId="113D58A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-1;</w:t>
      </w:r>
    </w:p>
    <w:p w14:paraId="797DC79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("Place same finger again");</w:t>
      </w:r>
    </w:p>
    <w:p w14:paraId="695FDBE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while (</w:t>
      </w:r>
      <w:proofErr w:type="gramStart"/>
      <w:r w:rsidRPr="00617A4A">
        <w:rPr>
          <w:rFonts w:ascii="Aptos" w:eastAsia="Times New Roman" w:hAnsi="Aptos" w:cs="Times New Roman"/>
          <w:sz w:val="20"/>
          <w:szCs w:val="20"/>
        </w:rPr>
        <w:t>p !</w:t>
      </w:r>
      <w:proofErr w:type="gramEnd"/>
      <w:r w:rsidRPr="00617A4A">
        <w:rPr>
          <w:rFonts w:ascii="Aptos" w:eastAsia="Times New Roman" w:hAnsi="Aptos" w:cs="Times New Roman"/>
          <w:sz w:val="20"/>
          <w:szCs w:val="20"/>
        </w:rPr>
        <w:t>= FINGERPRINT_OK) {</w:t>
      </w:r>
    </w:p>
    <w:p w14:paraId="1D840F2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w:t>
      </w:r>
      <w:proofErr w:type="spellStart"/>
      <w:proofErr w:type="gramStart"/>
      <w:r w:rsidRPr="00617A4A">
        <w:rPr>
          <w:rFonts w:ascii="Aptos" w:eastAsia="Times New Roman" w:hAnsi="Aptos" w:cs="Times New Roman"/>
          <w:sz w:val="20"/>
          <w:szCs w:val="20"/>
        </w:rPr>
        <w:t>finger.getImage</w:t>
      </w:r>
      <w:proofErr w:type="spellEnd"/>
      <w:proofErr w:type="gramEnd"/>
      <w:r w:rsidRPr="00617A4A">
        <w:rPr>
          <w:rFonts w:ascii="Aptos" w:eastAsia="Times New Roman" w:hAnsi="Aptos" w:cs="Times New Roman"/>
          <w:sz w:val="20"/>
          <w:szCs w:val="20"/>
        </w:rPr>
        <w:t>();</w:t>
      </w:r>
    </w:p>
    <w:p w14:paraId="6E4603A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switch (p) {</w:t>
      </w:r>
    </w:p>
    <w:p w14:paraId="0F0768F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FINGERPRINT_OK:</w:t>
      </w:r>
    </w:p>
    <w:p w14:paraId="2A52042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("Image taken");</w:t>
      </w:r>
    </w:p>
    <w:p w14:paraId="2776FA4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1A6C5E0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FINGERPRINT_NOFINGER:</w:t>
      </w:r>
    </w:p>
    <w:p w14:paraId="4A5FB2B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
    <w:p w14:paraId="5457181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2C4380B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FINGERPRINT_PACKETRECIEVEERR:</w:t>
      </w:r>
    </w:p>
    <w:p w14:paraId="34AD06CE"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lastRenderedPageBreak/>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("Communication error");</w:t>
      </w:r>
    </w:p>
    <w:p w14:paraId="6CEAD40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07D48CB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FINGERPRINT_IMAGEFAIL:</w:t>
      </w:r>
    </w:p>
    <w:p w14:paraId="0027650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("Imaging error");</w:t>
      </w:r>
    </w:p>
    <w:p w14:paraId="025AC25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6EDF2BF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default:</w:t>
      </w:r>
    </w:p>
    <w:p w14:paraId="02A5DA0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("Unknown error");</w:t>
      </w:r>
    </w:p>
    <w:p w14:paraId="2FAA844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3BA17F0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6907E1CB" w14:textId="66FEFDED"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10150742" w14:textId="28E7FDC4"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OK success</w:t>
      </w:r>
    </w:p>
    <w:p w14:paraId="11C42E9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w:t>
      </w:r>
      <w:proofErr w:type="gramStart"/>
      <w:r w:rsidRPr="00617A4A">
        <w:rPr>
          <w:rFonts w:ascii="Aptos" w:eastAsia="Times New Roman" w:hAnsi="Aptos" w:cs="Times New Roman"/>
          <w:sz w:val="20"/>
          <w:szCs w:val="20"/>
        </w:rPr>
        <w:t>finger.image</w:t>
      </w:r>
      <w:proofErr w:type="gramEnd"/>
      <w:r w:rsidRPr="00617A4A">
        <w:rPr>
          <w:rFonts w:ascii="Aptos" w:eastAsia="Times New Roman" w:hAnsi="Aptos" w:cs="Times New Roman"/>
          <w:sz w:val="20"/>
          <w:szCs w:val="20"/>
        </w:rPr>
        <w:t>2Tz(2);</w:t>
      </w:r>
    </w:p>
    <w:p w14:paraId="2E3C38D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switch (p) {</w:t>
      </w:r>
    </w:p>
    <w:p w14:paraId="575E403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FINGERPRINT_OK:</w:t>
      </w:r>
    </w:p>
    <w:p w14:paraId="55D348B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("Image converted");</w:t>
      </w:r>
    </w:p>
    <w:p w14:paraId="2599652E"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08CB613E"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FINGERPRINT_IMAGEMESS:</w:t>
      </w:r>
    </w:p>
    <w:p w14:paraId="7D5E3E9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("Image too messy");</w:t>
      </w:r>
    </w:p>
    <w:p w14:paraId="23943A7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0893BAC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FINGERPRINT_PACKETRECIEVEERR:</w:t>
      </w:r>
    </w:p>
    <w:p w14:paraId="26712C1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("Communication error");</w:t>
      </w:r>
    </w:p>
    <w:p w14:paraId="5EB4AF3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54B1BFE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FINGERPRINT_FEATUREFAIL:</w:t>
      </w:r>
    </w:p>
    <w:p w14:paraId="421C816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("Could not find fingerprint features");</w:t>
      </w:r>
    </w:p>
    <w:p w14:paraId="5A9CF68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52AA760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FINGERPRINT_INVALIDIMAGE:</w:t>
      </w:r>
    </w:p>
    <w:p w14:paraId="707ED45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("Could not find fingerprint features");</w:t>
      </w:r>
    </w:p>
    <w:p w14:paraId="4CA4F9B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700D329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default:</w:t>
      </w:r>
    </w:p>
    <w:p w14:paraId="455B3C9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("Unknown error");</w:t>
      </w:r>
    </w:p>
    <w:p w14:paraId="582FAC5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37F376BF"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lastRenderedPageBreak/>
        <w:t xml:space="preserve">  }</w:t>
      </w:r>
    </w:p>
    <w:p w14:paraId="121F61DE"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p>
    <w:p w14:paraId="58FA4B6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OK converted!</w:t>
      </w:r>
    </w:p>
    <w:p w14:paraId="1E11BC87" w14:textId="5F605000"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("Creating model for #"</w:t>
      </w:r>
      <w:proofErr w:type="gramStart"/>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proofErr w:type="gramEnd"/>
      <w:r w:rsidRPr="00617A4A">
        <w:rPr>
          <w:rFonts w:ascii="Aptos" w:eastAsia="Times New Roman" w:hAnsi="Aptos" w:cs="Times New Roman"/>
          <w:sz w:val="20"/>
          <w:szCs w:val="20"/>
        </w:rPr>
        <w:t>(id);</w:t>
      </w:r>
    </w:p>
    <w:p w14:paraId="297A517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w:t>
      </w:r>
      <w:proofErr w:type="spellStart"/>
      <w:proofErr w:type="gramStart"/>
      <w:r w:rsidRPr="00617A4A">
        <w:rPr>
          <w:rFonts w:ascii="Aptos" w:eastAsia="Times New Roman" w:hAnsi="Aptos" w:cs="Times New Roman"/>
          <w:sz w:val="20"/>
          <w:szCs w:val="20"/>
        </w:rPr>
        <w:t>finger.createModel</w:t>
      </w:r>
      <w:proofErr w:type="spellEnd"/>
      <w:proofErr w:type="gramEnd"/>
      <w:r w:rsidRPr="00617A4A">
        <w:rPr>
          <w:rFonts w:ascii="Aptos" w:eastAsia="Times New Roman" w:hAnsi="Aptos" w:cs="Times New Roman"/>
          <w:sz w:val="20"/>
          <w:szCs w:val="20"/>
        </w:rPr>
        <w:t>();</w:t>
      </w:r>
    </w:p>
    <w:p w14:paraId="54936A6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if (p == FINGERPRINT_OK) {</w:t>
      </w:r>
    </w:p>
    <w:p w14:paraId="366642D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("Prints matched!");</w:t>
      </w:r>
    </w:p>
    <w:p w14:paraId="0C1F263F"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if (p == FINGERPRINT_PACKETRECIEVEERR) {</w:t>
      </w:r>
    </w:p>
    <w:p w14:paraId="220B073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("Communication error");</w:t>
      </w:r>
    </w:p>
    <w:p w14:paraId="1C1FC78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0A357E8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if (p == FINGERPRINT_ENROLLMISMATCH) {</w:t>
      </w:r>
    </w:p>
    <w:p w14:paraId="4142B7C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("Fingerprints did not match");</w:t>
      </w:r>
    </w:p>
    <w:p w14:paraId="3791783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62BD491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w:t>
      </w:r>
    </w:p>
    <w:p w14:paraId="12A9EE4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("Unknown error");</w:t>
      </w:r>
    </w:p>
    <w:p w14:paraId="1C268AA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22CCF041" w14:textId="0CEA073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2B29A1B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 xml:space="preserve">("ID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(id);</w:t>
      </w:r>
    </w:p>
    <w:p w14:paraId="772CBFF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w:t>
      </w:r>
      <w:proofErr w:type="spellStart"/>
      <w:proofErr w:type="gramStart"/>
      <w:r w:rsidRPr="00617A4A">
        <w:rPr>
          <w:rFonts w:ascii="Aptos" w:eastAsia="Times New Roman" w:hAnsi="Aptos" w:cs="Times New Roman"/>
          <w:sz w:val="20"/>
          <w:szCs w:val="20"/>
        </w:rPr>
        <w:t>finger.storeModel</w:t>
      </w:r>
      <w:proofErr w:type="spellEnd"/>
      <w:proofErr w:type="gramEnd"/>
      <w:r w:rsidRPr="00617A4A">
        <w:rPr>
          <w:rFonts w:ascii="Aptos" w:eastAsia="Times New Roman" w:hAnsi="Aptos" w:cs="Times New Roman"/>
          <w:sz w:val="20"/>
          <w:szCs w:val="20"/>
        </w:rPr>
        <w:t>(id);</w:t>
      </w:r>
    </w:p>
    <w:p w14:paraId="0ACE521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if (p == FINGERPRINT_OK) {</w:t>
      </w:r>
    </w:p>
    <w:p w14:paraId="282EDAC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("Stored!");</w:t>
      </w:r>
    </w:p>
    <w:p w14:paraId="288AAE4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if (p == FINGERPRINT_PACKETRECIEVEERR) {</w:t>
      </w:r>
    </w:p>
    <w:p w14:paraId="6B4D7C7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("Communication error");</w:t>
      </w:r>
    </w:p>
    <w:p w14:paraId="16ABC4EF"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56AEBC3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if (p == FINGERPRINT_BADLOCATION) {</w:t>
      </w:r>
    </w:p>
    <w:p w14:paraId="0876ACE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("Could not store in that location");</w:t>
      </w:r>
    </w:p>
    <w:p w14:paraId="4BD49CA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368A47A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if (p == FINGERPRINT_FLASHERR) {</w:t>
      </w:r>
    </w:p>
    <w:p w14:paraId="71EB7FBF"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("Error writing to flash");</w:t>
      </w:r>
    </w:p>
    <w:p w14:paraId="7290B76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34D99FF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w:t>
      </w:r>
    </w:p>
    <w:p w14:paraId="1BD9EE8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lastRenderedPageBreak/>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("Unknown error");</w:t>
      </w:r>
    </w:p>
    <w:p w14:paraId="12A105FE"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42F20CAE" w14:textId="09237C16"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5ADD3F2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true;</w:t>
      </w:r>
    </w:p>
    <w:p w14:paraId="5FF5B35B" w14:textId="315C06D3"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p w14:paraId="40295884" w14:textId="77777777" w:rsidR="000F187E" w:rsidRPr="00617A4A" w:rsidRDefault="00000000">
      <w:pPr>
        <w:pStyle w:val="Heading3"/>
        <w:rPr>
          <w:rFonts w:ascii="Aptos" w:hAnsi="Aptos"/>
        </w:rPr>
      </w:pPr>
      <w:bookmarkStart w:id="112" w:name="_Toc105510334"/>
      <w:r w:rsidRPr="00617A4A">
        <w:rPr>
          <w:rFonts w:ascii="Aptos" w:hAnsi="Aptos"/>
        </w:rPr>
        <w:t>3.5. Design Evolution</w:t>
      </w:r>
      <w:bookmarkEnd w:id="110"/>
      <w:bookmarkEnd w:id="111"/>
      <w:bookmarkEnd w:id="112"/>
    </w:p>
    <w:p w14:paraId="0D35A256" w14:textId="77777777" w:rsidR="000F187E" w:rsidRPr="00617A4A" w:rsidRDefault="00000000">
      <w:pPr>
        <w:rPr>
          <w:rFonts w:ascii="Aptos" w:hAnsi="Aptos"/>
          <w:sz w:val="20"/>
          <w:szCs w:val="20"/>
        </w:rPr>
      </w:pPr>
      <w:r w:rsidRPr="00617A4A">
        <w:rPr>
          <w:rFonts w:ascii="Aptos" w:hAnsi="Aptos"/>
          <w:sz w:val="20"/>
          <w:szCs w:val="20"/>
        </w:rPr>
        <w:t>The design evolution of the project involving the integration of an R-307 fingerprint sensor with a Raspberry Pi Pico W and an SG90 servo motor underwent several iterative phases. Initially conceptualized to create a secure access control system, the project began with requirements gathering, defining specific functionalities, and determining user expectations. The initial system architecture outlined the main components and their interactions. Hardware selection involved careful consideration of the R-307 sensor, Raspberry Pi Pico W, and SG90 servo motor models. Prototyping allowed for testing basic functionality and hardware compatibility The integration phase saw the connection of hardware components and basic communication testing. Design iterations followed, incorporating user interface improvements, enhancing security measures, and addressing scalability. Rigorous testing and user feedback refined the system, ensuring compliance with regulations and standards. The final implementation marked the deployment of a secure, user-friendly biometric access control system with comprehensive documentation for maintenance and updates.</w:t>
      </w:r>
    </w:p>
    <w:p w14:paraId="5DA183AC" w14:textId="77777777" w:rsidR="000F187E" w:rsidRPr="00617A4A" w:rsidRDefault="00000000">
      <w:pPr>
        <w:rPr>
          <w:rFonts w:ascii="Aptos" w:hAnsi="Aptos"/>
          <w:sz w:val="20"/>
          <w:szCs w:val="20"/>
        </w:rPr>
      </w:pPr>
      <w:r w:rsidRPr="00617A4A">
        <w:rPr>
          <w:rFonts w:ascii="Aptos" w:hAnsi="Aptos"/>
          <w:sz w:val="20"/>
          <w:szCs w:val="20"/>
        </w:rPr>
        <w:t>The software framework and algorithm design focused on creating a secure and efficient system, including biometric recognition and servo motor control algorithms. Integration of components followed, with an emphasis on communication protocols and environmental monitoring. User interface design enhanced the overall experience, while security measures were implemented to ensure data protection and compliance. Rigorous testing and iterations refined both hardware and software aspects, addressing stability and reliability concerns. The design considered scalability, adaptability to emerging technologies, and compliance with regulatory standards. Documentation and user feedback played vital roles in the final implementation, leading to the deployment of the FingerSecure system as a robust, user-friendly, and secure biometric access control solution with environmental monitoring capabilities. Ongoing maintenance and support mechanisms were established to ensure the system's effectiveness and longevity in real-world applications.</w:t>
      </w:r>
    </w:p>
    <w:p w14:paraId="184553CD" w14:textId="77777777" w:rsidR="000F187E" w:rsidRPr="00617A4A" w:rsidRDefault="000F187E">
      <w:pPr>
        <w:rPr>
          <w:rFonts w:ascii="Aptos" w:hAnsi="Aptos"/>
          <w:sz w:val="24"/>
          <w:szCs w:val="24"/>
        </w:rPr>
      </w:pPr>
    </w:p>
    <w:p w14:paraId="36AC8BAE" w14:textId="77777777" w:rsidR="000F187E" w:rsidRPr="00617A4A" w:rsidRDefault="00000000">
      <w:pPr>
        <w:spacing w:line="259" w:lineRule="auto"/>
        <w:jc w:val="left"/>
        <w:rPr>
          <w:rFonts w:ascii="Aptos" w:hAnsi="Aptos" w:cs="Arial"/>
          <w:b/>
          <w:sz w:val="28"/>
        </w:rPr>
      </w:pPr>
      <w:bookmarkStart w:id="113" w:name="_Toc508902352"/>
      <w:bookmarkStart w:id="114" w:name="_Toc508903482"/>
      <w:bookmarkStart w:id="115" w:name="_Toc508903555"/>
      <w:bookmarkStart w:id="116" w:name="_Toc508903704"/>
      <w:bookmarkStart w:id="117" w:name="_Toc508904017"/>
      <w:bookmarkStart w:id="118" w:name="_Toc508904263"/>
      <w:bookmarkStart w:id="119" w:name="_Toc508903214"/>
      <w:bookmarkStart w:id="120" w:name="_Toc508903396"/>
      <w:bookmarkStart w:id="121" w:name="_Toc432659031"/>
      <w:bookmarkStart w:id="122" w:name="_Toc415761897"/>
      <w:bookmarkStart w:id="123" w:name="_Toc415761851"/>
      <w:bookmarkStart w:id="124" w:name="_Toc416296628"/>
      <w:bookmarkStart w:id="125" w:name="_Toc432658670"/>
      <w:bookmarkEnd w:id="113"/>
      <w:bookmarkEnd w:id="114"/>
      <w:bookmarkEnd w:id="115"/>
      <w:bookmarkEnd w:id="116"/>
      <w:bookmarkEnd w:id="117"/>
      <w:bookmarkEnd w:id="118"/>
      <w:bookmarkEnd w:id="119"/>
      <w:bookmarkEnd w:id="120"/>
      <w:bookmarkEnd w:id="121"/>
      <w:bookmarkEnd w:id="122"/>
      <w:bookmarkEnd w:id="123"/>
      <w:bookmarkEnd w:id="124"/>
      <w:bookmarkEnd w:id="125"/>
      <w:r w:rsidRPr="00617A4A">
        <w:rPr>
          <w:rFonts w:ascii="Aptos" w:hAnsi="Aptos" w:cs="Arial"/>
          <w:b/>
          <w:sz w:val="28"/>
        </w:rPr>
        <w:br w:type="page"/>
      </w:r>
    </w:p>
    <w:p w14:paraId="1477727F" w14:textId="77777777" w:rsidR="000F187E" w:rsidRPr="00617A4A" w:rsidRDefault="000F187E">
      <w:pPr>
        <w:tabs>
          <w:tab w:val="left" w:pos="9090"/>
        </w:tabs>
        <w:outlineLvl w:val="2"/>
        <w:rPr>
          <w:rFonts w:ascii="Aptos" w:hAnsi="Aptos" w:cs="Arial"/>
          <w:b/>
          <w:vanish/>
          <w:sz w:val="28"/>
        </w:rPr>
      </w:pPr>
    </w:p>
    <w:p w14:paraId="45703546" w14:textId="77777777" w:rsidR="000F187E" w:rsidRPr="00617A4A" w:rsidRDefault="00000000">
      <w:pPr>
        <w:pStyle w:val="Misc"/>
        <w:rPr>
          <w:rFonts w:ascii="Aptos" w:hAnsi="Aptos"/>
        </w:rPr>
      </w:pPr>
      <w:bookmarkStart w:id="126" w:name="_Toc105510335"/>
      <w:r w:rsidRPr="00617A4A">
        <w:rPr>
          <w:rFonts w:ascii="Aptos" w:hAnsi="Aptos"/>
        </w:rPr>
        <w:t>Chapter 4: Testing, Analysis, and Evaluation</w:t>
      </w:r>
      <w:bookmarkEnd w:id="126"/>
    </w:p>
    <w:p w14:paraId="7CB88EAD" w14:textId="77777777" w:rsidR="000F187E" w:rsidRPr="00617A4A" w:rsidRDefault="00000000">
      <w:pPr>
        <w:pStyle w:val="Heading3"/>
        <w:rPr>
          <w:rFonts w:ascii="Aptos" w:hAnsi="Aptos"/>
        </w:rPr>
      </w:pPr>
      <w:bookmarkStart w:id="127" w:name="_Toc105510336"/>
      <w:r w:rsidRPr="00617A4A">
        <w:rPr>
          <w:rFonts w:ascii="Aptos" w:hAnsi="Aptos"/>
        </w:rPr>
        <w:t>4.1. Testing Criterions</w:t>
      </w:r>
      <w:bookmarkEnd w:id="127"/>
    </w:p>
    <w:p w14:paraId="4F46714B" w14:textId="77777777" w:rsidR="000F187E" w:rsidRPr="00617A4A" w:rsidRDefault="00000000">
      <w:pPr>
        <w:rPr>
          <w:rFonts w:ascii="Aptos" w:hAnsi="Aptos"/>
        </w:rPr>
      </w:pPr>
      <w:r w:rsidRPr="00617A4A">
        <w:rPr>
          <w:rFonts w:ascii="Aptos" w:hAnsi="Aptos"/>
        </w:rPr>
        <w:t>The testing process for the FingerSecure project, integrating an R-307 fingerprint sensor with a Raspberry Pi Pico W and an SG90 servo motor, involves evaluating various aspects to ensure the system's reliability, security, and overall performance. Here are key testing criteria for different aspects of the project:</w:t>
      </w:r>
    </w:p>
    <w:p w14:paraId="5C751A31" w14:textId="77777777" w:rsidR="000F187E" w:rsidRPr="00617A4A" w:rsidRDefault="00000000">
      <w:pPr>
        <w:spacing w:line="276" w:lineRule="auto"/>
        <w:rPr>
          <w:rFonts w:ascii="Aptos" w:hAnsi="Aptos"/>
          <w:i/>
          <w:iCs/>
          <w:sz w:val="24"/>
          <w:szCs w:val="24"/>
        </w:rPr>
      </w:pPr>
      <w:r w:rsidRPr="00617A4A">
        <w:rPr>
          <w:rFonts w:ascii="Aptos" w:hAnsi="Aptos"/>
          <w:i/>
          <w:iCs/>
          <w:sz w:val="24"/>
          <w:szCs w:val="24"/>
        </w:rPr>
        <w:t xml:space="preserve">1. Biometric Recognition: </w:t>
      </w:r>
    </w:p>
    <w:p w14:paraId="137AC2BD"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Enrollment Accuracy:  Verify the accuracy of fingerprint enrollment, ensuring that the system reliably captures and stores fingerprints.</w:t>
      </w:r>
    </w:p>
    <w:p w14:paraId="678D8694"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Verification Accuracy:  Test the system's ability to accurately match stored fingerprints during the verification process.</w:t>
      </w:r>
    </w:p>
    <w:p w14:paraId="3B70C544"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False Acceptance Rate (FAR) and False Rejection Rate (FRR):  Evaluate the FAR and FRR to assess the system's accuracy in accepting valid users and rejecting unauthorized attempts.</w:t>
      </w:r>
    </w:p>
    <w:p w14:paraId="704C91F3" w14:textId="77777777" w:rsidR="000F187E" w:rsidRPr="00617A4A" w:rsidRDefault="00000000">
      <w:pPr>
        <w:spacing w:line="276" w:lineRule="auto"/>
        <w:rPr>
          <w:rFonts w:ascii="Aptos" w:hAnsi="Aptos"/>
          <w:i/>
          <w:iCs/>
          <w:sz w:val="24"/>
          <w:szCs w:val="24"/>
        </w:rPr>
      </w:pPr>
      <w:r w:rsidRPr="00617A4A">
        <w:rPr>
          <w:rFonts w:ascii="Aptos" w:hAnsi="Aptos"/>
          <w:sz w:val="24"/>
          <w:szCs w:val="24"/>
        </w:rPr>
        <w:t xml:space="preserve">  </w:t>
      </w:r>
      <w:r w:rsidRPr="00617A4A">
        <w:rPr>
          <w:rFonts w:ascii="Aptos" w:hAnsi="Aptos"/>
          <w:i/>
          <w:iCs/>
          <w:sz w:val="24"/>
          <w:szCs w:val="24"/>
        </w:rPr>
        <w:t xml:space="preserve">2.  Communication and Integration: </w:t>
      </w:r>
    </w:p>
    <w:p w14:paraId="448805B9"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UART Communication:  Test the communication between the R-307 fingerprint sensor and the Raspberry Pi Pico W, ensuring proper data exchange.</w:t>
      </w:r>
    </w:p>
    <w:p w14:paraId="31505A28"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Servo Motor Control:  Validate the communication and control of the SG90 servo motor by the Raspberry Pi Pico W, confirming precise movement based on system commands.</w:t>
      </w:r>
    </w:p>
    <w:p w14:paraId="729F8319" w14:textId="77777777" w:rsidR="000F187E" w:rsidRPr="00617A4A" w:rsidRDefault="00000000">
      <w:pPr>
        <w:spacing w:line="276" w:lineRule="auto"/>
        <w:rPr>
          <w:rFonts w:ascii="Aptos" w:hAnsi="Aptos"/>
          <w:i/>
          <w:iCs/>
          <w:sz w:val="24"/>
          <w:szCs w:val="24"/>
        </w:rPr>
      </w:pPr>
      <w:r w:rsidRPr="00617A4A">
        <w:rPr>
          <w:rFonts w:ascii="Aptos" w:hAnsi="Aptos"/>
          <w:i/>
          <w:iCs/>
          <w:sz w:val="24"/>
          <w:szCs w:val="24"/>
        </w:rPr>
        <w:t xml:space="preserve">  3.  Security Measures: </w:t>
      </w:r>
    </w:p>
    <w:p w14:paraId="6C755CBA"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Encryption:  Verify that data exchanged between the fingerprint sensor and Raspberry Pi Pico W is encrypted to protect sensitive information.</w:t>
      </w:r>
    </w:p>
    <w:p w14:paraId="6D733524"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Access Control Decision:  Test the system's ability to make access control decisions based on successful fingerprint verification, denying access to unauthorized users.</w:t>
      </w:r>
    </w:p>
    <w:p w14:paraId="77CAA3BB" w14:textId="77777777" w:rsidR="000F187E" w:rsidRPr="00617A4A" w:rsidRDefault="00000000">
      <w:pPr>
        <w:spacing w:line="276" w:lineRule="auto"/>
        <w:rPr>
          <w:rFonts w:ascii="Aptos" w:hAnsi="Aptos"/>
          <w:i/>
          <w:iCs/>
          <w:sz w:val="24"/>
          <w:szCs w:val="24"/>
        </w:rPr>
      </w:pPr>
      <w:r w:rsidRPr="00617A4A">
        <w:rPr>
          <w:rFonts w:ascii="Aptos" w:hAnsi="Aptos"/>
          <w:i/>
          <w:iCs/>
          <w:sz w:val="24"/>
          <w:szCs w:val="24"/>
        </w:rPr>
        <w:t xml:space="preserve">  4.  User Interface: </w:t>
      </w:r>
    </w:p>
    <w:p w14:paraId="33F82E4D" w14:textId="77777777" w:rsidR="000F187E" w:rsidRPr="00617A4A" w:rsidRDefault="00000000">
      <w:pPr>
        <w:spacing w:line="276" w:lineRule="auto"/>
        <w:rPr>
          <w:rFonts w:ascii="Aptos" w:hAnsi="Aptos"/>
          <w:sz w:val="24"/>
          <w:szCs w:val="24"/>
        </w:rPr>
      </w:pPr>
      <w:r w:rsidRPr="00617A4A">
        <w:rPr>
          <w:rFonts w:ascii="Aptos" w:hAnsi="Aptos"/>
          <w:sz w:val="24"/>
          <w:szCs w:val="24"/>
        </w:rPr>
        <w:lastRenderedPageBreak/>
        <w:t xml:space="preserve">   -  Feedback Mechanisms:  Evaluate the effectiveness of visual or auditory feedback provided to users during the fingerprint verification process.</w:t>
      </w:r>
    </w:p>
    <w:p w14:paraId="53151311"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User Experience:  Assess the overall user experience, ensuring that the interface is intuitive and user-friendly for both administrators and end-users.</w:t>
      </w:r>
    </w:p>
    <w:p w14:paraId="6A895DDF" w14:textId="77777777" w:rsidR="000F187E" w:rsidRPr="00617A4A" w:rsidRDefault="00000000">
      <w:pPr>
        <w:spacing w:line="276" w:lineRule="auto"/>
        <w:rPr>
          <w:rFonts w:ascii="Aptos" w:hAnsi="Aptos"/>
          <w:i/>
          <w:iCs/>
          <w:sz w:val="24"/>
          <w:szCs w:val="24"/>
        </w:rPr>
      </w:pPr>
      <w:r w:rsidRPr="00617A4A">
        <w:rPr>
          <w:rFonts w:ascii="Aptos" w:hAnsi="Aptos"/>
          <w:i/>
          <w:iCs/>
          <w:sz w:val="24"/>
          <w:szCs w:val="24"/>
        </w:rPr>
        <w:t xml:space="preserve">  5.  Environmental Monitoring: </w:t>
      </w:r>
    </w:p>
    <w:p w14:paraId="32E32707"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Sensor Integration:  Test the integration and functionality of environmental sensors, ensuring accurate monitoring and reporting of environmental conditions.</w:t>
      </w:r>
    </w:p>
    <w:p w14:paraId="4F5D0A6A"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Response to Environmental Changes:  Verify that the system appropriately responds to environmental changes by adjusting its behavior or triggering alerts.</w:t>
      </w:r>
    </w:p>
    <w:p w14:paraId="3F655A4D" w14:textId="77777777" w:rsidR="000F187E" w:rsidRPr="00617A4A" w:rsidRDefault="00000000">
      <w:pPr>
        <w:spacing w:line="276" w:lineRule="auto"/>
        <w:rPr>
          <w:rFonts w:ascii="Aptos" w:hAnsi="Aptos"/>
          <w:i/>
          <w:iCs/>
          <w:sz w:val="24"/>
          <w:szCs w:val="24"/>
        </w:rPr>
      </w:pPr>
      <w:r w:rsidRPr="00617A4A">
        <w:rPr>
          <w:rFonts w:ascii="Aptos" w:hAnsi="Aptos"/>
          <w:i/>
          <w:iCs/>
          <w:sz w:val="24"/>
          <w:szCs w:val="24"/>
        </w:rPr>
        <w:t xml:space="preserve">  6.  System Stability and Reliability: </w:t>
      </w:r>
    </w:p>
    <w:p w14:paraId="2E4614FD"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Continuous Operation:  Conduct tests for prolonged periods to ensure system stability and reliability over time.</w:t>
      </w:r>
    </w:p>
    <w:p w14:paraId="519FFFA8"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Error Handling:  Test the system's response to unexpected events or errors, ensuring graceful degradation and appropriate error messages.</w:t>
      </w:r>
    </w:p>
    <w:p w14:paraId="021FB065" w14:textId="77777777" w:rsidR="000F187E" w:rsidRPr="00617A4A" w:rsidRDefault="00000000">
      <w:pPr>
        <w:spacing w:line="276" w:lineRule="auto"/>
        <w:rPr>
          <w:rFonts w:ascii="Aptos" w:hAnsi="Aptos"/>
          <w:i/>
          <w:iCs/>
          <w:sz w:val="24"/>
          <w:szCs w:val="24"/>
        </w:rPr>
      </w:pPr>
      <w:r w:rsidRPr="00617A4A">
        <w:rPr>
          <w:rFonts w:ascii="Aptos" w:hAnsi="Aptos"/>
          <w:b/>
          <w:bCs/>
          <w:sz w:val="24"/>
          <w:szCs w:val="24"/>
        </w:rPr>
        <w:t xml:space="preserve">  </w:t>
      </w:r>
      <w:r w:rsidRPr="00617A4A">
        <w:rPr>
          <w:rFonts w:ascii="Aptos" w:hAnsi="Aptos"/>
          <w:i/>
          <w:iCs/>
          <w:sz w:val="24"/>
          <w:szCs w:val="24"/>
        </w:rPr>
        <w:t xml:space="preserve">7.  Scalability and Flexibility: </w:t>
      </w:r>
    </w:p>
    <w:p w14:paraId="14BEB66F"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Adding New Users:  Evaluate the system's ability to easily enroll new users without compromising existing data.</w:t>
      </w:r>
    </w:p>
    <w:p w14:paraId="73698C73"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Adding New Components:  Test scalability by adding additional fingerprint sensors or servo motors, ensuring seamless integration.</w:t>
      </w:r>
    </w:p>
    <w:p w14:paraId="333E1D9A" w14:textId="77777777" w:rsidR="000F187E" w:rsidRPr="00617A4A" w:rsidRDefault="00000000">
      <w:pPr>
        <w:spacing w:line="276" w:lineRule="auto"/>
        <w:rPr>
          <w:rFonts w:ascii="Aptos" w:hAnsi="Aptos"/>
          <w:i/>
          <w:iCs/>
          <w:sz w:val="24"/>
          <w:szCs w:val="24"/>
        </w:rPr>
      </w:pPr>
      <w:r w:rsidRPr="00617A4A">
        <w:rPr>
          <w:rFonts w:ascii="Aptos" w:hAnsi="Aptos"/>
          <w:i/>
          <w:iCs/>
          <w:sz w:val="24"/>
          <w:szCs w:val="24"/>
        </w:rPr>
        <w:t xml:space="preserve">  8.  Regulatory Compliance: </w:t>
      </w:r>
    </w:p>
    <w:p w14:paraId="7102604E"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Data Protection Compliance:  Ensure compliance with data protection regulations and standards governing the usage of biometric data.</w:t>
      </w:r>
    </w:p>
    <w:p w14:paraId="0335757E"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Wireless Communication Standards:  Confirm adherence to wireless communication standards, especially if applicable to the project.</w:t>
      </w:r>
    </w:p>
    <w:p w14:paraId="34E91EA4" w14:textId="77777777" w:rsidR="000F187E" w:rsidRPr="00617A4A" w:rsidRDefault="000F187E">
      <w:pPr>
        <w:spacing w:line="276" w:lineRule="auto"/>
        <w:rPr>
          <w:rFonts w:ascii="Aptos" w:hAnsi="Aptos"/>
          <w:sz w:val="24"/>
          <w:szCs w:val="24"/>
        </w:rPr>
      </w:pPr>
    </w:p>
    <w:p w14:paraId="6E495870" w14:textId="77777777" w:rsidR="000F187E" w:rsidRPr="00617A4A" w:rsidRDefault="00000000">
      <w:pPr>
        <w:spacing w:line="276" w:lineRule="auto"/>
        <w:rPr>
          <w:rFonts w:ascii="Aptos" w:hAnsi="Aptos"/>
          <w:i/>
          <w:iCs/>
          <w:sz w:val="24"/>
          <w:szCs w:val="24"/>
        </w:rPr>
      </w:pPr>
      <w:r w:rsidRPr="00617A4A">
        <w:rPr>
          <w:rFonts w:ascii="Aptos" w:hAnsi="Aptos"/>
          <w:i/>
          <w:iCs/>
          <w:sz w:val="24"/>
          <w:szCs w:val="24"/>
        </w:rPr>
        <w:t xml:space="preserve">  9.  Documentation Review: </w:t>
      </w:r>
    </w:p>
    <w:p w14:paraId="0ED2AFE2"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User Manuals:  Review user manuals and documentation to ensure clarity and completeness.</w:t>
      </w:r>
    </w:p>
    <w:p w14:paraId="43B239DB"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Technical Specifications:  Verify that technical specifications accurately represent the system's capabilities and requirements.</w:t>
      </w:r>
    </w:p>
    <w:p w14:paraId="27626EB6" w14:textId="77777777" w:rsidR="000F187E" w:rsidRPr="00617A4A" w:rsidRDefault="00000000">
      <w:pPr>
        <w:spacing w:line="276" w:lineRule="auto"/>
        <w:rPr>
          <w:rFonts w:ascii="Aptos" w:hAnsi="Aptos"/>
          <w:i/>
          <w:iCs/>
          <w:sz w:val="24"/>
          <w:szCs w:val="24"/>
        </w:rPr>
      </w:pPr>
      <w:r w:rsidRPr="00617A4A">
        <w:rPr>
          <w:rFonts w:ascii="Aptos" w:hAnsi="Aptos"/>
          <w:i/>
          <w:iCs/>
          <w:sz w:val="24"/>
          <w:szCs w:val="24"/>
        </w:rPr>
        <w:lastRenderedPageBreak/>
        <w:t xml:space="preserve">  10.  Usability Testing: </w:t>
      </w:r>
    </w:p>
    <w:p w14:paraId="063E0207"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End-User Testing:  Conduct usability testing with end-users to assess the system's overall usability, identifying areas for improvement.</w:t>
      </w:r>
    </w:p>
    <w:p w14:paraId="13E08C14" w14:textId="77777777" w:rsidR="000F187E" w:rsidRPr="00617A4A" w:rsidRDefault="00000000">
      <w:pPr>
        <w:spacing w:line="276" w:lineRule="auto"/>
        <w:rPr>
          <w:rFonts w:ascii="Aptos" w:hAnsi="Aptos"/>
          <w:i/>
          <w:iCs/>
          <w:sz w:val="24"/>
          <w:szCs w:val="24"/>
        </w:rPr>
      </w:pPr>
      <w:r w:rsidRPr="00617A4A">
        <w:rPr>
          <w:rFonts w:ascii="Aptos" w:hAnsi="Aptos"/>
          <w:i/>
          <w:iCs/>
          <w:sz w:val="24"/>
          <w:szCs w:val="24"/>
        </w:rPr>
        <w:t xml:space="preserve">  11.  Integration with External Systems: </w:t>
      </w:r>
    </w:p>
    <w:p w14:paraId="286AA453"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Integration Tests:  If the system interfaces with external systems (e.g., security systems, databases), conduct integration tests to ensure seamless operation.</w:t>
      </w:r>
    </w:p>
    <w:p w14:paraId="1E2EBB74" w14:textId="77777777" w:rsidR="000F187E" w:rsidRPr="00617A4A" w:rsidRDefault="00000000">
      <w:pPr>
        <w:spacing w:line="276" w:lineRule="auto"/>
        <w:rPr>
          <w:rFonts w:ascii="Aptos" w:hAnsi="Aptos"/>
          <w:i/>
          <w:iCs/>
          <w:sz w:val="24"/>
          <w:szCs w:val="24"/>
        </w:rPr>
      </w:pPr>
      <w:r w:rsidRPr="00617A4A">
        <w:rPr>
          <w:rFonts w:ascii="Aptos" w:hAnsi="Aptos"/>
          <w:sz w:val="24"/>
          <w:szCs w:val="24"/>
        </w:rPr>
        <w:t xml:space="preserve"> </w:t>
      </w:r>
      <w:r w:rsidRPr="00617A4A">
        <w:rPr>
          <w:rFonts w:ascii="Aptos" w:hAnsi="Aptos"/>
          <w:b/>
          <w:bCs/>
          <w:sz w:val="24"/>
          <w:szCs w:val="24"/>
        </w:rPr>
        <w:t xml:space="preserve"> </w:t>
      </w:r>
      <w:r w:rsidRPr="00617A4A">
        <w:rPr>
          <w:rFonts w:ascii="Aptos" w:hAnsi="Aptos"/>
          <w:i/>
          <w:iCs/>
          <w:sz w:val="24"/>
          <w:szCs w:val="24"/>
        </w:rPr>
        <w:t>12.  Deployment Testing:</w:t>
      </w:r>
    </w:p>
    <w:p w14:paraId="01DA0692"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Installation and Configuration:  Validate the installation and configuration process, ensuring that the system can be easily deployed in a real-world environment.</w:t>
      </w:r>
    </w:p>
    <w:p w14:paraId="243AAFB6" w14:textId="77777777" w:rsidR="000F187E" w:rsidRPr="00617A4A" w:rsidRDefault="00000000">
      <w:pPr>
        <w:spacing w:line="276" w:lineRule="auto"/>
        <w:rPr>
          <w:rFonts w:ascii="Aptos" w:hAnsi="Aptos"/>
          <w:i/>
          <w:iCs/>
          <w:sz w:val="24"/>
          <w:szCs w:val="24"/>
        </w:rPr>
      </w:pPr>
      <w:r w:rsidRPr="00617A4A">
        <w:rPr>
          <w:rFonts w:ascii="Aptos" w:hAnsi="Aptos"/>
          <w:sz w:val="24"/>
          <w:szCs w:val="24"/>
        </w:rPr>
        <w:t xml:space="preserve">  </w:t>
      </w:r>
      <w:r w:rsidRPr="00617A4A">
        <w:rPr>
          <w:rFonts w:ascii="Aptos" w:hAnsi="Aptos"/>
          <w:i/>
          <w:iCs/>
          <w:sz w:val="24"/>
          <w:szCs w:val="24"/>
        </w:rPr>
        <w:t xml:space="preserve">13.  Maintenance and Support: </w:t>
      </w:r>
    </w:p>
    <w:p w14:paraId="7A739416"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Error Logging:  Implement and test error logging mechanisms for troubleshooting and maintenance.</w:t>
      </w:r>
    </w:p>
    <w:p w14:paraId="3F04FEF6"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Update Mechanism:  Ensure that the system can receive updates and patches seamlessly.</w:t>
      </w:r>
    </w:p>
    <w:p w14:paraId="3DB5FDA8" w14:textId="77777777" w:rsidR="000F187E" w:rsidRPr="00617A4A" w:rsidRDefault="00000000">
      <w:pPr>
        <w:spacing w:line="276" w:lineRule="auto"/>
        <w:rPr>
          <w:rFonts w:ascii="Aptos" w:hAnsi="Aptos"/>
          <w:i/>
          <w:iCs/>
          <w:sz w:val="24"/>
          <w:szCs w:val="24"/>
        </w:rPr>
      </w:pPr>
      <w:r w:rsidRPr="00617A4A">
        <w:rPr>
          <w:rFonts w:ascii="Aptos" w:hAnsi="Aptos"/>
          <w:i/>
          <w:iCs/>
          <w:sz w:val="24"/>
          <w:szCs w:val="24"/>
        </w:rPr>
        <w:t xml:space="preserve">  14.  Performance Testing: </w:t>
      </w:r>
    </w:p>
    <w:p w14:paraId="09D0EB27"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Response Time:  Evaluate the system's response time during fingerprint verification and servo motor control.</w:t>
      </w:r>
    </w:p>
    <w:p w14:paraId="2ED9F7D5" w14:textId="77777777" w:rsidR="000F187E" w:rsidRPr="00617A4A" w:rsidRDefault="00000000">
      <w:pPr>
        <w:spacing w:line="276" w:lineRule="auto"/>
        <w:rPr>
          <w:rFonts w:ascii="Aptos" w:hAnsi="Aptos"/>
          <w:sz w:val="24"/>
          <w:szCs w:val="24"/>
        </w:rPr>
      </w:pPr>
      <w:r w:rsidRPr="00617A4A">
        <w:rPr>
          <w:rFonts w:ascii="Aptos" w:hAnsi="Aptos"/>
          <w:sz w:val="24"/>
          <w:szCs w:val="24"/>
        </w:rPr>
        <w:t xml:space="preserve">   -  Resource Utilization:  Monitor resource utilization to ensure optimal performance.</w:t>
      </w:r>
    </w:p>
    <w:p w14:paraId="7B0576D9" w14:textId="77777777" w:rsidR="000F187E" w:rsidRPr="00617A4A" w:rsidRDefault="000F187E">
      <w:pPr>
        <w:rPr>
          <w:rFonts w:ascii="Aptos" w:hAnsi="Aptos"/>
        </w:rPr>
      </w:pPr>
    </w:p>
    <w:p w14:paraId="1BAD662F" w14:textId="77777777" w:rsidR="000F187E" w:rsidRPr="00617A4A" w:rsidRDefault="00000000">
      <w:pPr>
        <w:rPr>
          <w:rFonts w:ascii="Aptos" w:hAnsi="Aptos"/>
          <w:sz w:val="24"/>
          <w:szCs w:val="24"/>
        </w:rPr>
      </w:pPr>
      <w:r w:rsidRPr="00617A4A">
        <w:rPr>
          <w:rFonts w:ascii="Aptos" w:hAnsi="Aptos"/>
          <w:sz w:val="24"/>
          <w:szCs w:val="24"/>
        </w:rPr>
        <w:t>Testing against these criteria will help ensure that the FingerSecure project is robust, secure, and capable of delivering a reliable biometric access control solution with environmental monitoring features.</w:t>
      </w:r>
    </w:p>
    <w:p w14:paraId="6635DC95" w14:textId="77777777" w:rsidR="000F187E" w:rsidRPr="00617A4A" w:rsidRDefault="000F187E">
      <w:pPr>
        <w:rPr>
          <w:rFonts w:ascii="Aptos" w:hAnsi="Aptos"/>
        </w:rPr>
      </w:pPr>
    </w:p>
    <w:p w14:paraId="3B5C3338" w14:textId="77777777" w:rsidR="000F187E" w:rsidRPr="00617A4A" w:rsidRDefault="00000000">
      <w:pPr>
        <w:rPr>
          <w:rFonts w:ascii="Aptos" w:hAnsi="Aptos"/>
          <w:b/>
          <w:sz w:val="24"/>
        </w:rPr>
      </w:pPr>
      <w:r w:rsidRPr="00617A4A">
        <w:rPr>
          <w:rFonts w:ascii="Aptos" w:hAnsi="Aptos"/>
          <w:b/>
          <w:sz w:val="24"/>
        </w:rPr>
        <w:t>4.1.1. Relevance</w:t>
      </w:r>
    </w:p>
    <w:p w14:paraId="5B25C52E" w14:textId="77777777" w:rsidR="000F187E" w:rsidRPr="00617A4A" w:rsidRDefault="00000000">
      <w:pPr>
        <w:rPr>
          <w:rFonts w:ascii="Aptos" w:hAnsi="Aptos"/>
          <w:bCs/>
          <w:sz w:val="24"/>
        </w:rPr>
      </w:pPr>
      <w:r w:rsidRPr="00617A4A">
        <w:rPr>
          <w:rFonts w:ascii="Aptos" w:hAnsi="Aptos"/>
          <w:bCs/>
          <w:sz w:val="24"/>
        </w:rPr>
        <w:t xml:space="preserve">The FingerSecure project, integrating an R-307 fingerprint sensor with a Raspberry Pi Pico W and an SG90 servo motor, holds profound relevance in contemporary contexts. In an era where security breaches are increasingly sophisticated, the project addresses the pressing need for advanced access control systems. By leveraging biometric recognition </w:t>
      </w:r>
      <w:r w:rsidRPr="00617A4A">
        <w:rPr>
          <w:rFonts w:ascii="Aptos" w:hAnsi="Aptos"/>
          <w:bCs/>
          <w:sz w:val="24"/>
        </w:rPr>
        <w:lastRenderedPageBreak/>
        <w:t>through fingerprint verification, it offers a robust and secure means of user authentication, surpassing the limitations of traditional methods. Beyond security, the project aligns with the growing trend of the Internet of Things (IoT) by integrating environmental monitoring sensors. This versatility extends its applicability to diverse environments, from securing sensitive areas to monitoring and responding to environmental conditions in smart homes or industrial settings. Moreover, the project's educational value is noteworthy, serving as an excellent tool for hands-on learning in electronics, biometrics, and IoT integration. Its cost-effective design, compatibility with modern technologies, and considerations for scalability make it accessible and adaptable across various domains, contributing to its significance in addressing security challenges and embracing technological advancements.</w:t>
      </w:r>
    </w:p>
    <w:p w14:paraId="530A6DBF" w14:textId="77777777" w:rsidR="000F187E" w:rsidRPr="00617A4A" w:rsidRDefault="00000000">
      <w:pPr>
        <w:rPr>
          <w:rFonts w:ascii="Aptos" w:hAnsi="Aptos"/>
          <w:b/>
          <w:sz w:val="24"/>
        </w:rPr>
      </w:pPr>
      <w:r w:rsidRPr="00617A4A">
        <w:rPr>
          <w:rFonts w:ascii="Aptos" w:hAnsi="Aptos"/>
          <w:b/>
          <w:sz w:val="24"/>
        </w:rPr>
        <w:t>4.1.2. Effectiveness</w:t>
      </w:r>
    </w:p>
    <w:p w14:paraId="522111C6" w14:textId="77777777" w:rsidR="000F187E" w:rsidRPr="00617A4A" w:rsidRDefault="00000000">
      <w:pPr>
        <w:rPr>
          <w:rFonts w:ascii="Aptos" w:hAnsi="Aptos"/>
          <w:bCs/>
          <w:sz w:val="24"/>
        </w:rPr>
      </w:pPr>
      <w:r w:rsidRPr="00617A4A">
        <w:rPr>
          <w:rFonts w:ascii="Aptos" w:hAnsi="Aptos"/>
          <w:bCs/>
          <w:sz w:val="24"/>
        </w:rPr>
        <w:t>The FingerSecure project stands out for its notable effectiveness across several crucial dimensions. By integrating an R-307 fingerprint sensor with a Raspberry Pi Pico W and an SG90 servo motor, the project substantially bolsters security measures through the implementation of biometric fingerprint recognition. This not only enhances user authentication but also fortifies access control against unauthorized entries. The system's reliability in ensuring precise verification and controlled physical access underscores its effectiveness in delivering a secure environment. Moreover, the project's focus on user convenience through the streamlined authentication process and the elimination of traditional access credentials contributes to its practicality and overall effectiveness. The versatility of the system, showcased by its adaptability to various applications and scalability, makes it a versatile solution for diverse environments. The incorporation of environmental monitoring sensors adds an intelligent layer to the project, making it effective not only in access control but also in real-time response to changing environmental conditions. Furthermore, the project's educational value, cost-effectiveness, compliance with regulations, integration of modern technologies, and scalability underscore its comprehensive effectiveness as a robust and adaptable biometric access control system.</w:t>
      </w:r>
    </w:p>
    <w:p w14:paraId="59B3CD84" w14:textId="77777777" w:rsidR="000F187E" w:rsidRPr="00617A4A" w:rsidRDefault="00000000">
      <w:pPr>
        <w:rPr>
          <w:rFonts w:ascii="Aptos" w:hAnsi="Aptos"/>
          <w:b/>
          <w:sz w:val="24"/>
        </w:rPr>
      </w:pPr>
      <w:r w:rsidRPr="00617A4A">
        <w:rPr>
          <w:rFonts w:ascii="Aptos" w:hAnsi="Aptos"/>
          <w:b/>
          <w:sz w:val="24"/>
        </w:rPr>
        <w:lastRenderedPageBreak/>
        <w:t>4.1.3. Efficiency</w:t>
      </w:r>
    </w:p>
    <w:p w14:paraId="61E03311" w14:textId="77777777" w:rsidR="000F187E" w:rsidRPr="00617A4A" w:rsidRDefault="00000000">
      <w:pPr>
        <w:spacing w:line="276" w:lineRule="auto"/>
        <w:rPr>
          <w:rFonts w:ascii="Aptos" w:hAnsi="Aptos"/>
        </w:rPr>
      </w:pPr>
      <w:r w:rsidRPr="00617A4A">
        <w:rPr>
          <w:rFonts w:ascii="Aptos" w:hAnsi="Aptos"/>
          <w:bCs/>
          <w:sz w:val="24"/>
        </w:rPr>
        <w:t>The efficiency of the FingerSecure project model is evident in its seamless integration of a biometric access control system with a Raspberry Pi Pico W and an SG90 servo motor. The utilization of the R-307 fingerprint sensor contributes to the project's efficiency by providing a highly accurate and rapid biometric verification process. The Raspberry Pi Pico W serves as a robust controller, ensuring efficient communication between components, precise control of the servo motor, and streamlined data processing. The SG90 servo motor's responsiveness and reliability enhance the physical access control aspect, adding to the overall efficiency of the system. The incorporation of environmental monitoring sensors demonstrates an intelligent extension of functionality, making the project not only a secure access control solution but also an efficient environmental monitoring tool. The project's efficiency is further highlighted by its adaptability to diverse applications, accommodating various deployment scenarios without compromising performance. The streamlined user interface, coupled with the project's ability to operate continuously and respond to environmental changes promptly, showcases an efficient design that balances security, usability, and real-time monitoring capabilities. In conclusion, the FingerSecure project model attains high efficiency by seamlessly integrating components, optimizing biometric verification, ensuring precise access control, and expanding its functionality to encompass environmental monitoring, demonstrating a comprehensive and efficient solution for secure access management.</w:t>
      </w:r>
      <w:r w:rsidRPr="00617A4A">
        <w:rPr>
          <w:rFonts w:ascii="Aptos" w:hAnsi="Aptos"/>
        </w:rPr>
        <w:t xml:space="preserve">               </w:t>
      </w:r>
      <w:bookmarkStart w:id="128" w:name="_Toc508903383"/>
      <w:bookmarkStart w:id="129" w:name="_Toc508904004"/>
    </w:p>
    <w:p w14:paraId="62CA7EF9" w14:textId="77777777" w:rsidR="00617A4A" w:rsidRDefault="00617A4A">
      <w:pPr>
        <w:pStyle w:val="Misc"/>
        <w:rPr>
          <w:rFonts w:ascii="Aptos" w:hAnsi="Aptos"/>
        </w:rPr>
      </w:pPr>
      <w:bookmarkStart w:id="130" w:name="_Toc105510337"/>
    </w:p>
    <w:p w14:paraId="0281AEE9" w14:textId="77777777" w:rsidR="00617A4A" w:rsidRDefault="00617A4A">
      <w:pPr>
        <w:pStyle w:val="Misc"/>
        <w:rPr>
          <w:rFonts w:ascii="Aptos" w:hAnsi="Aptos"/>
        </w:rPr>
      </w:pPr>
    </w:p>
    <w:p w14:paraId="166C802B" w14:textId="77777777" w:rsidR="00617A4A" w:rsidRDefault="00617A4A">
      <w:pPr>
        <w:pStyle w:val="Misc"/>
        <w:rPr>
          <w:rFonts w:ascii="Aptos" w:hAnsi="Aptos"/>
        </w:rPr>
      </w:pPr>
    </w:p>
    <w:p w14:paraId="0038EA7B" w14:textId="77777777" w:rsidR="00617A4A" w:rsidRDefault="00617A4A">
      <w:pPr>
        <w:pStyle w:val="Misc"/>
        <w:rPr>
          <w:rFonts w:ascii="Aptos" w:hAnsi="Aptos"/>
        </w:rPr>
      </w:pPr>
    </w:p>
    <w:p w14:paraId="59E06196" w14:textId="77777777" w:rsidR="00617A4A" w:rsidRDefault="00617A4A">
      <w:pPr>
        <w:pStyle w:val="Misc"/>
        <w:rPr>
          <w:rFonts w:ascii="Aptos" w:hAnsi="Aptos"/>
        </w:rPr>
      </w:pPr>
    </w:p>
    <w:p w14:paraId="4FF91B7A" w14:textId="77777777" w:rsidR="00617A4A" w:rsidRDefault="00617A4A">
      <w:pPr>
        <w:pStyle w:val="Misc"/>
        <w:rPr>
          <w:rFonts w:ascii="Aptos" w:hAnsi="Aptos"/>
        </w:rPr>
      </w:pPr>
    </w:p>
    <w:p w14:paraId="71140584" w14:textId="100CA3EB" w:rsidR="000F187E" w:rsidRPr="00617A4A" w:rsidRDefault="00000000">
      <w:pPr>
        <w:pStyle w:val="Misc"/>
        <w:rPr>
          <w:rFonts w:ascii="Aptos" w:hAnsi="Aptos"/>
        </w:rPr>
      </w:pPr>
      <w:r w:rsidRPr="00617A4A">
        <w:rPr>
          <w:rFonts w:ascii="Aptos" w:hAnsi="Aptos"/>
        </w:rPr>
        <w:lastRenderedPageBreak/>
        <w:t>Chapter 5: Socio-Economic Issues associated with the Project</w:t>
      </w:r>
      <w:bookmarkEnd w:id="128"/>
      <w:bookmarkEnd w:id="129"/>
      <w:bookmarkEnd w:id="130"/>
    </w:p>
    <w:p w14:paraId="282479D6" w14:textId="77777777" w:rsidR="000F187E" w:rsidRPr="00617A4A" w:rsidRDefault="000F187E">
      <w:pPr>
        <w:pStyle w:val="ListParagraph"/>
        <w:numPr>
          <w:ilvl w:val="0"/>
          <w:numId w:val="14"/>
        </w:numPr>
        <w:tabs>
          <w:tab w:val="left" w:pos="9090"/>
        </w:tabs>
        <w:outlineLvl w:val="2"/>
        <w:rPr>
          <w:rFonts w:ascii="Aptos" w:hAnsi="Aptos"/>
          <w:b/>
          <w:vanish/>
          <w:sz w:val="28"/>
        </w:rPr>
      </w:pPr>
      <w:bookmarkStart w:id="131" w:name="_Toc105510288"/>
      <w:bookmarkStart w:id="132" w:name="_Toc536703580"/>
      <w:bookmarkStart w:id="133" w:name="_Toc508902340"/>
      <w:bookmarkStart w:id="134" w:name="_Toc508904251"/>
      <w:bookmarkStart w:id="135" w:name="_Toc508903384"/>
      <w:bookmarkStart w:id="136" w:name="_Toc536703673"/>
      <w:bookmarkStart w:id="137" w:name="_Toc3990313"/>
      <w:bookmarkStart w:id="138" w:name="_Toc3989992"/>
      <w:bookmarkStart w:id="139" w:name="_Toc508903470"/>
      <w:bookmarkStart w:id="140" w:name="_Toc508903692"/>
      <w:bookmarkStart w:id="141" w:name="_Toc101254956"/>
      <w:bookmarkStart w:id="142" w:name="_Toc39568796"/>
      <w:bookmarkStart w:id="143" w:name="_Toc105510338"/>
      <w:bookmarkStart w:id="144" w:name="_Toc536702523"/>
      <w:bookmarkStart w:id="145" w:name="_Toc508903543"/>
      <w:bookmarkStart w:id="146" w:name="_Toc508904005"/>
      <w:bookmarkStart w:id="147" w:name="_Toc508903202"/>
      <w:bookmarkStart w:id="148" w:name="_Toc536702232"/>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14:paraId="1A62DB57" w14:textId="77777777" w:rsidR="000F187E" w:rsidRPr="00617A4A" w:rsidRDefault="000F187E">
      <w:pPr>
        <w:pStyle w:val="ListParagraph"/>
        <w:numPr>
          <w:ilvl w:val="0"/>
          <w:numId w:val="14"/>
        </w:numPr>
        <w:tabs>
          <w:tab w:val="left" w:pos="9090"/>
        </w:tabs>
        <w:outlineLvl w:val="2"/>
        <w:rPr>
          <w:rFonts w:ascii="Aptos" w:hAnsi="Aptos"/>
          <w:b/>
          <w:vanish/>
          <w:sz w:val="28"/>
        </w:rPr>
      </w:pPr>
      <w:bookmarkStart w:id="149" w:name="_Toc536703581"/>
      <w:bookmarkStart w:id="150" w:name="_Toc101254957"/>
      <w:bookmarkStart w:id="151" w:name="_Toc508904252"/>
      <w:bookmarkStart w:id="152" w:name="_Toc508903471"/>
      <w:bookmarkStart w:id="153" w:name="_Toc105510339"/>
      <w:bookmarkStart w:id="154" w:name="_Toc3989993"/>
      <w:bookmarkStart w:id="155" w:name="_Toc105510289"/>
      <w:bookmarkStart w:id="156" w:name="_Toc508903203"/>
      <w:bookmarkStart w:id="157" w:name="_Toc508904006"/>
      <w:bookmarkStart w:id="158" w:name="_Toc536703674"/>
      <w:bookmarkStart w:id="159" w:name="_Toc508903385"/>
      <w:bookmarkStart w:id="160" w:name="_Toc508903693"/>
      <w:bookmarkStart w:id="161" w:name="_Toc508903544"/>
      <w:bookmarkStart w:id="162" w:name="_Toc536702524"/>
      <w:bookmarkStart w:id="163" w:name="_Toc39568797"/>
      <w:bookmarkStart w:id="164" w:name="_Toc3990314"/>
      <w:bookmarkStart w:id="165" w:name="_Toc536702233"/>
      <w:bookmarkStart w:id="166" w:name="_Toc508902341"/>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5D854EDA" w14:textId="77777777" w:rsidR="000F187E" w:rsidRPr="00617A4A" w:rsidRDefault="00000000">
      <w:pPr>
        <w:pStyle w:val="Heading3"/>
        <w:rPr>
          <w:rFonts w:ascii="Aptos" w:hAnsi="Aptos"/>
        </w:rPr>
      </w:pPr>
      <w:bookmarkStart w:id="167" w:name="_Toc508903386"/>
      <w:bookmarkStart w:id="168" w:name="_Toc105510340"/>
      <w:bookmarkStart w:id="169" w:name="_Toc508904007"/>
      <w:r w:rsidRPr="00617A4A">
        <w:rPr>
          <w:rFonts w:ascii="Aptos" w:hAnsi="Aptos"/>
        </w:rPr>
        <w:t>5.1. Detailed Cost Analysis</w:t>
      </w:r>
      <w:bookmarkEnd w:id="167"/>
      <w:bookmarkEnd w:id="168"/>
      <w:bookmarkEnd w:id="169"/>
    </w:p>
    <w:p w14:paraId="5E2EEE84" w14:textId="77777777" w:rsidR="000F187E" w:rsidRPr="00617A4A" w:rsidRDefault="00000000">
      <w:pPr>
        <w:rPr>
          <w:rFonts w:ascii="Aptos" w:hAnsi="Aptos"/>
        </w:rPr>
      </w:pPr>
      <w:r w:rsidRPr="00617A4A">
        <w:rPr>
          <w:rFonts w:ascii="Aptos" w:hAnsi="Aptos"/>
          <w:sz w:val="24"/>
          <w:szCs w:val="24"/>
        </w:rPr>
        <w:t>A detailed cost analysis of the FingerSecure project encompasses various components, including hardware, software, testing, documentation, and labor. The primary hardware costs involve the acquisition of the Raspberry Pi Pico W, R-307 fingerprint sensor, SG90 servo motor, and environmental monitoring sensors. Prototyping and testing require development boards, materials, and testing tools, contributing to the overall expense. Software development involves costs for development software, potential licensing fees for proprietary biometric algorithms, and operating system expenses. User interface design necessitates investments in UI/UX software and graphics. Security measures incur costs for encryption software and potential certification fees for data security compliance. Documentation-related costs include technical writing software, printing, and distribution expenses. Deployment and maintenance involve costs for installation materials and tools. Labor costs encompass developer salaries, testing and quality assurance expenses, and potential training or educational resource costs. Miscellaneous expenses account for contingencies and additional costs, such as travel and accommodation for on-site activities. Regular market analysis and consideration of cost-effective options for hardware and open-source software contribute to prudent financial planning.</w:t>
      </w:r>
    </w:p>
    <w:p w14:paraId="49811851" w14:textId="77777777" w:rsidR="000F187E" w:rsidRPr="00617A4A" w:rsidRDefault="00000000">
      <w:pPr>
        <w:pStyle w:val="Heading4"/>
        <w:rPr>
          <w:rFonts w:ascii="Aptos" w:hAnsi="Aptos"/>
        </w:rPr>
      </w:pPr>
      <w:r w:rsidRPr="00617A4A">
        <w:rPr>
          <w:rFonts w:ascii="Aptos" w:hAnsi="Aptos"/>
        </w:rPr>
        <w:t>5.1.1. Cost Analysis</w:t>
      </w:r>
    </w:p>
    <w:p w14:paraId="788EB782" w14:textId="77777777" w:rsidR="000F187E" w:rsidRPr="00617A4A" w:rsidRDefault="00000000">
      <w:pPr>
        <w:rPr>
          <w:rFonts w:ascii="Aptos" w:hAnsi="Aptos" w:cs="Arial"/>
          <w:sz w:val="24"/>
          <w:szCs w:val="24"/>
        </w:rPr>
      </w:pPr>
      <w:r w:rsidRPr="00617A4A">
        <w:rPr>
          <w:rFonts w:ascii="Aptos" w:hAnsi="Aptos" w:cs="Arial"/>
          <w:sz w:val="24"/>
          <w:szCs w:val="24"/>
        </w:rPr>
        <w:t xml:space="preserve">Cost analysis for the IoT-Powered FingerSecure system involves assessing expenses related to hardware components, software development, and potential ongoing costs. </w:t>
      </w:r>
    </w:p>
    <w:p w14:paraId="1622FF80" w14:textId="77777777" w:rsidR="000F187E" w:rsidRPr="00617A4A" w:rsidRDefault="000F187E">
      <w:pPr>
        <w:rPr>
          <w:rFonts w:ascii="Aptos" w:hAnsi="Aptos" w:cs="Arial"/>
          <w:sz w:val="24"/>
          <w:szCs w:val="24"/>
        </w:rPr>
      </w:pPr>
    </w:p>
    <w:p w14:paraId="57B07BFC" w14:textId="77777777" w:rsidR="000F187E" w:rsidRPr="00617A4A" w:rsidRDefault="00000000">
      <w:pPr>
        <w:pStyle w:val="ListParagraph"/>
        <w:numPr>
          <w:ilvl w:val="0"/>
          <w:numId w:val="17"/>
        </w:numPr>
        <w:rPr>
          <w:rFonts w:ascii="Aptos" w:hAnsi="Aptos" w:cs="Arial"/>
          <w:sz w:val="24"/>
          <w:szCs w:val="24"/>
        </w:rPr>
      </w:pPr>
      <w:r w:rsidRPr="00617A4A">
        <w:rPr>
          <w:rFonts w:ascii="Aptos" w:hAnsi="Aptos" w:cs="Arial"/>
          <w:sz w:val="24"/>
          <w:szCs w:val="24"/>
        </w:rPr>
        <w:t xml:space="preserve">Hardware Costs: </w:t>
      </w:r>
    </w:p>
    <w:p w14:paraId="28914C03" w14:textId="77777777" w:rsidR="000F187E" w:rsidRPr="00617A4A" w:rsidRDefault="00000000">
      <w:pPr>
        <w:pStyle w:val="ListParagraph"/>
        <w:numPr>
          <w:ilvl w:val="0"/>
          <w:numId w:val="18"/>
        </w:numPr>
        <w:rPr>
          <w:rFonts w:ascii="Aptos" w:hAnsi="Aptos" w:cs="Arial"/>
          <w:sz w:val="24"/>
          <w:szCs w:val="24"/>
        </w:rPr>
      </w:pPr>
      <w:r w:rsidRPr="00617A4A">
        <w:rPr>
          <w:rFonts w:ascii="Aptos" w:hAnsi="Aptos" w:cs="Arial"/>
          <w:sz w:val="24"/>
          <w:szCs w:val="24"/>
        </w:rPr>
        <w:t xml:space="preserve">Raspberry Pi Pico W:  </w:t>
      </w:r>
      <w:r w:rsidRPr="00617A4A">
        <w:rPr>
          <w:rFonts w:ascii="Aptos" w:hAnsi="Aptos" w:cs="Times New Roman"/>
          <w:sz w:val="24"/>
          <w:szCs w:val="24"/>
        </w:rPr>
        <w:t>₹</w:t>
      </w:r>
      <w:r w:rsidRPr="00617A4A">
        <w:rPr>
          <w:rFonts w:ascii="Aptos" w:hAnsi="Aptos" w:cs="Arial"/>
          <w:sz w:val="24"/>
          <w:szCs w:val="24"/>
        </w:rPr>
        <w:t>650/-</w:t>
      </w:r>
    </w:p>
    <w:p w14:paraId="691DE448" w14:textId="584E49B0" w:rsidR="000F187E" w:rsidRPr="00617A4A" w:rsidRDefault="00000000">
      <w:pPr>
        <w:pStyle w:val="ListParagraph"/>
        <w:numPr>
          <w:ilvl w:val="0"/>
          <w:numId w:val="18"/>
        </w:numPr>
        <w:rPr>
          <w:rFonts w:ascii="Aptos" w:hAnsi="Aptos" w:cs="Arial"/>
          <w:sz w:val="24"/>
          <w:szCs w:val="24"/>
        </w:rPr>
      </w:pPr>
      <w:r w:rsidRPr="00617A4A">
        <w:rPr>
          <w:rFonts w:ascii="Aptos" w:hAnsi="Aptos" w:cs="Arial"/>
          <w:sz w:val="24"/>
          <w:szCs w:val="24"/>
        </w:rPr>
        <w:lastRenderedPageBreak/>
        <w:t>R307</w:t>
      </w:r>
      <w:r w:rsidR="001B2D7D" w:rsidRPr="00617A4A">
        <w:rPr>
          <w:rFonts w:ascii="Aptos" w:hAnsi="Aptos" w:cs="Arial"/>
          <w:sz w:val="24"/>
          <w:szCs w:val="24"/>
        </w:rPr>
        <w:t>s</w:t>
      </w:r>
      <w:r w:rsidRPr="00617A4A">
        <w:rPr>
          <w:rFonts w:ascii="Aptos" w:hAnsi="Aptos" w:cs="Arial"/>
          <w:sz w:val="24"/>
          <w:szCs w:val="24"/>
        </w:rPr>
        <w:t xml:space="preserve"> Fingerprint Sensor:  </w:t>
      </w:r>
      <w:r w:rsidRPr="00617A4A">
        <w:rPr>
          <w:rFonts w:ascii="Aptos" w:hAnsi="Aptos" w:cs="Times New Roman"/>
          <w:sz w:val="24"/>
          <w:szCs w:val="24"/>
        </w:rPr>
        <w:t>₹</w:t>
      </w:r>
      <w:r w:rsidRPr="00617A4A">
        <w:rPr>
          <w:rFonts w:ascii="Aptos" w:hAnsi="Aptos" w:cs="Arial"/>
          <w:sz w:val="24"/>
          <w:szCs w:val="24"/>
        </w:rPr>
        <w:t>1400/-</w:t>
      </w:r>
    </w:p>
    <w:p w14:paraId="3ACB8C27" w14:textId="77777777" w:rsidR="000F187E" w:rsidRPr="00617A4A" w:rsidRDefault="00000000">
      <w:pPr>
        <w:pStyle w:val="ListParagraph"/>
        <w:numPr>
          <w:ilvl w:val="0"/>
          <w:numId w:val="18"/>
        </w:numPr>
        <w:rPr>
          <w:rFonts w:ascii="Aptos" w:hAnsi="Aptos" w:cs="Arial"/>
          <w:sz w:val="24"/>
          <w:szCs w:val="24"/>
        </w:rPr>
      </w:pPr>
      <w:r w:rsidRPr="00617A4A">
        <w:rPr>
          <w:rFonts w:ascii="Aptos" w:hAnsi="Aptos" w:cs="Arial"/>
          <w:sz w:val="24"/>
          <w:szCs w:val="24"/>
        </w:rPr>
        <w:t xml:space="preserve">Servo Motor Sg-90:  </w:t>
      </w:r>
      <w:r w:rsidRPr="00617A4A">
        <w:rPr>
          <w:rFonts w:ascii="Aptos" w:hAnsi="Aptos" w:cs="Times New Roman"/>
          <w:sz w:val="24"/>
          <w:szCs w:val="24"/>
        </w:rPr>
        <w:t>₹120/-</w:t>
      </w:r>
    </w:p>
    <w:p w14:paraId="2DCC8085" w14:textId="77777777" w:rsidR="000F187E" w:rsidRPr="00617A4A" w:rsidRDefault="00000000">
      <w:pPr>
        <w:pStyle w:val="ListParagraph"/>
        <w:numPr>
          <w:ilvl w:val="0"/>
          <w:numId w:val="18"/>
        </w:numPr>
        <w:rPr>
          <w:rFonts w:ascii="Aptos" w:hAnsi="Aptos" w:cs="Arial"/>
          <w:sz w:val="24"/>
          <w:szCs w:val="24"/>
        </w:rPr>
      </w:pPr>
      <w:r w:rsidRPr="00617A4A">
        <w:rPr>
          <w:rFonts w:ascii="Aptos" w:hAnsi="Aptos" w:cs="Arial"/>
          <w:sz w:val="24"/>
          <w:szCs w:val="24"/>
        </w:rPr>
        <w:t xml:space="preserve">Wiring and Connectors:  </w:t>
      </w:r>
      <w:r w:rsidRPr="00617A4A">
        <w:rPr>
          <w:rFonts w:ascii="Aptos" w:hAnsi="Aptos" w:cs="Times New Roman"/>
          <w:sz w:val="24"/>
          <w:szCs w:val="24"/>
        </w:rPr>
        <w:t>₹</w:t>
      </w:r>
      <w:r w:rsidRPr="00617A4A">
        <w:rPr>
          <w:rFonts w:ascii="Aptos" w:hAnsi="Aptos" w:cs="Arial"/>
          <w:sz w:val="24"/>
          <w:szCs w:val="24"/>
        </w:rPr>
        <w:t>20/-</w:t>
      </w:r>
    </w:p>
    <w:p w14:paraId="196B4BAE" w14:textId="77777777" w:rsidR="000F187E" w:rsidRPr="00617A4A" w:rsidRDefault="00000000">
      <w:pPr>
        <w:pStyle w:val="ListParagraph"/>
        <w:numPr>
          <w:ilvl w:val="0"/>
          <w:numId w:val="18"/>
        </w:numPr>
        <w:rPr>
          <w:rFonts w:ascii="Aptos" w:hAnsi="Aptos" w:cs="Arial"/>
          <w:sz w:val="24"/>
          <w:szCs w:val="24"/>
        </w:rPr>
      </w:pPr>
      <w:r w:rsidRPr="00617A4A">
        <w:rPr>
          <w:rFonts w:ascii="Aptos" w:hAnsi="Aptos" w:cs="Arial"/>
          <w:sz w:val="24"/>
          <w:szCs w:val="24"/>
        </w:rPr>
        <w:t xml:space="preserve">Breadboard:  </w:t>
      </w:r>
      <w:r w:rsidRPr="00617A4A">
        <w:rPr>
          <w:rFonts w:ascii="Aptos" w:hAnsi="Aptos" w:cs="Times New Roman"/>
          <w:sz w:val="24"/>
          <w:szCs w:val="24"/>
        </w:rPr>
        <w:t>₹</w:t>
      </w:r>
      <w:r w:rsidRPr="00617A4A">
        <w:rPr>
          <w:rFonts w:ascii="Aptos" w:hAnsi="Aptos" w:cs="Arial"/>
          <w:sz w:val="24"/>
          <w:szCs w:val="24"/>
        </w:rPr>
        <w:t>50/-</w:t>
      </w:r>
    </w:p>
    <w:p w14:paraId="44431220" w14:textId="77777777" w:rsidR="000F187E" w:rsidRPr="00617A4A" w:rsidRDefault="00000000">
      <w:pPr>
        <w:pStyle w:val="ListParagraph"/>
        <w:numPr>
          <w:ilvl w:val="0"/>
          <w:numId w:val="18"/>
        </w:numPr>
        <w:rPr>
          <w:rFonts w:ascii="Aptos" w:hAnsi="Aptos" w:cs="Arial"/>
          <w:sz w:val="24"/>
          <w:szCs w:val="24"/>
        </w:rPr>
      </w:pPr>
      <w:r w:rsidRPr="00617A4A">
        <w:rPr>
          <w:rFonts w:ascii="Aptos" w:hAnsi="Aptos" w:cs="Arial"/>
          <w:sz w:val="24"/>
          <w:szCs w:val="24"/>
        </w:rPr>
        <w:t xml:space="preserve">Adaptor:  </w:t>
      </w:r>
      <w:r w:rsidRPr="00617A4A">
        <w:rPr>
          <w:rFonts w:ascii="Aptos" w:hAnsi="Aptos" w:cs="Times New Roman"/>
          <w:sz w:val="24"/>
          <w:szCs w:val="24"/>
        </w:rPr>
        <w:t>₹</w:t>
      </w:r>
      <w:r w:rsidRPr="00617A4A">
        <w:rPr>
          <w:rFonts w:ascii="Aptos" w:hAnsi="Aptos" w:cs="Arial"/>
          <w:sz w:val="24"/>
          <w:szCs w:val="24"/>
        </w:rPr>
        <w:t>350/-</w:t>
      </w:r>
    </w:p>
    <w:p w14:paraId="5C1B2D24" w14:textId="77777777" w:rsidR="000F187E" w:rsidRPr="00617A4A" w:rsidRDefault="00000000">
      <w:pPr>
        <w:pStyle w:val="ListParagraph"/>
        <w:numPr>
          <w:ilvl w:val="0"/>
          <w:numId w:val="17"/>
        </w:numPr>
        <w:rPr>
          <w:rFonts w:ascii="Aptos" w:hAnsi="Aptos" w:cs="Arial"/>
          <w:sz w:val="24"/>
          <w:szCs w:val="24"/>
        </w:rPr>
      </w:pPr>
      <w:r w:rsidRPr="00617A4A">
        <w:rPr>
          <w:rFonts w:ascii="Aptos" w:hAnsi="Aptos" w:cs="Arial"/>
          <w:sz w:val="24"/>
          <w:szCs w:val="24"/>
        </w:rPr>
        <w:t xml:space="preserve">Software Development Costs: Programming Time, </w:t>
      </w:r>
      <w:proofErr w:type="spellStart"/>
      <w:r w:rsidRPr="00617A4A">
        <w:rPr>
          <w:rFonts w:ascii="Aptos" w:hAnsi="Aptos" w:cs="Arial"/>
          <w:sz w:val="24"/>
          <w:szCs w:val="24"/>
        </w:rPr>
        <w:t>Wokwi</w:t>
      </w:r>
      <w:proofErr w:type="spellEnd"/>
      <w:r w:rsidRPr="00617A4A">
        <w:rPr>
          <w:rFonts w:ascii="Aptos" w:hAnsi="Aptos" w:cs="Arial"/>
          <w:sz w:val="24"/>
          <w:szCs w:val="24"/>
        </w:rPr>
        <w:t>.</w:t>
      </w:r>
    </w:p>
    <w:p w14:paraId="199F9DEA" w14:textId="77777777" w:rsidR="000F187E" w:rsidRPr="00617A4A" w:rsidRDefault="00000000">
      <w:pPr>
        <w:pStyle w:val="ListParagraph"/>
        <w:numPr>
          <w:ilvl w:val="0"/>
          <w:numId w:val="17"/>
        </w:numPr>
        <w:rPr>
          <w:rFonts w:ascii="Aptos" w:hAnsi="Aptos" w:cs="Arial"/>
          <w:sz w:val="24"/>
          <w:szCs w:val="24"/>
        </w:rPr>
      </w:pPr>
      <w:r w:rsidRPr="00617A4A">
        <w:rPr>
          <w:rFonts w:ascii="Aptos" w:hAnsi="Aptos" w:cs="Arial"/>
          <w:sz w:val="24"/>
          <w:szCs w:val="24"/>
        </w:rPr>
        <w:t>Miscellaneous Costs: Power Supply, Miscellaneous Components such as mounting brackets or enclosures.</w:t>
      </w:r>
    </w:p>
    <w:p w14:paraId="1B79D9B3" w14:textId="77777777" w:rsidR="000F187E" w:rsidRPr="00617A4A" w:rsidRDefault="000F187E">
      <w:pPr>
        <w:rPr>
          <w:rFonts w:ascii="Aptos" w:hAnsi="Aptos" w:cs="Arial"/>
          <w:sz w:val="24"/>
          <w:szCs w:val="24"/>
        </w:rPr>
      </w:pPr>
    </w:p>
    <w:p w14:paraId="2CA16AA4" w14:textId="77777777" w:rsidR="000F187E" w:rsidRPr="00617A4A" w:rsidRDefault="00000000">
      <w:pPr>
        <w:pStyle w:val="Heading4"/>
        <w:rPr>
          <w:rFonts w:ascii="Aptos" w:hAnsi="Aptos"/>
        </w:rPr>
      </w:pPr>
      <w:r w:rsidRPr="00617A4A">
        <w:rPr>
          <w:rFonts w:ascii="Aptos" w:hAnsi="Aptos"/>
        </w:rPr>
        <w:t>5.1.2. Bill of Materials</w:t>
      </w:r>
    </w:p>
    <w:p w14:paraId="4784DB69" w14:textId="77777777" w:rsidR="000F187E" w:rsidRPr="00617A4A" w:rsidRDefault="00000000">
      <w:pPr>
        <w:rPr>
          <w:rFonts w:ascii="Aptos" w:hAnsi="Aptos"/>
        </w:rPr>
      </w:pPr>
      <w:r w:rsidRPr="00617A4A">
        <w:rPr>
          <w:rFonts w:ascii="Aptos" w:hAnsi="Aptos"/>
          <w:noProof/>
        </w:rPr>
        <w:drawing>
          <wp:inline distT="0" distB="0" distL="0" distR="0" wp14:anchorId="43353B33" wp14:editId="6C2CF3A8">
            <wp:extent cx="6057900" cy="1946275"/>
            <wp:effectExtent l="0" t="0" r="0" b="0"/>
            <wp:docPr id="129430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07474" name="Picture 1"/>
                    <pic:cNvPicPr>
                      <a:picLocks noChangeAspect="1"/>
                    </pic:cNvPicPr>
                  </pic:nvPicPr>
                  <pic:blipFill>
                    <a:blip r:embed="rId27"/>
                    <a:stretch>
                      <a:fillRect/>
                    </a:stretch>
                  </pic:blipFill>
                  <pic:spPr>
                    <a:xfrm>
                      <a:off x="0" y="0"/>
                      <a:ext cx="6087995" cy="1956233"/>
                    </a:xfrm>
                    <a:prstGeom prst="rect">
                      <a:avLst/>
                    </a:prstGeom>
                  </pic:spPr>
                </pic:pic>
              </a:graphicData>
            </a:graphic>
          </wp:inline>
        </w:drawing>
      </w:r>
      <w:bookmarkStart w:id="170" w:name="_Toc508904008"/>
      <w:bookmarkStart w:id="171" w:name="_Toc508903387"/>
      <w:bookmarkStart w:id="172" w:name="_Toc508904012"/>
      <w:bookmarkStart w:id="173" w:name="_Toc508903391"/>
    </w:p>
    <w:p w14:paraId="4EE23013" w14:textId="77777777" w:rsidR="000F187E" w:rsidRPr="00617A4A" w:rsidRDefault="000F187E">
      <w:pPr>
        <w:rPr>
          <w:rFonts w:ascii="Aptos" w:hAnsi="Aptos"/>
        </w:rPr>
      </w:pPr>
    </w:p>
    <w:p w14:paraId="565B1614" w14:textId="77777777" w:rsidR="000F187E" w:rsidRPr="00617A4A" w:rsidRDefault="00000000">
      <w:pPr>
        <w:pStyle w:val="Heading3"/>
        <w:rPr>
          <w:rFonts w:ascii="Aptos" w:hAnsi="Aptos"/>
          <w:sz w:val="24"/>
        </w:rPr>
      </w:pPr>
      <w:bookmarkStart w:id="174" w:name="_Toc105510341"/>
      <w:r w:rsidRPr="00617A4A">
        <w:rPr>
          <w:rFonts w:ascii="Aptos" w:hAnsi="Aptos"/>
          <w:sz w:val="24"/>
        </w:rPr>
        <w:t>5.2. Safety issues</w:t>
      </w:r>
      <w:bookmarkEnd w:id="170"/>
      <w:bookmarkEnd w:id="171"/>
      <w:bookmarkEnd w:id="174"/>
    </w:p>
    <w:p w14:paraId="7F6ADA8C" w14:textId="77777777" w:rsidR="000F187E" w:rsidRPr="00617A4A" w:rsidRDefault="00000000">
      <w:pPr>
        <w:rPr>
          <w:rFonts w:ascii="Aptos" w:hAnsi="Aptos"/>
          <w:sz w:val="24"/>
          <w:szCs w:val="24"/>
        </w:rPr>
      </w:pPr>
      <w:bookmarkStart w:id="175" w:name="_Toc508903388"/>
      <w:bookmarkStart w:id="176" w:name="_Toc508904009"/>
      <w:r w:rsidRPr="00617A4A">
        <w:rPr>
          <w:rFonts w:ascii="Aptos" w:hAnsi="Aptos"/>
          <w:sz w:val="24"/>
          <w:szCs w:val="24"/>
        </w:rPr>
        <w:t>While the FingerSecure project aims to provide a secure and innovative biometric access control system, there are several safety considerations and potential issues that need to be addressed to ensure the well-being of users and the overall reliability of the system:</w:t>
      </w:r>
    </w:p>
    <w:p w14:paraId="414F3288" w14:textId="77777777" w:rsidR="000F187E" w:rsidRPr="00617A4A" w:rsidRDefault="000F187E">
      <w:pPr>
        <w:pStyle w:val="ListParagraph"/>
        <w:spacing w:line="259" w:lineRule="auto"/>
        <w:jc w:val="left"/>
        <w:rPr>
          <w:rFonts w:ascii="Aptos" w:hAnsi="Aptos"/>
          <w:sz w:val="24"/>
          <w:szCs w:val="24"/>
        </w:rPr>
      </w:pPr>
    </w:p>
    <w:p w14:paraId="1652670C" w14:textId="77777777" w:rsidR="000F187E" w:rsidRPr="00617A4A" w:rsidRDefault="00000000">
      <w:pPr>
        <w:pStyle w:val="ListParagraph"/>
        <w:numPr>
          <w:ilvl w:val="0"/>
          <w:numId w:val="13"/>
        </w:numPr>
        <w:spacing w:line="259" w:lineRule="auto"/>
        <w:jc w:val="left"/>
        <w:rPr>
          <w:rFonts w:ascii="Aptos" w:hAnsi="Aptos"/>
          <w:sz w:val="24"/>
          <w:szCs w:val="24"/>
        </w:rPr>
      </w:pPr>
      <w:r w:rsidRPr="00617A4A">
        <w:rPr>
          <w:rFonts w:ascii="Aptos" w:hAnsi="Aptos"/>
          <w:sz w:val="24"/>
          <w:szCs w:val="24"/>
        </w:rPr>
        <w:t xml:space="preserve">Biometric Data Security: </w:t>
      </w:r>
    </w:p>
    <w:p w14:paraId="7247F074"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t>Issue:  The storage and handling of biometric data, specifically fingerprint information, pose potential privacy concerns and security risks if not adequately protected.</w:t>
      </w:r>
    </w:p>
    <w:p w14:paraId="4CE07BB7"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lastRenderedPageBreak/>
        <w:t>Mitigation:  Implement robust encryption algorithms and secure storage practices to safeguard biometric data. Adhere to data protection regulations and industry best practices.</w:t>
      </w:r>
    </w:p>
    <w:p w14:paraId="5AF6F2C5" w14:textId="77777777" w:rsidR="000F187E" w:rsidRPr="00617A4A" w:rsidRDefault="00000000">
      <w:pPr>
        <w:pStyle w:val="ListParagraph"/>
        <w:numPr>
          <w:ilvl w:val="0"/>
          <w:numId w:val="13"/>
        </w:numPr>
        <w:spacing w:line="259" w:lineRule="auto"/>
        <w:jc w:val="left"/>
        <w:rPr>
          <w:rFonts w:ascii="Aptos" w:hAnsi="Aptos"/>
          <w:sz w:val="24"/>
          <w:szCs w:val="24"/>
        </w:rPr>
      </w:pPr>
      <w:r w:rsidRPr="00617A4A">
        <w:rPr>
          <w:rFonts w:ascii="Aptos" w:hAnsi="Aptos"/>
          <w:sz w:val="24"/>
          <w:szCs w:val="24"/>
        </w:rPr>
        <w:t xml:space="preserve">False Positives and Negatives: </w:t>
      </w:r>
    </w:p>
    <w:p w14:paraId="4ECC60DB"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t>Issue:  Biometric systems, including fingerprint recognition, may encounter false positives (incorrectly accepting unauthorized users) or false negatives (failing to recognize authorized users).</w:t>
      </w:r>
    </w:p>
    <w:p w14:paraId="11ACA3FA"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t>Mitigation:  Conduct rigorous testing to minimize false acceptance and rejection rates. Implement continuous improvement mechanisms based on real-world usage and feedback.</w:t>
      </w:r>
    </w:p>
    <w:p w14:paraId="271B6F4F" w14:textId="77777777" w:rsidR="000F187E" w:rsidRPr="00617A4A" w:rsidRDefault="00000000">
      <w:pPr>
        <w:pStyle w:val="ListParagraph"/>
        <w:numPr>
          <w:ilvl w:val="0"/>
          <w:numId w:val="13"/>
        </w:numPr>
        <w:spacing w:line="259" w:lineRule="auto"/>
        <w:jc w:val="left"/>
        <w:rPr>
          <w:rFonts w:ascii="Aptos" w:hAnsi="Aptos"/>
          <w:sz w:val="24"/>
          <w:szCs w:val="24"/>
        </w:rPr>
      </w:pPr>
      <w:r w:rsidRPr="00617A4A">
        <w:rPr>
          <w:rFonts w:ascii="Aptos" w:hAnsi="Aptos"/>
          <w:sz w:val="24"/>
          <w:szCs w:val="24"/>
        </w:rPr>
        <w:t xml:space="preserve">System Reliability: </w:t>
      </w:r>
    </w:p>
    <w:p w14:paraId="6289FA18"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t>Issue:  The system's reliability may be compromised due to hardware failures, software glitches, or environmental conditions affecting sensors or the Raspberry Pi Pico W.</w:t>
      </w:r>
    </w:p>
    <w:p w14:paraId="624C6719"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t>Mitigation:  Implement redundancy and failover mechanisms, conduct regular maintenance checks, and ensure the system has built-in error handling and recovery procedures.</w:t>
      </w:r>
    </w:p>
    <w:p w14:paraId="281C1801" w14:textId="77777777" w:rsidR="000F187E" w:rsidRPr="00617A4A" w:rsidRDefault="00000000">
      <w:pPr>
        <w:pStyle w:val="ListParagraph"/>
        <w:numPr>
          <w:ilvl w:val="0"/>
          <w:numId w:val="13"/>
        </w:numPr>
        <w:spacing w:line="259" w:lineRule="auto"/>
        <w:jc w:val="left"/>
        <w:rPr>
          <w:rFonts w:ascii="Aptos" w:hAnsi="Aptos"/>
          <w:sz w:val="24"/>
          <w:szCs w:val="24"/>
        </w:rPr>
      </w:pPr>
      <w:r w:rsidRPr="00617A4A">
        <w:rPr>
          <w:rFonts w:ascii="Aptos" w:hAnsi="Aptos"/>
          <w:sz w:val="24"/>
          <w:szCs w:val="24"/>
        </w:rPr>
        <w:t xml:space="preserve">Environmental Hazards: </w:t>
      </w:r>
    </w:p>
    <w:p w14:paraId="58D1A3BF"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t>Issue:  Environmental monitoring components may be exposed to hazardous conditions or extreme temperatures, affecting their accuracy and longevity.</w:t>
      </w:r>
    </w:p>
    <w:p w14:paraId="7D83B7DD"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t>Mitigation:  Select sensors rated for the specific environmental conditions. Implement protective measures, such as casings or shielding, to prevent damage or interference.</w:t>
      </w:r>
    </w:p>
    <w:p w14:paraId="4131A58D" w14:textId="77777777" w:rsidR="000F187E" w:rsidRPr="00617A4A" w:rsidRDefault="00000000">
      <w:pPr>
        <w:pStyle w:val="ListParagraph"/>
        <w:numPr>
          <w:ilvl w:val="0"/>
          <w:numId w:val="13"/>
        </w:numPr>
        <w:spacing w:line="259" w:lineRule="auto"/>
        <w:jc w:val="left"/>
        <w:rPr>
          <w:rFonts w:ascii="Aptos" w:hAnsi="Aptos"/>
          <w:sz w:val="24"/>
          <w:szCs w:val="24"/>
        </w:rPr>
      </w:pPr>
      <w:r w:rsidRPr="00617A4A">
        <w:rPr>
          <w:rFonts w:ascii="Aptos" w:hAnsi="Aptos"/>
          <w:sz w:val="24"/>
          <w:szCs w:val="24"/>
        </w:rPr>
        <w:t xml:space="preserve">Unauthorized Access to System: </w:t>
      </w:r>
    </w:p>
    <w:p w14:paraId="28A8ED43"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t>Issue:  Unauthorized individuals gaining physical or digital access to the system could compromise its security and functionality.</w:t>
      </w:r>
    </w:p>
    <w:p w14:paraId="73A2F16A"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t>Mitigation:  Implement strong access controls, secure communication protocols, and regular security audits. Protect physical access to the hardware components and the system's configuration interfaces.</w:t>
      </w:r>
    </w:p>
    <w:p w14:paraId="4D1453B0" w14:textId="77777777" w:rsidR="000F187E" w:rsidRPr="00617A4A" w:rsidRDefault="000F187E">
      <w:pPr>
        <w:rPr>
          <w:rFonts w:ascii="Aptos" w:hAnsi="Aptos"/>
          <w:sz w:val="24"/>
          <w:szCs w:val="24"/>
        </w:rPr>
      </w:pPr>
    </w:p>
    <w:p w14:paraId="1FDB5B3C" w14:textId="77777777" w:rsidR="000F187E" w:rsidRPr="00617A4A" w:rsidRDefault="00000000">
      <w:pPr>
        <w:pStyle w:val="ListParagraph"/>
        <w:numPr>
          <w:ilvl w:val="0"/>
          <w:numId w:val="13"/>
        </w:numPr>
        <w:spacing w:line="259" w:lineRule="auto"/>
        <w:jc w:val="left"/>
        <w:rPr>
          <w:rFonts w:ascii="Aptos" w:hAnsi="Aptos"/>
          <w:sz w:val="24"/>
          <w:szCs w:val="24"/>
        </w:rPr>
      </w:pPr>
      <w:r w:rsidRPr="00617A4A">
        <w:rPr>
          <w:rFonts w:ascii="Aptos" w:hAnsi="Aptos"/>
          <w:sz w:val="24"/>
          <w:szCs w:val="24"/>
        </w:rPr>
        <w:t xml:space="preserve">Servo Motor Safety: </w:t>
      </w:r>
    </w:p>
    <w:p w14:paraId="3D47CD89"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t>Issue:  The physical movement of the servo motor may pose a risk if not controlled properly, potentially causing injury or damage.</w:t>
      </w:r>
    </w:p>
    <w:p w14:paraId="06A4D837"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t>Mitigation:  Implement safety features in the servo motor control algorithm to ensure controlled and predictable movements. Install physical barriers or enclosures to prevent contact with moving parts.</w:t>
      </w:r>
    </w:p>
    <w:p w14:paraId="7D07687B" w14:textId="77777777" w:rsidR="000F187E" w:rsidRPr="00617A4A" w:rsidRDefault="00000000">
      <w:pPr>
        <w:pStyle w:val="ListParagraph"/>
        <w:numPr>
          <w:ilvl w:val="0"/>
          <w:numId w:val="13"/>
        </w:numPr>
        <w:spacing w:line="259" w:lineRule="auto"/>
        <w:jc w:val="left"/>
        <w:rPr>
          <w:rFonts w:ascii="Aptos" w:hAnsi="Aptos"/>
          <w:sz w:val="24"/>
          <w:szCs w:val="24"/>
        </w:rPr>
      </w:pPr>
      <w:r w:rsidRPr="00617A4A">
        <w:rPr>
          <w:rFonts w:ascii="Aptos" w:hAnsi="Aptos"/>
          <w:sz w:val="24"/>
          <w:szCs w:val="24"/>
        </w:rPr>
        <w:t xml:space="preserve">Power Supply Issues: </w:t>
      </w:r>
    </w:p>
    <w:p w14:paraId="204020DC"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lastRenderedPageBreak/>
        <w:t>Issue:  Power supply disruptions or failures may lead to system downtime or erratic behavior.</w:t>
      </w:r>
    </w:p>
    <w:p w14:paraId="57395A3B"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t>Mitigation:  Implement backup power solutions, such as uninterruptible power supplies (UPS), to ensure continuous operation. Include error handling for power-related issues.</w:t>
      </w:r>
    </w:p>
    <w:p w14:paraId="4E47801F" w14:textId="77777777" w:rsidR="000F187E" w:rsidRPr="00617A4A" w:rsidRDefault="00000000">
      <w:pPr>
        <w:pStyle w:val="ListParagraph"/>
        <w:numPr>
          <w:ilvl w:val="0"/>
          <w:numId w:val="13"/>
        </w:numPr>
        <w:spacing w:line="259" w:lineRule="auto"/>
        <w:jc w:val="left"/>
        <w:rPr>
          <w:rFonts w:ascii="Aptos" w:hAnsi="Aptos"/>
          <w:sz w:val="24"/>
          <w:szCs w:val="24"/>
        </w:rPr>
      </w:pPr>
      <w:r w:rsidRPr="00617A4A">
        <w:rPr>
          <w:rFonts w:ascii="Aptos" w:hAnsi="Aptos"/>
          <w:sz w:val="24"/>
          <w:szCs w:val="24"/>
        </w:rPr>
        <w:t xml:space="preserve">User Awareness and Education: </w:t>
      </w:r>
    </w:p>
    <w:p w14:paraId="280AF450"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t>Issue:  Users may not fully understand the system's capabilities, limitations, or the importance of keeping their biometric information secure.</w:t>
      </w:r>
    </w:p>
    <w:p w14:paraId="474B6CBD"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t>Mitigation:  Provide comprehensive user education and training materials. Clearly communicate the system's functionality, privacy measures, and best practices for secure usage.</w:t>
      </w:r>
    </w:p>
    <w:p w14:paraId="33977A09" w14:textId="77777777" w:rsidR="000F187E" w:rsidRPr="00617A4A" w:rsidRDefault="00000000">
      <w:pPr>
        <w:pStyle w:val="ListParagraph"/>
        <w:numPr>
          <w:ilvl w:val="0"/>
          <w:numId w:val="13"/>
        </w:numPr>
        <w:spacing w:line="259" w:lineRule="auto"/>
        <w:jc w:val="left"/>
        <w:rPr>
          <w:rFonts w:ascii="Aptos" w:hAnsi="Aptos"/>
          <w:sz w:val="24"/>
          <w:szCs w:val="24"/>
        </w:rPr>
      </w:pPr>
      <w:r w:rsidRPr="00617A4A">
        <w:rPr>
          <w:rFonts w:ascii="Aptos" w:hAnsi="Aptos"/>
          <w:sz w:val="24"/>
          <w:szCs w:val="24"/>
        </w:rPr>
        <w:t xml:space="preserve">Regulatory Compliance: </w:t>
      </w:r>
    </w:p>
    <w:p w14:paraId="553169E9"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t>Issue:  Failure to comply with data protection and privacy regulations may result in legal and reputational consequences.</w:t>
      </w:r>
    </w:p>
    <w:p w14:paraId="63B8E3CA" w14:textId="77777777" w:rsidR="000F187E" w:rsidRPr="00617A4A" w:rsidRDefault="00000000">
      <w:pPr>
        <w:pStyle w:val="ListParagraph"/>
        <w:numPr>
          <w:ilvl w:val="1"/>
          <w:numId w:val="8"/>
        </w:numPr>
        <w:spacing w:line="259" w:lineRule="auto"/>
        <w:jc w:val="left"/>
        <w:rPr>
          <w:rFonts w:ascii="Aptos" w:hAnsi="Aptos"/>
          <w:sz w:val="24"/>
          <w:szCs w:val="24"/>
        </w:rPr>
      </w:pPr>
      <w:r w:rsidRPr="00617A4A">
        <w:rPr>
          <w:rFonts w:ascii="Aptos" w:hAnsi="Aptos"/>
          <w:sz w:val="24"/>
          <w:szCs w:val="24"/>
        </w:rPr>
        <w:t>Mitigation:  Stay informed about relevant regulations, implement measures to ensure compliance, and regularly update the system based on evolving legal requirements.</w:t>
      </w:r>
    </w:p>
    <w:p w14:paraId="4707958C" w14:textId="77777777" w:rsidR="000F187E" w:rsidRPr="00617A4A" w:rsidRDefault="000F187E">
      <w:pPr>
        <w:rPr>
          <w:rFonts w:ascii="Aptos" w:hAnsi="Aptos"/>
          <w:sz w:val="24"/>
          <w:szCs w:val="24"/>
        </w:rPr>
      </w:pPr>
    </w:p>
    <w:p w14:paraId="0900FB8C" w14:textId="77777777" w:rsidR="000F187E" w:rsidRPr="00617A4A" w:rsidRDefault="00000000">
      <w:pPr>
        <w:rPr>
          <w:rFonts w:ascii="Aptos" w:hAnsi="Aptos"/>
          <w:sz w:val="24"/>
          <w:szCs w:val="24"/>
        </w:rPr>
      </w:pPr>
      <w:r w:rsidRPr="00617A4A">
        <w:rPr>
          <w:rFonts w:ascii="Aptos" w:hAnsi="Aptos"/>
          <w:sz w:val="24"/>
          <w:szCs w:val="24"/>
        </w:rPr>
        <w:t>Addressing these safety issues through careful design, testing, and ongoing maintenance is crucial to ensuring the FingerSecure project's secure and reliable operation in real-world scenarios. Regular updates and adherence to industry best practices contribute to the project's overall safety and effectiveness.</w:t>
      </w:r>
    </w:p>
    <w:p w14:paraId="05BEDB9E" w14:textId="77777777" w:rsidR="000F187E" w:rsidRPr="00617A4A" w:rsidRDefault="000F187E">
      <w:pPr>
        <w:pStyle w:val="Heading3"/>
        <w:rPr>
          <w:rFonts w:ascii="Aptos" w:hAnsi="Aptos"/>
          <w:sz w:val="24"/>
        </w:rPr>
      </w:pPr>
    </w:p>
    <w:p w14:paraId="05FBE0E4" w14:textId="77777777" w:rsidR="000F187E" w:rsidRPr="00617A4A" w:rsidRDefault="000F187E">
      <w:pPr>
        <w:rPr>
          <w:rFonts w:ascii="Aptos" w:hAnsi="Aptos"/>
        </w:rPr>
      </w:pPr>
    </w:p>
    <w:p w14:paraId="2AEF4FEA" w14:textId="77777777" w:rsidR="000F187E" w:rsidRPr="00617A4A" w:rsidRDefault="00000000">
      <w:pPr>
        <w:pStyle w:val="Heading3"/>
        <w:rPr>
          <w:rFonts w:ascii="Aptos" w:hAnsi="Aptos"/>
          <w:sz w:val="24"/>
        </w:rPr>
      </w:pPr>
      <w:bookmarkStart w:id="177" w:name="_Toc105510342"/>
      <w:r w:rsidRPr="00617A4A">
        <w:rPr>
          <w:rFonts w:ascii="Aptos" w:hAnsi="Aptos"/>
          <w:sz w:val="24"/>
        </w:rPr>
        <w:t>5.3. Global Impact</w:t>
      </w:r>
      <w:bookmarkEnd w:id="175"/>
      <w:bookmarkEnd w:id="176"/>
      <w:bookmarkEnd w:id="177"/>
    </w:p>
    <w:p w14:paraId="39D9899E" w14:textId="77777777" w:rsidR="000F187E" w:rsidRPr="00617A4A" w:rsidRDefault="00000000">
      <w:pPr>
        <w:rPr>
          <w:rFonts w:ascii="Aptos" w:hAnsi="Aptos"/>
          <w:sz w:val="24"/>
          <w:szCs w:val="24"/>
        </w:rPr>
      </w:pPr>
      <w:r w:rsidRPr="00617A4A">
        <w:rPr>
          <w:rFonts w:ascii="Aptos" w:hAnsi="Aptos"/>
          <w:sz w:val="24"/>
          <w:szCs w:val="24"/>
        </w:rPr>
        <w:t xml:space="preserve">The FingerSecure project has the potential for a transformative global impact by revolutionizing biometric access control and security practices. Its integration of an R-307 fingerprint sensor with a Raspberry Pi Pico W and an SG90 servo motor represents a pioneering approach to secure authentication. This innovation can significantly elevate security standards across the globe, finding applications in critical sectors such as finance, healthcare, and government facilities. The project's affordability, driven by the </w:t>
      </w:r>
      <w:r w:rsidRPr="00617A4A">
        <w:rPr>
          <w:rFonts w:ascii="Aptos" w:hAnsi="Aptos"/>
          <w:sz w:val="24"/>
          <w:szCs w:val="24"/>
        </w:rPr>
        <w:lastRenderedPageBreak/>
        <w:t>use of cost-effective components, democratizes advanced security technology, making it accessible to a wide range of organizations worldwide, including those in developing regions. As a versatile solution, the project's adaptability to diverse applications, from secure access control to environmental monitoring, positions it as a comprehensive tool for addressing global challenges in various industries. Moreover, its educational value contributes to skill development, nurturing a workforce with expertise in biometrics, IoT, and electronics, fostering innovation and technological progress on an international scale. With its emphasis on privacy considerations, the FingerSecure project aligns with global initiatives promoting responsible data protection practices. By addressing security risks, inspiring further research, and contributing to the dialogue on ethical technology use, the project emerges as a catalyst for positive change in the global landscape of biometric security and access control systems.</w:t>
      </w:r>
    </w:p>
    <w:p w14:paraId="6981426B" w14:textId="77777777" w:rsidR="000F187E" w:rsidRPr="00617A4A" w:rsidRDefault="000F187E">
      <w:pPr>
        <w:pStyle w:val="Heading3"/>
        <w:rPr>
          <w:rFonts w:ascii="Aptos" w:hAnsi="Aptos"/>
          <w:sz w:val="24"/>
        </w:rPr>
      </w:pPr>
      <w:bookmarkStart w:id="178" w:name="_Toc508904010"/>
      <w:bookmarkStart w:id="179" w:name="_Toc508903389"/>
    </w:p>
    <w:p w14:paraId="1EDE02C7" w14:textId="77777777" w:rsidR="000F187E" w:rsidRPr="00617A4A" w:rsidRDefault="00000000">
      <w:pPr>
        <w:pStyle w:val="Heading3"/>
        <w:rPr>
          <w:rFonts w:ascii="Aptos" w:hAnsi="Aptos"/>
          <w:sz w:val="24"/>
        </w:rPr>
      </w:pPr>
      <w:bookmarkStart w:id="180" w:name="_Toc105510343"/>
      <w:r w:rsidRPr="00617A4A">
        <w:rPr>
          <w:rFonts w:ascii="Aptos" w:hAnsi="Aptos"/>
          <w:sz w:val="24"/>
        </w:rPr>
        <w:t>5.4. Lifelong Learning</w:t>
      </w:r>
      <w:bookmarkEnd w:id="178"/>
      <w:bookmarkEnd w:id="179"/>
      <w:bookmarkEnd w:id="180"/>
    </w:p>
    <w:p w14:paraId="461D4217" w14:textId="77777777" w:rsidR="000F187E" w:rsidRPr="00617A4A" w:rsidRDefault="00000000">
      <w:pPr>
        <w:rPr>
          <w:rFonts w:ascii="Aptos" w:hAnsi="Aptos"/>
        </w:rPr>
      </w:pPr>
      <w:r w:rsidRPr="00617A4A">
        <w:rPr>
          <w:rFonts w:ascii="Aptos" w:hAnsi="Aptos"/>
        </w:rPr>
        <w:t xml:space="preserve">The FingerSecure project offers invaluable opportunities for lifelong learning across multiple domains. From a technical perspective, individuals involved in the project gain hands-on experience in electronics, biometrics, and IoT integration. The continuous evolution of the project, marked by design iterations and testing phases, encourages a mindset of perpetual learning and adaptation. Developers and engineers enhance their skills in hardware and software integration, algorithm design, and security measures, contributing to a deeper understanding of cutting-edge technologies. Moreover, the project fosters an appreciation for interdisciplinary collaboration, as it requires expertise in both hardware and software domains. Beyond technical skills, the FingerSecure project instills lessons in project management, emphasizing the importance of thorough documentation, systematic testing, and iterative refinement. It also introduces ethical considerations related to biometric data privacy, contributing to a broader awareness of responsible technology development. The project's adaptability to diverse applications and its potential for global impact further underscore the importance of lifelong learning in staying abreast of emerging trends and applying knowledge to real-world challenges. Ultimately, the FingerSecure project becomes not only a technical </w:t>
      </w:r>
      <w:r w:rsidRPr="00617A4A">
        <w:rPr>
          <w:rFonts w:ascii="Aptos" w:hAnsi="Aptos"/>
        </w:rPr>
        <w:lastRenderedPageBreak/>
        <w:t>endeavor but a lifelong learning journey that cultivates skills, fosters innovation, and encourages a proactive approach to staying informed in an ever-evolving technological landscape.</w:t>
      </w:r>
    </w:p>
    <w:p w14:paraId="6B7D563A" w14:textId="77777777" w:rsidR="000F187E" w:rsidRPr="00617A4A" w:rsidRDefault="000F187E">
      <w:pPr>
        <w:pStyle w:val="ListParagraph"/>
        <w:tabs>
          <w:tab w:val="left" w:pos="9090"/>
        </w:tabs>
        <w:rPr>
          <w:rFonts w:ascii="Aptos" w:hAnsi="Aptos" w:cs="Times New Roman"/>
          <w:sz w:val="24"/>
        </w:rPr>
      </w:pPr>
    </w:p>
    <w:p w14:paraId="4261E229" w14:textId="77777777" w:rsidR="000F187E" w:rsidRPr="00617A4A" w:rsidRDefault="000F187E">
      <w:pPr>
        <w:pStyle w:val="ListParagraph"/>
        <w:tabs>
          <w:tab w:val="left" w:pos="9090"/>
        </w:tabs>
        <w:rPr>
          <w:rFonts w:ascii="Aptos" w:hAnsi="Aptos" w:cs="Arial"/>
        </w:rPr>
      </w:pPr>
    </w:p>
    <w:p w14:paraId="402E18BC" w14:textId="77777777" w:rsidR="000F187E" w:rsidRPr="00617A4A" w:rsidRDefault="00000000">
      <w:pPr>
        <w:spacing w:line="259" w:lineRule="auto"/>
        <w:jc w:val="left"/>
        <w:rPr>
          <w:rFonts w:ascii="Aptos" w:eastAsia="Times New Roman" w:hAnsi="Aptos" w:cs="Times New Roman"/>
          <w:b/>
          <w:bCs/>
          <w:sz w:val="48"/>
          <w:szCs w:val="48"/>
          <w:u w:val="single"/>
        </w:rPr>
      </w:pPr>
      <w:r w:rsidRPr="00617A4A">
        <w:rPr>
          <w:rFonts w:ascii="Aptos" w:hAnsi="Aptos"/>
        </w:rPr>
        <w:br w:type="page"/>
      </w:r>
    </w:p>
    <w:p w14:paraId="4377B5F8" w14:textId="77777777" w:rsidR="000F187E" w:rsidRPr="00617A4A" w:rsidRDefault="00000000">
      <w:pPr>
        <w:pStyle w:val="Misc"/>
        <w:rPr>
          <w:rFonts w:ascii="Aptos" w:hAnsi="Aptos"/>
        </w:rPr>
      </w:pPr>
      <w:bookmarkStart w:id="181" w:name="_Toc105510344"/>
      <w:r w:rsidRPr="00617A4A">
        <w:rPr>
          <w:rFonts w:ascii="Aptos" w:hAnsi="Aptos"/>
        </w:rPr>
        <w:lastRenderedPageBreak/>
        <w:t>Chapter 6: Engineering Tools and Standards</w:t>
      </w:r>
      <w:bookmarkStart w:id="182" w:name="_Toc508904014"/>
      <w:bookmarkEnd w:id="172"/>
      <w:bookmarkEnd w:id="173"/>
      <w:r w:rsidRPr="00617A4A">
        <w:rPr>
          <w:rFonts w:ascii="Aptos" w:hAnsi="Aptos"/>
        </w:rPr>
        <w:t xml:space="preserve"> used in the Project</w:t>
      </w:r>
      <w:bookmarkEnd w:id="181"/>
    </w:p>
    <w:p w14:paraId="628CC47B" w14:textId="77777777" w:rsidR="000F187E" w:rsidRPr="00617A4A" w:rsidRDefault="00000000">
      <w:pPr>
        <w:rPr>
          <w:rFonts w:ascii="Aptos" w:hAnsi="Aptos"/>
          <w:sz w:val="24"/>
          <w:szCs w:val="24"/>
        </w:rPr>
      </w:pPr>
      <w:r w:rsidRPr="00617A4A">
        <w:rPr>
          <w:rFonts w:ascii="Aptos" w:hAnsi="Aptos"/>
          <w:sz w:val="24"/>
          <w:szCs w:val="24"/>
        </w:rPr>
        <w:t>The FingerSecure project incorporates a range of engineering tools and adheres to relevant standards to ensure robust development, testing, and compliance. Here are some key engineering tools and standards used in the project:</w:t>
      </w:r>
    </w:p>
    <w:p w14:paraId="4D5A9746" w14:textId="77777777" w:rsidR="000F187E" w:rsidRPr="00617A4A" w:rsidRDefault="00000000">
      <w:pPr>
        <w:pStyle w:val="ListParagraph"/>
        <w:numPr>
          <w:ilvl w:val="0"/>
          <w:numId w:val="13"/>
        </w:numPr>
        <w:rPr>
          <w:rFonts w:ascii="Aptos" w:hAnsi="Aptos"/>
          <w:sz w:val="24"/>
          <w:szCs w:val="24"/>
        </w:rPr>
      </w:pPr>
      <w:r w:rsidRPr="00617A4A">
        <w:rPr>
          <w:rFonts w:ascii="Aptos" w:hAnsi="Aptos"/>
          <w:sz w:val="24"/>
          <w:szCs w:val="24"/>
        </w:rPr>
        <w:t xml:space="preserve">Integrated Development Environment (IDE): </w:t>
      </w:r>
    </w:p>
    <w:p w14:paraId="276A242F" w14:textId="0200CB9B"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 xml:space="preserve">Tool:  </w:t>
      </w:r>
      <w:proofErr w:type="spellStart"/>
      <w:r w:rsidRPr="00617A4A">
        <w:rPr>
          <w:rFonts w:ascii="Aptos" w:hAnsi="Aptos"/>
          <w:sz w:val="24"/>
          <w:szCs w:val="24"/>
        </w:rPr>
        <w:t>Wokwi</w:t>
      </w:r>
      <w:proofErr w:type="spellEnd"/>
      <w:r w:rsidRPr="00617A4A">
        <w:rPr>
          <w:rFonts w:ascii="Aptos" w:hAnsi="Aptos"/>
          <w:sz w:val="24"/>
          <w:szCs w:val="24"/>
        </w:rPr>
        <w:t xml:space="preserve">, </w:t>
      </w:r>
      <w:r w:rsidR="00617A4A" w:rsidRPr="00617A4A">
        <w:rPr>
          <w:rFonts w:ascii="Aptos" w:hAnsi="Aptos"/>
          <w:sz w:val="24"/>
          <w:szCs w:val="24"/>
        </w:rPr>
        <w:t>Arduino</w:t>
      </w:r>
    </w:p>
    <w:p w14:paraId="2DFAEB0E"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Purpose:  These development environments are used for programming the Raspberry Pi Pico W microcontroller, writing code for the biometric recognition algorithms, servo motor control, and overall system functionality.</w:t>
      </w:r>
    </w:p>
    <w:p w14:paraId="0E18329C" w14:textId="77777777" w:rsidR="000F187E" w:rsidRPr="00617A4A" w:rsidRDefault="00000000">
      <w:pPr>
        <w:pStyle w:val="ListParagraph"/>
        <w:numPr>
          <w:ilvl w:val="0"/>
          <w:numId w:val="13"/>
        </w:numPr>
        <w:rPr>
          <w:rFonts w:ascii="Aptos" w:hAnsi="Aptos"/>
          <w:sz w:val="24"/>
          <w:szCs w:val="24"/>
        </w:rPr>
      </w:pPr>
      <w:r w:rsidRPr="00617A4A">
        <w:rPr>
          <w:rFonts w:ascii="Aptos" w:hAnsi="Aptos"/>
          <w:sz w:val="24"/>
          <w:szCs w:val="24"/>
        </w:rPr>
        <w:t xml:space="preserve">Biometric Algorithm Libraries: </w:t>
      </w:r>
    </w:p>
    <w:p w14:paraId="515A38D4"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Tool:  Fingerprint recognition libraries compatible with the R-307 fingerprint sensor</w:t>
      </w:r>
    </w:p>
    <w:p w14:paraId="0D42F2A9"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Purpose:  These libraries provide pre-built algorithms for fingerprint image processing and recognition, facilitating the implementation of biometric authentication.</w:t>
      </w:r>
    </w:p>
    <w:p w14:paraId="5C640879" w14:textId="77777777" w:rsidR="000F187E" w:rsidRPr="00617A4A" w:rsidRDefault="00000000">
      <w:pPr>
        <w:pStyle w:val="ListParagraph"/>
        <w:numPr>
          <w:ilvl w:val="0"/>
          <w:numId w:val="13"/>
        </w:numPr>
        <w:rPr>
          <w:rFonts w:ascii="Aptos" w:hAnsi="Aptos"/>
          <w:sz w:val="24"/>
          <w:szCs w:val="24"/>
        </w:rPr>
      </w:pPr>
      <w:r w:rsidRPr="00617A4A">
        <w:rPr>
          <w:rFonts w:ascii="Aptos" w:hAnsi="Aptos"/>
          <w:sz w:val="24"/>
          <w:szCs w:val="24"/>
        </w:rPr>
        <w:t xml:space="preserve">Programming Languages: </w:t>
      </w:r>
    </w:p>
    <w:p w14:paraId="04A5E3F3" w14:textId="6F3F6EE5"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 xml:space="preserve">Languages:  </w:t>
      </w:r>
      <w:r w:rsidR="00C23F49" w:rsidRPr="00617A4A">
        <w:rPr>
          <w:rFonts w:ascii="Aptos" w:hAnsi="Aptos"/>
          <w:sz w:val="24"/>
          <w:szCs w:val="24"/>
        </w:rPr>
        <w:t>C++</w:t>
      </w:r>
    </w:p>
    <w:p w14:paraId="6B269A85" w14:textId="39A0AB9C"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 xml:space="preserve">Purpose:  </w:t>
      </w:r>
      <w:r w:rsidR="00C23F49" w:rsidRPr="00617A4A">
        <w:rPr>
          <w:rFonts w:ascii="Aptos" w:hAnsi="Aptos"/>
          <w:sz w:val="24"/>
          <w:szCs w:val="24"/>
        </w:rPr>
        <w:t>C++</w:t>
      </w:r>
      <w:r w:rsidRPr="00617A4A">
        <w:rPr>
          <w:rFonts w:ascii="Aptos" w:hAnsi="Aptos"/>
          <w:sz w:val="24"/>
          <w:szCs w:val="24"/>
        </w:rPr>
        <w:t xml:space="preserve"> is employed for scripting tasks, integration with IoT functionalities, and higher-level system control.</w:t>
      </w:r>
    </w:p>
    <w:p w14:paraId="4302D7D4" w14:textId="77777777" w:rsidR="000F187E" w:rsidRPr="00617A4A" w:rsidRDefault="00000000">
      <w:pPr>
        <w:pStyle w:val="ListParagraph"/>
        <w:numPr>
          <w:ilvl w:val="0"/>
          <w:numId w:val="13"/>
        </w:numPr>
        <w:spacing w:line="259" w:lineRule="auto"/>
        <w:jc w:val="left"/>
        <w:rPr>
          <w:rFonts w:ascii="Aptos" w:hAnsi="Aptos" w:cs="Arial"/>
          <w:sz w:val="24"/>
          <w:szCs w:val="24"/>
        </w:rPr>
      </w:pPr>
      <w:r w:rsidRPr="00617A4A">
        <w:rPr>
          <w:rFonts w:ascii="Aptos" w:hAnsi="Aptos" w:cs="Arial"/>
          <w:sz w:val="24"/>
          <w:szCs w:val="24"/>
        </w:rPr>
        <w:t>Collaboration Tools:</w:t>
      </w:r>
    </w:p>
    <w:p w14:paraId="5F1EAF10" w14:textId="77777777" w:rsidR="000F187E" w:rsidRPr="00617A4A" w:rsidRDefault="00000000">
      <w:pPr>
        <w:pStyle w:val="ListParagraph"/>
        <w:spacing w:line="259" w:lineRule="auto"/>
        <w:ind w:left="1701" w:hanging="567"/>
        <w:jc w:val="left"/>
        <w:rPr>
          <w:rFonts w:ascii="Aptos" w:hAnsi="Aptos" w:cs="Arial"/>
          <w:sz w:val="24"/>
          <w:szCs w:val="24"/>
        </w:rPr>
      </w:pPr>
      <w:r w:rsidRPr="00617A4A">
        <w:rPr>
          <w:rFonts w:ascii="Aptos" w:hAnsi="Aptos" w:cs="Arial"/>
          <w:sz w:val="24"/>
          <w:szCs w:val="24"/>
        </w:rPr>
        <w:t>-    Tool: Google Meet.</w:t>
      </w:r>
    </w:p>
    <w:p w14:paraId="372EEADB" w14:textId="77777777" w:rsidR="000F187E" w:rsidRPr="00617A4A" w:rsidRDefault="00000000">
      <w:pPr>
        <w:pStyle w:val="ListParagraph"/>
        <w:spacing w:line="259" w:lineRule="auto"/>
        <w:ind w:left="1418" w:right="326" w:hanging="295"/>
        <w:jc w:val="left"/>
        <w:rPr>
          <w:rFonts w:ascii="Aptos" w:hAnsi="Aptos" w:cs="Arial"/>
          <w:sz w:val="24"/>
          <w:szCs w:val="24"/>
        </w:rPr>
      </w:pPr>
      <w:r w:rsidRPr="00617A4A">
        <w:rPr>
          <w:rFonts w:ascii="Aptos" w:hAnsi="Aptos" w:cs="Arial"/>
          <w:sz w:val="24"/>
          <w:szCs w:val="24"/>
        </w:rPr>
        <w:t>-     Standard: Effective use of collaboration tools for seamless      communication within the project team.</w:t>
      </w:r>
    </w:p>
    <w:p w14:paraId="1DF49892" w14:textId="77777777" w:rsidR="000F187E" w:rsidRPr="00617A4A" w:rsidRDefault="00000000">
      <w:pPr>
        <w:pStyle w:val="ListParagraph"/>
        <w:numPr>
          <w:ilvl w:val="0"/>
          <w:numId w:val="13"/>
        </w:numPr>
        <w:spacing w:line="259" w:lineRule="auto"/>
        <w:jc w:val="left"/>
        <w:rPr>
          <w:rFonts w:ascii="Aptos" w:hAnsi="Aptos" w:cs="Arial"/>
          <w:sz w:val="24"/>
          <w:szCs w:val="24"/>
        </w:rPr>
      </w:pPr>
      <w:r w:rsidRPr="00617A4A">
        <w:rPr>
          <w:rFonts w:ascii="Aptos" w:hAnsi="Aptos" w:cs="Arial"/>
          <w:sz w:val="24"/>
          <w:szCs w:val="24"/>
        </w:rPr>
        <w:t>Connections:</w:t>
      </w:r>
    </w:p>
    <w:p w14:paraId="4B8DD7AE" w14:textId="77777777" w:rsidR="000F187E" w:rsidRPr="00617A4A" w:rsidRDefault="00000000">
      <w:pPr>
        <w:pStyle w:val="ListParagraph"/>
        <w:numPr>
          <w:ilvl w:val="1"/>
          <w:numId w:val="13"/>
        </w:numPr>
        <w:spacing w:line="259" w:lineRule="auto"/>
        <w:jc w:val="left"/>
        <w:rPr>
          <w:rFonts w:ascii="Aptos" w:hAnsi="Aptos" w:cs="Arial"/>
          <w:sz w:val="24"/>
          <w:szCs w:val="24"/>
          <w:u w:val="single"/>
        </w:rPr>
      </w:pPr>
      <w:r w:rsidRPr="00617A4A">
        <w:rPr>
          <w:rFonts w:ascii="Aptos" w:hAnsi="Aptos" w:cs="Arial"/>
          <w:sz w:val="24"/>
          <w:szCs w:val="24"/>
        </w:rPr>
        <w:t>Tool: Breadboard and jumper wires.</w:t>
      </w:r>
    </w:p>
    <w:p w14:paraId="1B98025C" w14:textId="77777777" w:rsidR="000F187E" w:rsidRPr="00617A4A" w:rsidRDefault="00000000">
      <w:pPr>
        <w:pStyle w:val="ListParagraph"/>
        <w:numPr>
          <w:ilvl w:val="0"/>
          <w:numId w:val="13"/>
        </w:numPr>
        <w:rPr>
          <w:rFonts w:ascii="Aptos" w:hAnsi="Aptos"/>
          <w:sz w:val="24"/>
          <w:szCs w:val="24"/>
        </w:rPr>
      </w:pPr>
      <w:r w:rsidRPr="00617A4A">
        <w:rPr>
          <w:rFonts w:ascii="Aptos" w:hAnsi="Aptos"/>
          <w:sz w:val="24"/>
          <w:szCs w:val="24"/>
        </w:rPr>
        <w:t xml:space="preserve">Communication Protocols: </w:t>
      </w:r>
    </w:p>
    <w:p w14:paraId="319F3639"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 xml:space="preserve">Protocols:  Universal Asynchronous Receiver-Transmitter (UART), </w:t>
      </w:r>
      <w:proofErr w:type="spellStart"/>
      <w:r w:rsidRPr="00617A4A">
        <w:rPr>
          <w:rFonts w:ascii="Aptos" w:hAnsi="Aptos"/>
          <w:sz w:val="24"/>
          <w:szCs w:val="24"/>
        </w:rPr>
        <w:t>WiFi</w:t>
      </w:r>
      <w:proofErr w:type="spellEnd"/>
    </w:p>
    <w:p w14:paraId="43F00864"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lastRenderedPageBreak/>
        <w:t>Purpose:  UART is utilized for communication between the Raspberry Pi Pico W and the R-307 fingerprint sensor, while Wi-Fi connectivity supports IoT capabilities and potential remote access.</w:t>
      </w:r>
    </w:p>
    <w:p w14:paraId="6A7EBC71" w14:textId="77777777" w:rsidR="000F187E" w:rsidRPr="00617A4A" w:rsidRDefault="00000000">
      <w:pPr>
        <w:pStyle w:val="ListParagraph"/>
        <w:numPr>
          <w:ilvl w:val="0"/>
          <w:numId w:val="13"/>
        </w:numPr>
        <w:rPr>
          <w:rFonts w:ascii="Aptos" w:hAnsi="Aptos"/>
          <w:sz w:val="24"/>
          <w:szCs w:val="24"/>
        </w:rPr>
      </w:pPr>
      <w:r w:rsidRPr="00617A4A">
        <w:rPr>
          <w:rFonts w:ascii="Aptos" w:hAnsi="Aptos"/>
          <w:sz w:val="24"/>
          <w:szCs w:val="24"/>
        </w:rPr>
        <w:t xml:space="preserve">Security Standards: </w:t>
      </w:r>
    </w:p>
    <w:p w14:paraId="1B102C45"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Standards:  Secure Sockets Layer (SSL), Transport Layer Security (TLS)</w:t>
      </w:r>
    </w:p>
    <w:p w14:paraId="567F1826"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Purpose:  These standards are implemented to secure communication channels, ensuring the encryption of data exchanged between the components, especially concerning sensitive biometric information.</w:t>
      </w:r>
    </w:p>
    <w:p w14:paraId="64CE55C6" w14:textId="77777777" w:rsidR="000F187E" w:rsidRPr="00617A4A" w:rsidRDefault="00000000">
      <w:pPr>
        <w:pStyle w:val="ListParagraph"/>
        <w:numPr>
          <w:ilvl w:val="0"/>
          <w:numId w:val="13"/>
        </w:numPr>
        <w:rPr>
          <w:rFonts w:ascii="Aptos" w:hAnsi="Aptos"/>
          <w:sz w:val="24"/>
          <w:szCs w:val="24"/>
        </w:rPr>
      </w:pPr>
      <w:r w:rsidRPr="00617A4A">
        <w:rPr>
          <w:rFonts w:ascii="Aptos" w:hAnsi="Aptos"/>
          <w:sz w:val="24"/>
          <w:szCs w:val="24"/>
        </w:rPr>
        <w:t xml:space="preserve">Quality Assurance and Testing Tools: </w:t>
      </w:r>
    </w:p>
    <w:p w14:paraId="5ABD8351"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Tool:  Testing libraries for Python</w:t>
      </w:r>
    </w:p>
    <w:p w14:paraId="336393F7"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Purpose:  Quality assurance tools are used for unit testing, integration testing, and overall system validation to ensure the reliability and accuracy of the implemented functionalities.</w:t>
      </w:r>
    </w:p>
    <w:p w14:paraId="0E3046E5" w14:textId="77777777" w:rsidR="000F187E" w:rsidRPr="00617A4A" w:rsidRDefault="00000000">
      <w:pPr>
        <w:pStyle w:val="ListParagraph"/>
        <w:numPr>
          <w:ilvl w:val="0"/>
          <w:numId w:val="13"/>
        </w:numPr>
        <w:rPr>
          <w:rFonts w:ascii="Aptos" w:hAnsi="Aptos"/>
          <w:sz w:val="24"/>
          <w:szCs w:val="24"/>
        </w:rPr>
      </w:pPr>
      <w:r w:rsidRPr="00617A4A">
        <w:rPr>
          <w:rFonts w:ascii="Aptos" w:hAnsi="Aptos"/>
          <w:sz w:val="24"/>
          <w:szCs w:val="24"/>
        </w:rPr>
        <w:t xml:space="preserve">Documentation Standards: </w:t>
      </w:r>
    </w:p>
    <w:p w14:paraId="6D1C82B3"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Standards:  IEEE Standards for Software Documentation</w:t>
      </w:r>
    </w:p>
    <w:p w14:paraId="79CF001D"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Purpose: Adhering to documentation standards ensures clarity, completeness, and consistency in technical documentation, including user manuals, technical specifications, and design documents.</w:t>
      </w:r>
    </w:p>
    <w:p w14:paraId="154458BE" w14:textId="77777777" w:rsidR="000F187E" w:rsidRPr="00617A4A" w:rsidRDefault="00000000">
      <w:pPr>
        <w:pStyle w:val="ListParagraph"/>
        <w:numPr>
          <w:ilvl w:val="0"/>
          <w:numId w:val="13"/>
        </w:numPr>
        <w:rPr>
          <w:rFonts w:ascii="Aptos" w:hAnsi="Aptos"/>
          <w:sz w:val="24"/>
          <w:szCs w:val="24"/>
        </w:rPr>
      </w:pPr>
      <w:r w:rsidRPr="00617A4A">
        <w:rPr>
          <w:rFonts w:ascii="Aptos" w:hAnsi="Aptos"/>
          <w:sz w:val="24"/>
          <w:szCs w:val="24"/>
        </w:rPr>
        <w:t xml:space="preserve">Regulatory Compliance Standards: </w:t>
      </w:r>
    </w:p>
    <w:p w14:paraId="7A0D1C67"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Standards:  General Data Protection Regulation (GDPR), relevant data protection and privacy standards</w:t>
      </w:r>
    </w:p>
    <w:p w14:paraId="6407A223"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Purpose:  Compliance with these standards is essential to address privacy concerns and legal requirements associated with the handling of biometric data.</w:t>
      </w:r>
    </w:p>
    <w:p w14:paraId="2E46DBF2" w14:textId="3EE93238" w:rsidR="000F187E" w:rsidRPr="00617A4A" w:rsidRDefault="00000000" w:rsidP="00617A4A">
      <w:pPr>
        <w:rPr>
          <w:rFonts w:ascii="Aptos" w:hAnsi="Aptos"/>
          <w:sz w:val="24"/>
          <w:szCs w:val="24"/>
        </w:rPr>
      </w:pPr>
      <w:r w:rsidRPr="00617A4A">
        <w:rPr>
          <w:rFonts w:ascii="Aptos" w:hAnsi="Aptos"/>
          <w:sz w:val="24"/>
          <w:szCs w:val="24"/>
        </w:rPr>
        <w:t>By incorporating these engineering tools and standards, the FingerSecure project ensures a systematic and well-documented development process, adherence to security and privacy standards, and the implementation of reliable and efficient functionalities</w:t>
      </w:r>
      <w:r w:rsidR="00617A4A">
        <w:rPr>
          <w:rFonts w:ascii="Aptos" w:hAnsi="Aptos"/>
          <w:sz w:val="24"/>
          <w:szCs w:val="24"/>
        </w:rPr>
        <w:t>.</w:t>
      </w:r>
    </w:p>
    <w:p w14:paraId="6F709320" w14:textId="77777777" w:rsidR="000F187E" w:rsidRPr="00617A4A" w:rsidRDefault="00000000">
      <w:pPr>
        <w:pStyle w:val="Misc"/>
        <w:rPr>
          <w:rFonts w:ascii="Aptos" w:hAnsi="Aptos"/>
        </w:rPr>
      </w:pPr>
      <w:bookmarkStart w:id="183" w:name="_Toc105510345"/>
      <w:r w:rsidRPr="00617A4A">
        <w:rPr>
          <w:rFonts w:ascii="Aptos" w:hAnsi="Aptos"/>
        </w:rPr>
        <w:lastRenderedPageBreak/>
        <w:t>Chapter 7: Problems, faults, bugs, challenges</w:t>
      </w:r>
      <w:bookmarkEnd w:id="182"/>
      <w:bookmarkEnd w:id="183"/>
    </w:p>
    <w:p w14:paraId="4CC92604" w14:textId="77777777" w:rsidR="000F187E" w:rsidRPr="00617A4A" w:rsidRDefault="000F187E">
      <w:pPr>
        <w:pStyle w:val="ListParagraph"/>
        <w:numPr>
          <w:ilvl w:val="0"/>
          <w:numId w:val="1"/>
        </w:numPr>
        <w:contextualSpacing w:val="0"/>
        <w:outlineLvl w:val="1"/>
        <w:rPr>
          <w:rFonts w:ascii="Aptos" w:hAnsi="Aptos"/>
          <w:b/>
          <w:vanish/>
          <w:sz w:val="28"/>
          <w:szCs w:val="28"/>
        </w:rPr>
      </w:pPr>
      <w:bookmarkStart w:id="184" w:name="_Toc3990321"/>
      <w:bookmarkStart w:id="185" w:name="_Toc39568804"/>
      <w:bookmarkStart w:id="186" w:name="_Toc536703588"/>
      <w:bookmarkStart w:id="187" w:name="_Toc105510346"/>
      <w:bookmarkStart w:id="188" w:name="_Toc536703681"/>
      <w:bookmarkStart w:id="189" w:name="_Toc105510296"/>
      <w:bookmarkStart w:id="190" w:name="_Toc536702240"/>
      <w:bookmarkStart w:id="191" w:name="_Toc3990000"/>
      <w:bookmarkStart w:id="192" w:name="_Toc536702531"/>
      <w:bookmarkStart w:id="193" w:name="_Toc101254964"/>
      <w:bookmarkStart w:id="194" w:name="_Toc508903395"/>
      <w:bookmarkStart w:id="195" w:name="_Toc508904016"/>
      <w:bookmarkEnd w:id="184"/>
      <w:bookmarkEnd w:id="185"/>
      <w:bookmarkEnd w:id="186"/>
      <w:bookmarkEnd w:id="187"/>
      <w:bookmarkEnd w:id="188"/>
      <w:bookmarkEnd w:id="189"/>
      <w:bookmarkEnd w:id="190"/>
      <w:bookmarkEnd w:id="191"/>
      <w:bookmarkEnd w:id="192"/>
      <w:bookmarkEnd w:id="193"/>
    </w:p>
    <w:p w14:paraId="5BC436CD" w14:textId="77777777" w:rsidR="000F187E" w:rsidRPr="00617A4A" w:rsidRDefault="000F187E">
      <w:pPr>
        <w:pStyle w:val="ListParagraph"/>
        <w:numPr>
          <w:ilvl w:val="0"/>
          <w:numId w:val="1"/>
        </w:numPr>
        <w:contextualSpacing w:val="0"/>
        <w:outlineLvl w:val="1"/>
        <w:rPr>
          <w:rFonts w:ascii="Aptos" w:hAnsi="Aptos"/>
          <w:b/>
          <w:vanish/>
          <w:sz w:val="28"/>
          <w:szCs w:val="28"/>
        </w:rPr>
      </w:pPr>
      <w:bookmarkStart w:id="196" w:name="_Toc105510347"/>
      <w:bookmarkStart w:id="197" w:name="_Toc105510297"/>
      <w:bookmarkStart w:id="198" w:name="_Toc536703682"/>
      <w:bookmarkStart w:id="199" w:name="_Toc536703589"/>
      <w:bookmarkStart w:id="200" w:name="_Toc536702532"/>
      <w:bookmarkStart w:id="201" w:name="_Toc3990001"/>
      <w:bookmarkStart w:id="202" w:name="_Toc101254965"/>
      <w:bookmarkStart w:id="203" w:name="_Toc39568805"/>
      <w:bookmarkStart w:id="204" w:name="_Toc3990322"/>
      <w:bookmarkStart w:id="205" w:name="_Toc536702241"/>
      <w:bookmarkEnd w:id="196"/>
      <w:bookmarkEnd w:id="197"/>
      <w:bookmarkEnd w:id="198"/>
      <w:bookmarkEnd w:id="199"/>
      <w:bookmarkEnd w:id="200"/>
      <w:bookmarkEnd w:id="201"/>
      <w:bookmarkEnd w:id="202"/>
      <w:bookmarkEnd w:id="203"/>
      <w:bookmarkEnd w:id="204"/>
      <w:bookmarkEnd w:id="205"/>
    </w:p>
    <w:p w14:paraId="11773E07" w14:textId="77777777" w:rsidR="000F187E" w:rsidRPr="00617A4A" w:rsidRDefault="000F187E">
      <w:pPr>
        <w:pStyle w:val="ListParagraph"/>
        <w:numPr>
          <w:ilvl w:val="0"/>
          <w:numId w:val="1"/>
        </w:numPr>
        <w:contextualSpacing w:val="0"/>
        <w:outlineLvl w:val="1"/>
        <w:rPr>
          <w:rFonts w:ascii="Aptos" w:hAnsi="Aptos"/>
          <w:b/>
          <w:vanish/>
          <w:sz w:val="28"/>
          <w:szCs w:val="28"/>
        </w:rPr>
      </w:pPr>
      <w:bookmarkStart w:id="206" w:name="_Toc3990323"/>
      <w:bookmarkStart w:id="207" w:name="_Toc101254966"/>
      <w:bookmarkStart w:id="208" w:name="_Toc536702533"/>
      <w:bookmarkStart w:id="209" w:name="_Toc39568806"/>
      <w:bookmarkStart w:id="210" w:name="_Toc105510348"/>
      <w:bookmarkStart w:id="211" w:name="_Toc105510298"/>
      <w:bookmarkStart w:id="212" w:name="_Toc536703683"/>
      <w:bookmarkStart w:id="213" w:name="_Toc536702242"/>
      <w:bookmarkStart w:id="214" w:name="_Toc536703590"/>
      <w:bookmarkStart w:id="215" w:name="_Toc3990002"/>
      <w:bookmarkEnd w:id="206"/>
      <w:bookmarkEnd w:id="207"/>
      <w:bookmarkEnd w:id="208"/>
      <w:bookmarkEnd w:id="209"/>
      <w:bookmarkEnd w:id="210"/>
      <w:bookmarkEnd w:id="211"/>
      <w:bookmarkEnd w:id="212"/>
      <w:bookmarkEnd w:id="213"/>
      <w:bookmarkEnd w:id="214"/>
      <w:bookmarkEnd w:id="215"/>
    </w:p>
    <w:p w14:paraId="26934712" w14:textId="77777777" w:rsidR="000F187E" w:rsidRPr="00617A4A" w:rsidRDefault="000F187E">
      <w:pPr>
        <w:pStyle w:val="ListParagraph"/>
        <w:numPr>
          <w:ilvl w:val="0"/>
          <w:numId w:val="1"/>
        </w:numPr>
        <w:contextualSpacing w:val="0"/>
        <w:outlineLvl w:val="1"/>
        <w:rPr>
          <w:rFonts w:ascii="Aptos" w:hAnsi="Aptos"/>
          <w:b/>
          <w:vanish/>
          <w:sz w:val="28"/>
          <w:szCs w:val="28"/>
        </w:rPr>
      </w:pPr>
      <w:bookmarkStart w:id="216" w:name="_Toc3990324"/>
      <w:bookmarkStart w:id="217" w:name="_Toc101254967"/>
      <w:bookmarkStart w:id="218" w:name="_Toc536702243"/>
      <w:bookmarkStart w:id="219" w:name="_Toc536702534"/>
      <w:bookmarkStart w:id="220" w:name="_Toc3990003"/>
      <w:bookmarkStart w:id="221" w:name="_Toc536703591"/>
      <w:bookmarkStart w:id="222" w:name="_Toc536703684"/>
      <w:bookmarkStart w:id="223" w:name="_Toc39568807"/>
      <w:bookmarkStart w:id="224" w:name="_Toc105510299"/>
      <w:bookmarkStart w:id="225" w:name="_Toc105510349"/>
      <w:bookmarkEnd w:id="216"/>
      <w:bookmarkEnd w:id="217"/>
      <w:bookmarkEnd w:id="218"/>
      <w:bookmarkEnd w:id="219"/>
      <w:bookmarkEnd w:id="220"/>
      <w:bookmarkEnd w:id="221"/>
      <w:bookmarkEnd w:id="222"/>
      <w:bookmarkEnd w:id="223"/>
      <w:bookmarkEnd w:id="224"/>
      <w:bookmarkEnd w:id="225"/>
    </w:p>
    <w:p w14:paraId="7B1A3DAD" w14:textId="77777777" w:rsidR="000F187E" w:rsidRPr="00617A4A" w:rsidRDefault="000F187E">
      <w:pPr>
        <w:pStyle w:val="ListParagraph"/>
        <w:numPr>
          <w:ilvl w:val="0"/>
          <w:numId w:val="1"/>
        </w:numPr>
        <w:contextualSpacing w:val="0"/>
        <w:outlineLvl w:val="1"/>
        <w:rPr>
          <w:rFonts w:ascii="Aptos" w:hAnsi="Aptos"/>
          <w:b/>
          <w:vanish/>
          <w:sz w:val="28"/>
          <w:szCs w:val="28"/>
        </w:rPr>
      </w:pPr>
      <w:bookmarkStart w:id="226" w:name="_Toc536703592"/>
      <w:bookmarkStart w:id="227" w:name="_Toc536703685"/>
      <w:bookmarkStart w:id="228" w:name="_Toc3990325"/>
      <w:bookmarkStart w:id="229" w:name="_Toc105510350"/>
      <w:bookmarkStart w:id="230" w:name="_Toc536702535"/>
      <w:bookmarkStart w:id="231" w:name="_Toc3990004"/>
      <w:bookmarkStart w:id="232" w:name="_Toc105510300"/>
      <w:bookmarkStart w:id="233" w:name="_Toc101254968"/>
      <w:bookmarkStart w:id="234" w:name="_Toc536702244"/>
      <w:bookmarkStart w:id="235" w:name="_Toc39568808"/>
      <w:bookmarkEnd w:id="226"/>
      <w:bookmarkEnd w:id="227"/>
      <w:bookmarkEnd w:id="228"/>
      <w:bookmarkEnd w:id="229"/>
      <w:bookmarkEnd w:id="230"/>
      <w:bookmarkEnd w:id="231"/>
      <w:bookmarkEnd w:id="232"/>
      <w:bookmarkEnd w:id="233"/>
      <w:bookmarkEnd w:id="234"/>
      <w:bookmarkEnd w:id="235"/>
    </w:p>
    <w:p w14:paraId="38BD0245" w14:textId="77777777" w:rsidR="000F187E" w:rsidRPr="00617A4A" w:rsidRDefault="000F187E">
      <w:pPr>
        <w:pStyle w:val="ListParagraph"/>
        <w:numPr>
          <w:ilvl w:val="0"/>
          <w:numId w:val="1"/>
        </w:numPr>
        <w:contextualSpacing w:val="0"/>
        <w:outlineLvl w:val="1"/>
        <w:rPr>
          <w:rFonts w:ascii="Aptos" w:hAnsi="Aptos"/>
          <w:b/>
          <w:vanish/>
          <w:sz w:val="28"/>
          <w:szCs w:val="28"/>
        </w:rPr>
      </w:pPr>
      <w:bookmarkStart w:id="236" w:name="_Toc3990326"/>
      <w:bookmarkStart w:id="237" w:name="_Toc39568809"/>
      <w:bookmarkStart w:id="238" w:name="_Toc536702245"/>
      <w:bookmarkStart w:id="239" w:name="_Toc536702536"/>
      <w:bookmarkStart w:id="240" w:name="_Toc536703686"/>
      <w:bookmarkStart w:id="241" w:name="_Toc105510351"/>
      <w:bookmarkStart w:id="242" w:name="_Toc105510301"/>
      <w:bookmarkStart w:id="243" w:name="_Toc536703593"/>
      <w:bookmarkStart w:id="244" w:name="_Toc3990005"/>
      <w:bookmarkStart w:id="245" w:name="_Toc101254969"/>
      <w:bookmarkEnd w:id="236"/>
      <w:bookmarkEnd w:id="237"/>
      <w:bookmarkEnd w:id="238"/>
      <w:bookmarkEnd w:id="239"/>
      <w:bookmarkEnd w:id="240"/>
      <w:bookmarkEnd w:id="241"/>
      <w:bookmarkEnd w:id="242"/>
      <w:bookmarkEnd w:id="243"/>
      <w:bookmarkEnd w:id="244"/>
      <w:bookmarkEnd w:id="245"/>
    </w:p>
    <w:p w14:paraId="460CE49D" w14:textId="77777777" w:rsidR="000F187E" w:rsidRPr="00617A4A" w:rsidRDefault="000F187E">
      <w:pPr>
        <w:pStyle w:val="ListParagraph"/>
        <w:numPr>
          <w:ilvl w:val="0"/>
          <w:numId w:val="1"/>
        </w:numPr>
        <w:contextualSpacing w:val="0"/>
        <w:outlineLvl w:val="1"/>
        <w:rPr>
          <w:rFonts w:ascii="Aptos" w:hAnsi="Aptos"/>
          <w:b/>
          <w:vanish/>
          <w:sz w:val="28"/>
          <w:szCs w:val="28"/>
        </w:rPr>
      </w:pPr>
      <w:bookmarkStart w:id="246" w:name="_Toc536702537"/>
      <w:bookmarkStart w:id="247" w:name="_Toc536703594"/>
      <w:bookmarkStart w:id="248" w:name="_Toc105510302"/>
      <w:bookmarkStart w:id="249" w:name="_Toc105510352"/>
      <w:bookmarkStart w:id="250" w:name="_Toc3990327"/>
      <w:bookmarkStart w:id="251" w:name="_Toc536702246"/>
      <w:bookmarkStart w:id="252" w:name="_Toc536703687"/>
      <w:bookmarkStart w:id="253" w:name="_Toc3990006"/>
      <w:bookmarkStart w:id="254" w:name="_Toc39568810"/>
      <w:bookmarkStart w:id="255" w:name="_Toc101254970"/>
      <w:bookmarkEnd w:id="246"/>
      <w:bookmarkEnd w:id="247"/>
      <w:bookmarkEnd w:id="248"/>
      <w:bookmarkEnd w:id="249"/>
      <w:bookmarkEnd w:id="250"/>
      <w:bookmarkEnd w:id="251"/>
      <w:bookmarkEnd w:id="252"/>
      <w:bookmarkEnd w:id="253"/>
      <w:bookmarkEnd w:id="254"/>
      <w:bookmarkEnd w:id="255"/>
    </w:p>
    <w:p w14:paraId="77AB22D0" w14:textId="77777777" w:rsidR="000F187E" w:rsidRPr="00617A4A" w:rsidRDefault="00000000">
      <w:pPr>
        <w:pStyle w:val="Heading3"/>
        <w:rPr>
          <w:rFonts w:ascii="Aptos" w:hAnsi="Aptos"/>
        </w:rPr>
      </w:pPr>
      <w:bookmarkStart w:id="256" w:name="_Toc105510353"/>
      <w:r w:rsidRPr="00617A4A">
        <w:rPr>
          <w:rFonts w:ascii="Aptos" w:hAnsi="Aptos"/>
        </w:rPr>
        <w:t>7.1. Problems</w:t>
      </w:r>
      <w:bookmarkEnd w:id="256"/>
    </w:p>
    <w:p w14:paraId="7B638636" w14:textId="77777777" w:rsidR="000F187E" w:rsidRPr="00617A4A" w:rsidRDefault="00000000">
      <w:pPr>
        <w:pStyle w:val="Heading3"/>
        <w:rPr>
          <w:rFonts w:ascii="Aptos" w:hAnsi="Aptos"/>
          <w:b w:val="0"/>
          <w:bCs/>
          <w:sz w:val="24"/>
          <w:szCs w:val="20"/>
        </w:rPr>
      </w:pPr>
      <w:r w:rsidRPr="00617A4A">
        <w:rPr>
          <w:rFonts w:ascii="Aptos" w:hAnsi="Aptos"/>
          <w:b w:val="0"/>
          <w:bCs/>
          <w:sz w:val="24"/>
          <w:szCs w:val="20"/>
        </w:rPr>
        <w:t>Despite its innovative features, the FingerSecure project faces several challenges and potential issues. One prominent concern lies in the reliability and accuracy of biometric recognition systems, as false positives or false negatives could compromise the security of the access control system. Environmental factors, such as variations in temperature and humidity, may impact the performance of both the fingerprint sensor and the servo motor, introducing challenges in maintaining consistent functionality. Additionally, ensuring the security of biometric data raises privacy concerns, necessitating stringent encryption measures and compliance with data protection regulations. The project's scalability and adaptability to different environments may encounter obstacles, requiring careful consideration of diverse use cases. Integration complexities, especially with the Raspberry Pi Pico W and environmental monitoring sensors, may lead to technical challenges that demand thorough testing and debugging. Addressing these issues requires a holistic approach, incorporating continuous testing, user feedback, and updates to mitigate potential shortcomings and enhance the overall robustness of the FingerSecure project.</w:t>
      </w:r>
    </w:p>
    <w:p w14:paraId="3420C12D" w14:textId="77777777" w:rsidR="000F187E" w:rsidRPr="00617A4A" w:rsidRDefault="00000000">
      <w:pPr>
        <w:pStyle w:val="Heading3"/>
        <w:rPr>
          <w:rFonts w:ascii="Aptos" w:hAnsi="Aptos"/>
        </w:rPr>
      </w:pPr>
      <w:bookmarkStart w:id="257" w:name="_Toc105510354"/>
      <w:r w:rsidRPr="00617A4A">
        <w:rPr>
          <w:rFonts w:ascii="Aptos" w:hAnsi="Aptos"/>
        </w:rPr>
        <w:t>7.2. Faults</w:t>
      </w:r>
      <w:bookmarkEnd w:id="257"/>
    </w:p>
    <w:p w14:paraId="679FA30D" w14:textId="77777777" w:rsidR="000F187E" w:rsidRPr="00617A4A" w:rsidRDefault="00000000">
      <w:pPr>
        <w:pStyle w:val="Heading3"/>
        <w:rPr>
          <w:rFonts w:ascii="Aptos" w:hAnsi="Aptos"/>
          <w:b w:val="0"/>
          <w:bCs/>
          <w:sz w:val="24"/>
          <w:szCs w:val="20"/>
        </w:rPr>
      </w:pPr>
      <w:r w:rsidRPr="00617A4A">
        <w:rPr>
          <w:rFonts w:ascii="Aptos" w:hAnsi="Aptos"/>
          <w:b w:val="0"/>
          <w:bCs/>
          <w:sz w:val="24"/>
          <w:szCs w:val="20"/>
        </w:rPr>
        <w:t>The FingerSecure project, while innovative, is not immune to potential faults or shortcomings. Some key considerations include:</w:t>
      </w:r>
    </w:p>
    <w:p w14:paraId="723F2367"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Biometric False Positives and Negatives: </w:t>
      </w:r>
    </w:p>
    <w:p w14:paraId="7B3E2604"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The fingerprint recognition system may exhibit false positives (incorrectly accepting unauthorized users) or false negatives (failing to recognize authorized users), leading to potential security vulnerabilities.</w:t>
      </w:r>
    </w:p>
    <w:p w14:paraId="1A45748C" w14:textId="77777777" w:rsidR="000F187E" w:rsidRPr="00617A4A" w:rsidRDefault="000F187E">
      <w:pPr>
        <w:pStyle w:val="Heading3"/>
        <w:rPr>
          <w:rFonts w:ascii="Aptos" w:hAnsi="Aptos"/>
          <w:b w:val="0"/>
          <w:bCs/>
          <w:sz w:val="24"/>
          <w:szCs w:val="20"/>
        </w:rPr>
      </w:pPr>
    </w:p>
    <w:p w14:paraId="7594D388"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Environmental Sensitivity: </w:t>
      </w:r>
    </w:p>
    <w:p w14:paraId="6983FCD8"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lastRenderedPageBreak/>
        <w:t>The project's performance may be sensitive to environmental conditions, such as variations in temperature and humidity, affecting the reliability of the fingerprint sensor and potentially compromising the overall system accuracy.</w:t>
      </w:r>
    </w:p>
    <w:p w14:paraId="0787CECD"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Hardware Reliability: </w:t>
      </w:r>
    </w:p>
    <w:p w14:paraId="00154A45"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The reliability of the hardware components, including the Raspberry Pi Pico W and SG90 servo motor, may be subject to wear and tear over time, potentially resulting in system malfunctions or failures.</w:t>
      </w:r>
    </w:p>
    <w:p w14:paraId="4BCEEA98"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Security and Privacy Risks: </w:t>
      </w:r>
    </w:p>
    <w:p w14:paraId="5C0AA588"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Despite encryption measures, the handling of biometric data raises security and privacy concerns. Unauthorized access or data breaches could lead to the compromise of sensitive information, necessitating robust security measures.</w:t>
      </w:r>
    </w:p>
    <w:p w14:paraId="1F7D317E"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Scalability Challenges: </w:t>
      </w:r>
    </w:p>
    <w:p w14:paraId="20E07582"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Adapting the project to different scales and deployment scenarios may pose challenges, especially when dealing with varying user loads, environmental conditions, or integration with existing security infrastructure.</w:t>
      </w:r>
    </w:p>
    <w:p w14:paraId="5E08C1AF"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Integration Complexity: </w:t>
      </w:r>
    </w:p>
    <w:p w14:paraId="10FB3F07"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Integrating diverse components like the Raspberry Pi Pico W, fingerprint sensor, and environmental monitoring sensors may introduce complexities in communication protocols and system integration, requiring meticulous attention to ensure seamless operation.</w:t>
      </w:r>
    </w:p>
    <w:p w14:paraId="11ADAAF7"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User Interface Limitations: </w:t>
      </w:r>
    </w:p>
    <w:p w14:paraId="4E847AC7"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The user interface, if not designed intuitively, may pose usability challenges for end-users. Issues such as unclear prompts or complex navigation could impact the overall user experience.</w:t>
      </w:r>
    </w:p>
    <w:p w14:paraId="4B671536"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Power Consumption: </w:t>
      </w:r>
    </w:p>
    <w:p w14:paraId="4CA58831"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lastRenderedPageBreak/>
        <w:t>The continuous operation of the system, especially in scenarios requiring constant monitoring, may lead to higher power consumption, potentially impacting the project's long-term sustainability and environmental footprint.</w:t>
      </w:r>
    </w:p>
    <w:p w14:paraId="056695E6"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Maintenance Requirements: </w:t>
      </w:r>
    </w:p>
    <w:p w14:paraId="4B9140B7"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Regular maintenance may be necessary to address wear on mechanical components, update software, and ensure the ongoing reliability of the system. Neglecting maintenance could lead to performance degradation over time.</w:t>
      </w:r>
    </w:p>
    <w:p w14:paraId="1E6C941C"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Regulatory Compliance: </w:t>
      </w:r>
    </w:p>
    <w:p w14:paraId="467AB1AA"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Meeting evolving regulatory standards related to biometric data handling and privacy can be challenging. Adapting the project to comply with new or updated regulations may require ongoing efforts.</w:t>
      </w:r>
    </w:p>
    <w:p w14:paraId="6BFEA923" w14:textId="77777777" w:rsidR="000F187E" w:rsidRPr="00617A4A" w:rsidRDefault="000F187E">
      <w:pPr>
        <w:rPr>
          <w:rFonts w:ascii="Aptos" w:hAnsi="Aptos"/>
        </w:rPr>
      </w:pPr>
    </w:p>
    <w:p w14:paraId="61B49DB4" w14:textId="73586365" w:rsidR="000F187E" w:rsidRDefault="00000000" w:rsidP="00617A4A">
      <w:pPr>
        <w:pStyle w:val="Heading3"/>
        <w:ind w:left="-426"/>
        <w:rPr>
          <w:rFonts w:ascii="Aptos" w:hAnsi="Aptos"/>
          <w:b w:val="0"/>
          <w:bCs/>
          <w:sz w:val="24"/>
          <w:szCs w:val="20"/>
        </w:rPr>
      </w:pPr>
      <w:r w:rsidRPr="00617A4A">
        <w:rPr>
          <w:rFonts w:ascii="Aptos" w:hAnsi="Aptos"/>
          <w:b w:val="0"/>
          <w:bCs/>
          <w:sz w:val="24"/>
          <w:szCs w:val="20"/>
        </w:rPr>
        <w:t xml:space="preserve">Addressing these faults requires a proactive approach, involving continuous testing, user feedback, and iterative improvements. Regular updates to the system, adherence to industry best practices, and a commitment to addressing potential shortcomings contribute to the overall resilience and effectiveness of the </w:t>
      </w:r>
      <w:proofErr w:type="spellStart"/>
      <w:r w:rsidRPr="00617A4A">
        <w:rPr>
          <w:rFonts w:ascii="Aptos" w:hAnsi="Aptos"/>
          <w:b w:val="0"/>
          <w:bCs/>
          <w:sz w:val="24"/>
          <w:szCs w:val="20"/>
        </w:rPr>
        <w:t>FingerSecure</w:t>
      </w:r>
      <w:proofErr w:type="spellEnd"/>
      <w:r w:rsidRPr="00617A4A">
        <w:rPr>
          <w:rFonts w:ascii="Aptos" w:hAnsi="Aptos"/>
          <w:b w:val="0"/>
          <w:bCs/>
          <w:sz w:val="24"/>
          <w:szCs w:val="20"/>
        </w:rPr>
        <w:t xml:space="preserve"> project.</w:t>
      </w:r>
    </w:p>
    <w:p w14:paraId="4CC2BC76" w14:textId="77777777" w:rsidR="00617A4A" w:rsidRPr="00617A4A" w:rsidRDefault="00617A4A" w:rsidP="00617A4A"/>
    <w:p w14:paraId="6912E2AC" w14:textId="77777777" w:rsidR="000F187E" w:rsidRPr="00617A4A" w:rsidRDefault="00000000">
      <w:pPr>
        <w:pStyle w:val="Heading3"/>
        <w:rPr>
          <w:rFonts w:ascii="Aptos" w:hAnsi="Aptos"/>
        </w:rPr>
      </w:pPr>
      <w:bookmarkStart w:id="258" w:name="_Toc105510355"/>
      <w:r w:rsidRPr="00617A4A">
        <w:rPr>
          <w:rFonts w:ascii="Aptos" w:hAnsi="Aptos"/>
        </w:rPr>
        <w:t>7.3. Bugs</w:t>
      </w:r>
      <w:bookmarkEnd w:id="258"/>
    </w:p>
    <w:p w14:paraId="148EC9FD" w14:textId="77777777" w:rsidR="000F187E" w:rsidRPr="00617A4A" w:rsidRDefault="00000000">
      <w:pPr>
        <w:pStyle w:val="Heading3"/>
        <w:rPr>
          <w:rFonts w:ascii="Aptos" w:hAnsi="Aptos"/>
          <w:b w:val="0"/>
          <w:bCs/>
          <w:sz w:val="24"/>
          <w:szCs w:val="20"/>
        </w:rPr>
      </w:pPr>
      <w:r w:rsidRPr="00617A4A">
        <w:rPr>
          <w:rFonts w:ascii="Aptos" w:hAnsi="Aptos"/>
          <w:b w:val="0"/>
          <w:bCs/>
          <w:sz w:val="24"/>
          <w:szCs w:val="20"/>
        </w:rPr>
        <w:t>Identifying and resolving bugs is a critical aspect of software and hardware development. While the specific bugs in the FingerSecure project would depend on its current implementation and codebase, here are some common types of bugs that might occur:</w:t>
      </w:r>
    </w:p>
    <w:p w14:paraId="44E798CC" w14:textId="77777777" w:rsidR="000F187E" w:rsidRPr="00617A4A" w:rsidRDefault="000F187E">
      <w:pPr>
        <w:pStyle w:val="Heading3"/>
        <w:rPr>
          <w:rFonts w:ascii="Aptos" w:hAnsi="Aptos"/>
          <w:b w:val="0"/>
          <w:bCs/>
          <w:sz w:val="24"/>
          <w:szCs w:val="20"/>
        </w:rPr>
      </w:pPr>
    </w:p>
    <w:p w14:paraId="03DD9232"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Biometric Recognition Issues: </w:t>
      </w:r>
    </w:p>
    <w:p w14:paraId="663E3199"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Bug: Inaccurate or inconsistent fingerprint recognition.</w:t>
      </w:r>
    </w:p>
    <w:p w14:paraId="7B01A594"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lastRenderedPageBreak/>
        <w:t>Cause: Variations in fingerprint quality, sensor malfunctions, or algorithmic errors.</w:t>
      </w:r>
    </w:p>
    <w:p w14:paraId="093A074B"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Resolution: Calibration adjustments, algorithm refinements, and thorough testing with diverse fingerprint samples.</w:t>
      </w:r>
    </w:p>
    <w:p w14:paraId="12368AB6"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Servo Motor Control Bugs: </w:t>
      </w:r>
    </w:p>
    <w:p w14:paraId="51742003"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Bug: Unintended or erratic movements of the servo motor.</w:t>
      </w:r>
    </w:p>
    <w:p w14:paraId="6EFD0042"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Cause: Incorrect control signals, mechanical issues, or power supply fluctuations.</w:t>
      </w:r>
    </w:p>
    <w:p w14:paraId="7AFFD6C3"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Resolution: Calibration adjustments, code optimizations, and ensuring stable power supply to the servo motor.</w:t>
      </w:r>
    </w:p>
    <w:p w14:paraId="43DF0188"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Communication Failures: </w:t>
      </w:r>
    </w:p>
    <w:p w14:paraId="5D4AA0A3"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Bug: Unreliable communication between the Raspberry Pi Pico W and the fingerprint sensor.</w:t>
      </w:r>
    </w:p>
    <w:p w14:paraId="13016C14"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Cause: Wiring issues, incorrect configuration, or software glitches.</w:t>
      </w:r>
    </w:p>
    <w:p w14:paraId="389BED18"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Resolution: Double-checking wiring connections, debugging communication protocols, and optimizing software code.</w:t>
      </w:r>
    </w:p>
    <w:p w14:paraId="50E3838A" w14:textId="77777777" w:rsidR="000F187E" w:rsidRPr="00617A4A" w:rsidRDefault="000F187E">
      <w:pPr>
        <w:rPr>
          <w:rFonts w:ascii="Aptos" w:hAnsi="Aptos"/>
        </w:rPr>
      </w:pPr>
    </w:p>
    <w:p w14:paraId="433A2C76"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Environmental Sensor Readings: </w:t>
      </w:r>
    </w:p>
    <w:p w14:paraId="29C870DA"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Bug: Inaccurate readings from environmental sensors.</w:t>
      </w:r>
    </w:p>
    <w:p w14:paraId="099E27B3"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Cause: Sensor calibration issues, environmental interference, or faulty sensors.</w:t>
      </w:r>
    </w:p>
    <w:p w14:paraId="1365C2F7"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Resolution: Calibrating sensors, shielding from environmental interference, and replacing faulty sensors.</w:t>
      </w:r>
    </w:p>
    <w:p w14:paraId="41F53567"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Security Vulnerabilities: </w:t>
      </w:r>
    </w:p>
    <w:p w14:paraId="770E88AE"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Bug: Weaknesses in data encryption or security protocols.</w:t>
      </w:r>
    </w:p>
    <w:p w14:paraId="039E7A5E"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Cause: Coding errors, inadequate encryption algorithms, or misconfigurations.</w:t>
      </w:r>
    </w:p>
    <w:p w14:paraId="71C92510"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lastRenderedPageBreak/>
        <w:t>Resolution: Conducting security audits, implementing robust encryption methods, and staying updated on security best practices.</w:t>
      </w:r>
    </w:p>
    <w:p w14:paraId="4C9FCA80"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User Interface Bugs: </w:t>
      </w:r>
    </w:p>
    <w:p w14:paraId="29287BB9"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Bug: Unintuitive or unclear user interface elements.</w:t>
      </w:r>
    </w:p>
    <w:p w14:paraId="111F3F47"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Cause: Design inconsistencies, lack of user feedback, or navigation issues.</w:t>
      </w:r>
    </w:p>
    <w:p w14:paraId="76CB3CD0"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Resolution: Usability testing, redesigning interface elements for clarity, and incorporating user feedback.</w:t>
      </w:r>
    </w:p>
    <w:p w14:paraId="6DE8F657"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Power Management Issues: </w:t>
      </w:r>
    </w:p>
    <w:p w14:paraId="1D3F4E56"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Bug: Excessive power consumption leading to instability or system failures.</w:t>
      </w:r>
    </w:p>
    <w:p w14:paraId="20ACEDEB"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Cause: Suboptimal power management, inefficient algorithms, or hardware issues.</w:t>
      </w:r>
    </w:p>
    <w:p w14:paraId="25301E73"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Resolution: Optimizing code for energy efficiency, implementing effective power management strategies, and ensuring hardware reliability.</w:t>
      </w:r>
    </w:p>
    <w:p w14:paraId="420CDF98" w14:textId="77777777" w:rsidR="000F187E" w:rsidRPr="00617A4A" w:rsidRDefault="000F187E">
      <w:pPr>
        <w:rPr>
          <w:rFonts w:ascii="Aptos" w:hAnsi="Aptos"/>
        </w:rPr>
      </w:pPr>
    </w:p>
    <w:p w14:paraId="02EA9E71"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Compatibility Problems: </w:t>
      </w:r>
    </w:p>
    <w:p w14:paraId="7DCD0ED1"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Bug: Compatibility issues with specific hardware or software versions.</w:t>
      </w:r>
    </w:p>
    <w:p w14:paraId="3EBE69DB"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Cause: Lack of testing across various platforms, libraries, or dependencies.</w:t>
      </w:r>
    </w:p>
    <w:p w14:paraId="29EFBFC4"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Resolution: Extensive compatibility testing, version control, and addressing compatibility-related dependencies.</w:t>
      </w:r>
    </w:p>
    <w:p w14:paraId="6D9C876F"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Error Handling Bugs: </w:t>
      </w:r>
    </w:p>
    <w:p w14:paraId="2904A73C"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Bug: Inadequate error handling leading to system crashes or data corruption.</w:t>
      </w:r>
    </w:p>
    <w:p w14:paraId="329070A7"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Cause: Incomplete error-checking mechanisms, unexpected inputs, or unhandled exceptions.</w:t>
      </w:r>
    </w:p>
    <w:p w14:paraId="6A3E97EC"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lastRenderedPageBreak/>
        <w:t>Resolution: Implementing robust error-handling routines, validating inputs, and conducting comprehensive testing with edge cases.</w:t>
      </w:r>
    </w:p>
    <w:p w14:paraId="7E573017" w14:textId="77777777" w:rsidR="000F187E" w:rsidRPr="00617A4A" w:rsidRDefault="00000000">
      <w:pPr>
        <w:pStyle w:val="Heading3"/>
        <w:numPr>
          <w:ilvl w:val="0"/>
          <w:numId w:val="19"/>
        </w:numPr>
        <w:rPr>
          <w:rFonts w:ascii="Aptos" w:hAnsi="Aptos"/>
          <w:b w:val="0"/>
          <w:bCs/>
          <w:sz w:val="24"/>
          <w:szCs w:val="20"/>
        </w:rPr>
      </w:pPr>
      <w:r w:rsidRPr="00617A4A">
        <w:rPr>
          <w:rFonts w:ascii="Aptos" w:hAnsi="Aptos"/>
          <w:b w:val="0"/>
          <w:bCs/>
          <w:sz w:val="24"/>
          <w:szCs w:val="20"/>
        </w:rPr>
        <w:t xml:space="preserve">Regulatory Compliance Oversights: </w:t>
      </w:r>
    </w:p>
    <w:p w14:paraId="71DCF01E"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Bug: Failure to comply with data protection and privacy regulations.</w:t>
      </w:r>
    </w:p>
    <w:p w14:paraId="43F4A237"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Cause: Lack of awareness or updates regarding regulatory changes.</w:t>
      </w:r>
    </w:p>
    <w:p w14:paraId="1AFFE070" w14:textId="77777777" w:rsidR="000F187E" w:rsidRPr="00617A4A" w:rsidRDefault="00000000">
      <w:pPr>
        <w:pStyle w:val="Heading3"/>
        <w:numPr>
          <w:ilvl w:val="1"/>
          <w:numId w:val="13"/>
        </w:numPr>
        <w:rPr>
          <w:rFonts w:ascii="Aptos" w:hAnsi="Aptos"/>
          <w:b w:val="0"/>
          <w:bCs/>
          <w:sz w:val="24"/>
          <w:szCs w:val="20"/>
        </w:rPr>
      </w:pPr>
      <w:r w:rsidRPr="00617A4A">
        <w:rPr>
          <w:rFonts w:ascii="Aptos" w:hAnsi="Aptos"/>
          <w:b w:val="0"/>
          <w:bCs/>
          <w:sz w:val="24"/>
          <w:szCs w:val="20"/>
        </w:rPr>
        <w:t>Resolution: Regularly monitoring and updating compliance measures, staying informed about relevant regulations, and adjusting the system accordingly.</w:t>
      </w:r>
    </w:p>
    <w:p w14:paraId="6551F4F6" w14:textId="77777777" w:rsidR="000F187E" w:rsidRPr="00617A4A" w:rsidRDefault="000F187E">
      <w:pPr>
        <w:pStyle w:val="Heading3"/>
        <w:rPr>
          <w:rFonts w:ascii="Aptos" w:hAnsi="Aptos"/>
          <w:b w:val="0"/>
          <w:bCs/>
          <w:sz w:val="24"/>
          <w:szCs w:val="20"/>
        </w:rPr>
      </w:pPr>
    </w:p>
    <w:p w14:paraId="142F7E20" w14:textId="77777777" w:rsidR="000F187E" w:rsidRPr="00617A4A" w:rsidRDefault="00000000">
      <w:pPr>
        <w:pStyle w:val="Heading3"/>
        <w:ind w:left="-284"/>
        <w:rPr>
          <w:rFonts w:ascii="Aptos" w:hAnsi="Aptos"/>
          <w:b w:val="0"/>
          <w:bCs/>
          <w:sz w:val="24"/>
          <w:szCs w:val="20"/>
        </w:rPr>
      </w:pPr>
      <w:r w:rsidRPr="00617A4A">
        <w:rPr>
          <w:rFonts w:ascii="Aptos" w:hAnsi="Aptos"/>
          <w:b w:val="0"/>
          <w:bCs/>
          <w:sz w:val="24"/>
          <w:szCs w:val="20"/>
        </w:rPr>
        <w:t>Addressing these bugs involves a systematic debugging process, including thorough testing, code reviews, and iterative refinements. Regular updates and collaboration among the development team contribute to the ongoing improvement and stability of the FingerSecure project.</w:t>
      </w:r>
    </w:p>
    <w:p w14:paraId="7D0655A8" w14:textId="77777777" w:rsidR="000F187E" w:rsidRPr="00617A4A" w:rsidRDefault="000F187E">
      <w:pPr>
        <w:rPr>
          <w:rFonts w:ascii="Aptos" w:hAnsi="Aptos"/>
        </w:rPr>
      </w:pPr>
    </w:p>
    <w:p w14:paraId="77110B88" w14:textId="77777777" w:rsidR="000F187E" w:rsidRPr="00617A4A" w:rsidRDefault="00000000">
      <w:pPr>
        <w:pStyle w:val="Heading3"/>
        <w:rPr>
          <w:rFonts w:ascii="Aptos" w:hAnsi="Aptos"/>
        </w:rPr>
      </w:pPr>
      <w:bookmarkStart w:id="259" w:name="_Toc105510356"/>
      <w:r w:rsidRPr="00617A4A">
        <w:rPr>
          <w:rFonts w:ascii="Aptos" w:hAnsi="Aptos"/>
        </w:rPr>
        <w:t>7.4. Challenges</w:t>
      </w:r>
      <w:bookmarkEnd w:id="259"/>
    </w:p>
    <w:p w14:paraId="329B01DE" w14:textId="65C4E39D" w:rsidR="000F187E" w:rsidRPr="00617A4A" w:rsidRDefault="00000000">
      <w:pPr>
        <w:rPr>
          <w:rFonts w:ascii="Aptos" w:hAnsi="Aptos"/>
          <w:sz w:val="24"/>
          <w:szCs w:val="24"/>
        </w:rPr>
      </w:pPr>
      <w:r w:rsidRPr="00617A4A">
        <w:rPr>
          <w:rFonts w:ascii="Aptos" w:hAnsi="Aptos"/>
          <w:sz w:val="24"/>
          <w:szCs w:val="24"/>
        </w:rPr>
        <w:t>The FingerSecure project, integrating an R-307 fingerprint sensor with a Raspberry Pi Pico W and an SG90 servo motor for biometric access control, encounters several challenges during development, implementation, and deployment. Some notable challenges include:</w:t>
      </w:r>
    </w:p>
    <w:p w14:paraId="7FA3653B" w14:textId="77777777" w:rsidR="000F187E" w:rsidRPr="00617A4A" w:rsidRDefault="00000000">
      <w:pPr>
        <w:pStyle w:val="ListParagraph"/>
        <w:numPr>
          <w:ilvl w:val="0"/>
          <w:numId w:val="19"/>
        </w:numPr>
        <w:rPr>
          <w:rFonts w:ascii="Aptos" w:hAnsi="Aptos"/>
          <w:sz w:val="24"/>
          <w:szCs w:val="24"/>
        </w:rPr>
      </w:pPr>
      <w:r w:rsidRPr="00617A4A">
        <w:rPr>
          <w:rFonts w:ascii="Aptos" w:hAnsi="Aptos"/>
          <w:sz w:val="24"/>
          <w:szCs w:val="24"/>
        </w:rPr>
        <w:t xml:space="preserve">Biometric Accuracy and Reliability: </w:t>
      </w:r>
    </w:p>
    <w:p w14:paraId="3A6F827E"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Achieving consistent and accurate biometric recognition poses a challenge due to variations in fingerprint quality, environmental conditions, and potential sensor malfunctions. Ensuring reliable authentication is crucial for the project's security.</w:t>
      </w:r>
    </w:p>
    <w:p w14:paraId="62EDF191" w14:textId="77777777" w:rsidR="000F187E" w:rsidRPr="00617A4A" w:rsidRDefault="00000000">
      <w:pPr>
        <w:pStyle w:val="ListParagraph"/>
        <w:numPr>
          <w:ilvl w:val="0"/>
          <w:numId w:val="19"/>
        </w:numPr>
        <w:rPr>
          <w:rFonts w:ascii="Aptos" w:hAnsi="Aptos"/>
          <w:sz w:val="24"/>
          <w:szCs w:val="24"/>
        </w:rPr>
      </w:pPr>
      <w:r w:rsidRPr="00617A4A">
        <w:rPr>
          <w:rFonts w:ascii="Aptos" w:hAnsi="Aptos"/>
          <w:sz w:val="24"/>
          <w:szCs w:val="24"/>
        </w:rPr>
        <w:t xml:space="preserve">Environmental Variability: </w:t>
      </w:r>
    </w:p>
    <w:p w14:paraId="5D5920B0"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 xml:space="preserve">The project's performance may be impacted by environmental factors such as temperature and humidity fluctuations. Adapting the system to </w:t>
      </w:r>
      <w:r w:rsidRPr="00617A4A">
        <w:rPr>
          <w:rFonts w:ascii="Aptos" w:hAnsi="Aptos"/>
          <w:sz w:val="24"/>
          <w:szCs w:val="24"/>
        </w:rPr>
        <w:lastRenderedPageBreak/>
        <w:t>operate effectively in diverse environmental conditions presents a challenge, especially in outdoor or industrial settings.</w:t>
      </w:r>
    </w:p>
    <w:p w14:paraId="3F47F80C" w14:textId="77777777" w:rsidR="000F187E" w:rsidRPr="00617A4A" w:rsidRDefault="00000000">
      <w:pPr>
        <w:pStyle w:val="ListParagraph"/>
        <w:numPr>
          <w:ilvl w:val="0"/>
          <w:numId w:val="19"/>
        </w:numPr>
        <w:rPr>
          <w:rFonts w:ascii="Aptos" w:hAnsi="Aptos"/>
          <w:sz w:val="24"/>
          <w:szCs w:val="24"/>
        </w:rPr>
      </w:pPr>
      <w:r w:rsidRPr="00617A4A">
        <w:rPr>
          <w:rFonts w:ascii="Aptos" w:hAnsi="Aptos"/>
          <w:sz w:val="24"/>
          <w:szCs w:val="24"/>
        </w:rPr>
        <w:t xml:space="preserve">Power Consumption Optimization: </w:t>
      </w:r>
    </w:p>
    <w:p w14:paraId="4703C4B8"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Balancing the need for continuous system operation with energy efficiency is a challenge. Optimizing power consumption while ensuring reliable performance is crucial, especially for deployments with limited power resources.</w:t>
      </w:r>
    </w:p>
    <w:p w14:paraId="769E90F2" w14:textId="77777777" w:rsidR="000F187E" w:rsidRPr="00617A4A" w:rsidRDefault="00000000">
      <w:pPr>
        <w:pStyle w:val="ListParagraph"/>
        <w:numPr>
          <w:ilvl w:val="0"/>
          <w:numId w:val="19"/>
        </w:numPr>
        <w:rPr>
          <w:rFonts w:ascii="Aptos" w:hAnsi="Aptos"/>
          <w:sz w:val="24"/>
          <w:szCs w:val="24"/>
        </w:rPr>
      </w:pPr>
      <w:r w:rsidRPr="00617A4A">
        <w:rPr>
          <w:rFonts w:ascii="Aptos" w:hAnsi="Aptos"/>
          <w:sz w:val="24"/>
          <w:szCs w:val="24"/>
        </w:rPr>
        <w:t xml:space="preserve">Integration Complexity: </w:t>
      </w:r>
    </w:p>
    <w:p w14:paraId="3C2B8668"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Integrating diverse components like the Raspberry Pi Pico W, fingerprint sensor, and environmental monitoring sensors introduces complexity in terms of communication protocols, hardware compatibility, and overall system integration. Ensuring seamless interaction among these components is a significant challenge.</w:t>
      </w:r>
    </w:p>
    <w:p w14:paraId="6CD00C3C" w14:textId="77777777" w:rsidR="000F187E" w:rsidRPr="00617A4A" w:rsidRDefault="00000000">
      <w:pPr>
        <w:pStyle w:val="ListParagraph"/>
        <w:numPr>
          <w:ilvl w:val="0"/>
          <w:numId w:val="19"/>
        </w:numPr>
        <w:rPr>
          <w:rFonts w:ascii="Aptos" w:hAnsi="Aptos"/>
          <w:sz w:val="24"/>
          <w:szCs w:val="24"/>
        </w:rPr>
      </w:pPr>
      <w:r w:rsidRPr="00617A4A">
        <w:rPr>
          <w:rFonts w:ascii="Aptos" w:hAnsi="Aptos"/>
          <w:sz w:val="24"/>
          <w:szCs w:val="24"/>
        </w:rPr>
        <w:t xml:space="preserve">Security and Privacy Concerns: </w:t>
      </w:r>
    </w:p>
    <w:p w14:paraId="04724C71"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Addressing security vulnerabilities and privacy risks associated with handling biometric data requires a comprehensive approach. Ensuring data encryption, secure communication, and compliance with privacy regulations are ongoing challenges.</w:t>
      </w:r>
    </w:p>
    <w:p w14:paraId="2FEB3B3B" w14:textId="77777777" w:rsidR="000F187E" w:rsidRPr="00617A4A" w:rsidRDefault="00000000">
      <w:pPr>
        <w:pStyle w:val="ListParagraph"/>
        <w:numPr>
          <w:ilvl w:val="0"/>
          <w:numId w:val="19"/>
        </w:numPr>
        <w:rPr>
          <w:rFonts w:ascii="Aptos" w:hAnsi="Aptos"/>
          <w:sz w:val="24"/>
          <w:szCs w:val="24"/>
        </w:rPr>
      </w:pPr>
      <w:r w:rsidRPr="00617A4A">
        <w:rPr>
          <w:rFonts w:ascii="Aptos" w:hAnsi="Aptos"/>
          <w:sz w:val="24"/>
          <w:szCs w:val="24"/>
        </w:rPr>
        <w:t xml:space="preserve">User Interface Design: </w:t>
      </w:r>
    </w:p>
    <w:p w14:paraId="6E4C1867"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Designing an intuitive and user-friendly interface that effectively communicates the system's status and instructions to users poses a challenge. Ensuring that the interface is accessible and understandable for users with varying technical expertise is crucial.</w:t>
      </w:r>
    </w:p>
    <w:p w14:paraId="78511CAD" w14:textId="77777777" w:rsidR="000F187E" w:rsidRPr="00617A4A" w:rsidRDefault="00000000">
      <w:pPr>
        <w:pStyle w:val="ListParagraph"/>
        <w:numPr>
          <w:ilvl w:val="0"/>
          <w:numId w:val="19"/>
        </w:numPr>
        <w:rPr>
          <w:rFonts w:ascii="Aptos" w:hAnsi="Aptos"/>
          <w:sz w:val="24"/>
          <w:szCs w:val="24"/>
        </w:rPr>
      </w:pPr>
      <w:r w:rsidRPr="00617A4A">
        <w:rPr>
          <w:rFonts w:ascii="Aptos" w:hAnsi="Aptos"/>
          <w:sz w:val="24"/>
          <w:szCs w:val="24"/>
        </w:rPr>
        <w:t xml:space="preserve">Scalability and Adaptability: </w:t>
      </w:r>
    </w:p>
    <w:p w14:paraId="5AC62364"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Adapting the project to different scales, deployment scenarios, and user loads introduces challenges in terms of scalability. Ensuring that the system remains effective and responsive as it is deployed in various environments requires careful consideration.</w:t>
      </w:r>
    </w:p>
    <w:p w14:paraId="7E48879E" w14:textId="77777777" w:rsidR="000F187E" w:rsidRPr="00617A4A" w:rsidRDefault="00000000">
      <w:pPr>
        <w:pStyle w:val="ListParagraph"/>
        <w:numPr>
          <w:ilvl w:val="0"/>
          <w:numId w:val="19"/>
        </w:numPr>
        <w:rPr>
          <w:rFonts w:ascii="Aptos" w:hAnsi="Aptos"/>
          <w:sz w:val="24"/>
          <w:szCs w:val="24"/>
        </w:rPr>
      </w:pPr>
      <w:r w:rsidRPr="00617A4A">
        <w:rPr>
          <w:rFonts w:ascii="Aptos" w:hAnsi="Aptos"/>
          <w:sz w:val="24"/>
          <w:szCs w:val="24"/>
        </w:rPr>
        <w:t xml:space="preserve">Maintenance and Upkeep: </w:t>
      </w:r>
    </w:p>
    <w:p w14:paraId="3F87C5DD"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lastRenderedPageBreak/>
        <w:t xml:space="preserve">Regular maintenance is essential to address hardware </w:t>
      </w:r>
      <w:proofErr w:type="spellStart"/>
      <w:r w:rsidRPr="00617A4A">
        <w:rPr>
          <w:rFonts w:ascii="Aptos" w:hAnsi="Aptos"/>
          <w:sz w:val="24"/>
          <w:szCs w:val="24"/>
        </w:rPr>
        <w:t>wear</w:t>
      </w:r>
      <w:proofErr w:type="spellEnd"/>
      <w:r w:rsidRPr="00617A4A">
        <w:rPr>
          <w:rFonts w:ascii="Aptos" w:hAnsi="Aptos"/>
          <w:sz w:val="24"/>
          <w:szCs w:val="24"/>
        </w:rPr>
        <w:t>, software updates, and potential issues that may arise over time. Ensuring the longevity and reliability of the system through consistent upkeep is a challenge.</w:t>
      </w:r>
    </w:p>
    <w:p w14:paraId="56BE86BA" w14:textId="77777777" w:rsidR="000F187E" w:rsidRPr="00617A4A" w:rsidRDefault="00000000">
      <w:pPr>
        <w:pStyle w:val="ListParagraph"/>
        <w:numPr>
          <w:ilvl w:val="0"/>
          <w:numId w:val="19"/>
        </w:numPr>
        <w:rPr>
          <w:rFonts w:ascii="Aptos" w:hAnsi="Aptos"/>
          <w:sz w:val="24"/>
          <w:szCs w:val="24"/>
        </w:rPr>
      </w:pPr>
      <w:r w:rsidRPr="00617A4A">
        <w:rPr>
          <w:rFonts w:ascii="Aptos" w:hAnsi="Aptos"/>
          <w:sz w:val="24"/>
          <w:szCs w:val="24"/>
        </w:rPr>
        <w:t xml:space="preserve">Regulatory Compliance: </w:t>
      </w:r>
    </w:p>
    <w:p w14:paraId="6643666F"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Staying compliant with evolving data protection and privacy regulations, especially concerning biometric data, poses a continuous challenge. Keeping the project aligned with legal requirements and industry standards requires vigilance and ongoing updates.</w:t>
      </w:r>
    </w:p>
    <w:p w14:paraId="42BD9A7F" w14:textId="77777777" w:rsidR="000F187E" w:rsidRPr="00617A4A" w:rsidRDefault="00000000">
      <w:pPr>
        <w:pStyle w:val="ListParagraph"/>
        <w:numPr>
          <w:ilvl w:val="0"/>
          <w:numId w:val="19"/>
        </w:numPr>
        <w:rPr>
          <w:rFonts w:ascii="Aptos" w:hAnsi="Aptos"/>
          <w:sz w:val="24"/>
          <w:szCs w:val="24"/>
        </w:rPr>
      </w:pPr>
      <w:r w:rsidRPr="00617A4A">
        <w:rPr>
          <w:rFonts w:ascii="Aptos" w:hAnsi="Aptos"/>
          <w:sz w:val="24"/>
          <w:szCs w:val="24"/>
        </w:rPr>
        <w:t xml:space="preserve">Education and User Awareness: </w:t>
      </w:r>
    </w:p>
    <w:p w14:paraId="7EDCE2BC" w14:textId="77777777" w:rsidR="000F187E" w:rsidRPr="00617A4A" w:rsidRDefault="00000000">
      <w:pPr>
        <w:pStyle w:val="ListParagraph"/>
        <w:numPr>
          <w:ilvl w:val="1"/>
          <w:numId w:val="13"/>
        </w:numPr>
        <w:rPr>
          <w:rFonts w:ascii="Aptos" w:hAnsi="Aptos"/>
          <w:sz w:val="24"/>
          <w:szCs w:val="24"/>
        </w:rPr>
      </w:pPr>
      <w:r w:rsidRPr="00617A4A">
        <w:rPr>
          <w:rFonts w:ascii="Aptos" w:hAnsi="Aptos"/>
          <w:sz w:val="24"/>
          <w:szCs w:val="24"/>
        </w:rPr>
        <w:t>Ensuring that end-users and administrators are adequately educated about the system's functionality, security measures, and best practices presents a challenge. User awareness is crucial for the effective and secure use of the biometric access control system.</w:t>
      </w:r>
    </w:p>
    <w:p w14:paraId="7AF33603" w14:textId="77777777" w:rsidR="000F187E" w:rsidRPr="00617A4A" w:rsidRDefault="00000000">
      <w:pPr>
        <w:rPr>
          <w:rFonts w:ascii="Aptos" w:hAnsi="Aptos"/>
          <w:sz w:val="24"/>
          <w:szCs w:val="24"/>
        </w:rPr>
      </w:pPr>
      <w:r w:rsidRPr="00617A4A">
        <w:rPr>
          <w:rFonts w:ascii="Aptos" w:hAnsi="Aptos"/>
          <w:sz w:val="24"/>
          <w:szCs w:val="24"/>
        </w:rPr>
        <w:t>Navigating these challenges requires a multidisciplinary approach, involving expertise in hardware design, software development, security protocols, and user experience. Regular testing, iteration, and collaboration among team members are essential for addressing and overcoming these challenges throughout the project's lifecycle.</w:t>
      </w:r>
    </w:p>
    <w:p w14:paraId="5F6C0AB2" w14:textId="77777777" w:rsidR="000F187E" w:rsidRPr="00617A4A" w:rsidRDefault="000F187E">
      <w:pPr>
        <w:spacing w:line="259" w:lineRule="auto"/>
        <w:jc w:val="left"/>
        <w:rPr>
          <w:rFonts w:ascii="Aptos" w:hAnsi="Aptos"/>
        </w:rPr>
      </w:pPr>
      <w:bookmarkStart w:id="260" w:name="_Toc105510357"/>
    </w:p>
    <w:p w14:paraId="4EE3475F" w14:textId="77777777" w:rsidR="000F187E" w:rsidRPr="00617A4A" w:rsidRDefault="000F187E">
      <w:pPr>
        <w:spacing w:line="259" w:lineRule="auto"/>
        <w:jc w:val="left"/>
        <w:rPr>
          <w:rFonts w:ascii="Aptos" w:hAnsi="Aptos"/>
        </w:rPr>
      </w:pPr>
    </w:p>
    <w:p w14:paraId="0035F942" w14:textId="77777777" w:rsidR="000F187E" w:rsidRPr="00617A4A" w:rsidRDefault="000F187E">
      <w:pPr>
        <w:spacing w:line="259" w:lineRule="auto"/>
        <w:jc w:val="left"/>
        <w:rPr>
          <w:rFonts w:ascii="Aptos" w:hAnsi="Aptos"/>
        </w:rPr>
      </w:pPr>
    </w:p>
    <w:p w14:paraId="31A8021D" w14:textId="77777777" w:rsidR="000F187E" w:rsidRPr="00617A4A" w:rsidRDefault="000F187E">
      <w:pPr>
        <w:spacing w:line="259" w:lineRule="auto"/>
        <w:jc w:val="left"/>
        <w:rPr>
          <w:rFonts w:ascii="Aptos" w:hAnsi="Aptos"/>
        </w:rPr>
      </w:pPr>
    </w:p>
    <w:p w14:paraId="1565E1AA" w14:textId="77777777" w:rsidR="000F187E" w:rsidRPr="00617A4A" w:rsidRDefault="000F187E">
      <w:pPr>
        <w:spacing w:line="259" w:lineRule="auto"/>
        <w:jc w:val="left"/>
        <w:rPr>
          <w:rFonts w:ascii="Aptos" w:hAnsi="Aptos"/>
        </w:rPr>
      </w:pPr>
    </w:p>
    <w:p w14:paraId="008EF16E" w14:textId="77777777" w:rsidR="000F187E" w:rsidRPr="00617A4A" w:rsidRDefault="000F187E">
      <w:pPr>
        <w:spacing w:line="259" w:lineRule="auto"/>
        <w:jc w:val="left"/>
        <w:rPr>
          <w:rFonts w:ascii="Aptos" w:hAnsi="Aptos"/>
        </w:rPr>
      </w:pPr>
    </w:p>
    <w:p w14:paraId="06D0C50F" w14:textId="77777777" w:rsidR="000F187E" w:rsidRPr="00617A4A" w:rsidRDefault="000F187E">
      <w:pPr>
        <w:spacing w:line="259" w:lineRule="auto"/>
        <w:jc w:val="left"/>
        <w:rPr>
          <w:rFonts w:ascii="Aptos" w:hAnsi="Aptos"/>
        </w:rPr>
      </w:pPr>
    </w:p>
    <w:p w14:paraId="33BD8259" w14:textId="77777777" w:rsidR="000F187E" w:rsidRDefault="000F187E">
      <w:pPr>
        <w:spacing w:line="259" w:lineRule="auto"/>
        <w:jc w:val="left"/>
        <w:rPr>
          <w:rFonts w:ascii="Aptos" w:hAnsi="Aptos"/>
        </w:rPr>
      </w:pPr>
    </w:p>
    <w:p w14:paraId="0330803C" w14:textId="77777777" w:rsidR="00617A4A" w:rsidRPr="00617A4A" w:rsidRDefault="00617A4A">
      <w:pPr>
        <w:spacing w:line="259" w:lineRule="auto"/>
        <w:jc w:val="left"/>
        <w:rPr>
          <w:rFonts w:ascii="Aptos" w:hAnsi="Aptos"/>
        </w:rPr>
      </w:pPr>
    </w:p>
    <w:p w14:paraId="77C233E6" w14:textId="77777777" w:rsidR="00617A4A" w:rsidRDefault="00617A4A" w:rsidP="00617A4A">
      <w:pPr>
        <w:spacing w:line="259" w:lineRule="auto"/>
        <w:rPr>
          <w:rFonts w:ascii="Aptos" w:hAnsi="Aptos"/>
        </w:rPr>
      </w:pPr>
    </w:p>
    <w:p w14:paraId="083E5665" w14:textId="1CB0C376" w:rsidR="000F187E" w:rsidRPr="00617A4A" w:rsidRDefault="00617A4A" w:rsidP="00617A4A">
      <w:pPr>
        <w:spacing w:line="259" w:lineRule="auto"/>
        <w:rPr>
          <w:rFonts w:ascii="Aptos" w:hAnsi="Aptos" w:cs="Arial Black"/>
          <w:b/>
          <w:bCs/>
          <w:sz w:val="48"/>
          <w:szCs w:val="48"/>
          <w:u w:val="single"/>
        </w:rPr>
      </w:pPr>
      <w:r w:rsidRPr="00617A4A">
        <w:rPr>
          <w:rFonts w:ascii="Aptos" w:hAnsi="Aptos"/>
          <w:sz w:val="48"/>
          <w:szCs w:val="48"/>
        </w:rPr>
        <w:lastRenderedPageBreak/>
        <w:t xml:space="preserve">                      </w:t>
      </w:r>
      <w:r w:rsidRPr="00617A4A">
        <w:rPr>
          <w:rFonts w:ascii="Aptos" w:hAnsi="Aptos" w:cs="Arial Black"/>
          <w:b/>
          <w:bCs/>
          <w:sz w:val="48"/>
          <w:szCs w:val="48"/>
          <w:u w:val="single"/>
        </w:rPr>
        <w:t>Chapter 8: Teamwork</w:t>
      </w:r>
      <w:bookmarkEnd w:id="194"/>
      <w:bookmarkEnd w:id="195"/>
      <w:bookmarkEnd w:id="260"/>
    </w:p>
    <w:p w14:paraId="5A850DCC" w14:textId="77777777" w:rsidR="000F187E" w:rsidRPr="00617A4A" w:rsidRDefault="00000000">
      <w:pPr>
        <w:pStyle w:val="Heading3"/>
        <w:rPr>
          <w:rFonts w:ascii="Aptos" w:eastAsia="Times New Roman" w:hAnsi="Aptos" w:cs="Calibri"/>
          <w:color w:val="000000"/>
          <w:sz w:val="24"/>
          <w:szCs w:val="24"/>
        </w:rPr>
      </w:pPr>
      <w:bookmarkStart w:id="261" w:name="_Toc105510358"/>
      <w:r w:rsidRPr="00617A4A">
        <w:rPr>
          <w:rFonts w:ascii="Aptos" w:hAnsi="Aptos"/>
        </w:rPr>
        <w:t>8.1. Summary of team work</w:t>
      </w:r>
      <w:bookmarkEnd w:id="261"/>
      <w:r w:rsidRPr="00617A4A">
        <w:rPr>
          <w:rFonts w:ascii="Aptos" w:eastAsia="Times New Roman" w:hAnsi="Aptos" w:cs="Calibri"/>
          <w:color w:val="000000"/>
          <w:sz w:val="24"/>
          <w:szCs w:val="24"/>
        </w:rPr>
        <w:t xml:space="preserve"> </w:t>
      </w:r>
    </w:p>
    <w:p w14:paraId="3D6F3249" w14:textId="77777777" w:rsidR="000F187E" w:rsidRPr="00617A4A" w:rsidRDefault="00000000">
      <w:pPr>
        <w:pStyle w:val="Heading3"/>
        <w:rPr>
          <w:rFonts w:ascii="Aptos" w:hAnsi="Aptos"/>
        </w:rPr>
      </w:pPr>
      <w:bookmarkStart w:id="262" w:name="_Toc105510359"/>
      <w:r w:rsidRPr="00617A4A">
        <w:rPr>
          <w:rFonts w:ascii="Aptos" w:eastAsia="Times New Roman" w:hAnsi="Aptos" w:cs="Calibri"/>
          <w:color w:val="000000"/>
          <w:sz w:val="24"/>
          <w:szCs w:val="24"/>
        </w:rPr>
        <w:t>8.1.1 Attributes</w:t>
      </w:r>
      <w:bookmarkEnd w:id="262"/>
    </w:p>
    <w:tbl>
      <w:tblPr>
        <w:tblW w:w="3739"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98"/>
        <w:gridCol w:w="6210"/>
      </w:tblGrid>
      <w:tr w:rsidR="000F187E" w:rsidRPr="00617A4A" w14:paraId="018F9085" w14:textId="77777777">
        <w:trPr>
          <w:trHeight w:val="326"/>
        </w:trPr>
        <w:tc>
          <w:tcPr>
            <w:tcW w:w="371" w:type="pct"/>
            <w:shd w:val="clear" w:color="auto" w:fill="auto"/>
            <w:noWrap/>
            <w:vAlign w:val="bottom"/>
          </w:tcPr>
          <w:p w14:paraId="6DE8F8ED" w14:textId="77777777" w:rsidR="000F187E" w:rsidRPr="00617A4A" w:rsidRDefault="00000000">
            <w:pPr>
              <w:spacing w:after="0" w:line="240" w:lineRule="auto"/>
              <w:jc w:val="center"/>
              <w:rPr>
                <w:rFonts w:ascii="Aptos" w:eastAsia="Times New Roman" w:hAnsi="Aptos" w:cs="Calibri"/>
                <w:color w:val="000000"/>
                <w:sz w:val="24"/>
                <w:szCs w:val="24"/>
              </w:rPr>
            </w:pPr>
            <w:r w:rsidRPr="00617A4A">
              <w:rPr>
                <w:rFonts w:ascii="Aptos" w:eastAsia="Times New Roman" w:hAnsi="Aptos" w:cs="Calibri"/>
                <w:color w:val="000000"/>
                <w:sz w:val="24"/>
                <w:szCs w:val="24"/>
              </w:rPr>
              <w:t>1</w:t>
            </w:r>
          </w:p>
        </w:tc>
        <w:tc>
          <w:tcPr>
            <w:tcW w:w="4629" w:type="pct"/>
            <w:shd w:val="clear" w:color="auto" w:fill="auto"/>
            <w:vAlign w:val="center"/>
          </w:tcPr>
          <w:p w14:paraId="1DA29735" w14:textId="77777777" w:rsidR="000F187E" w:rsidRPr="00617A4A" w:rsidRDefault="00000000">
            <w:pPr>
              <w:spacing w:after="0" w:line="240" w:lineRule="auto"/>
              <w:jc w:val="left"/>
              <w:rPr>
                <w:rFonts w:ascii="Aptos" w:eastAsia="Times New Roman" w:hAnsi="Aptos" w:cs="Calibri"/>
                <w:color w:val="000000"/>
                <w:sz w:val="24"/>
                <w:szCs w:val="24"/>
              </w:rPr>
            </w:pPr>
            <w:r w:rsidRPr="00617A4A">
              <w:rPr>
                <w:rFonts w:ascii="Aptos" w:eastAsia="Times New Roman" w:hAnsi="Aptos" w:cs="Calibri"/>
                <w:color w:val="000000"/>
                <w:sz w:val="24"/>
                <w:szCs w:val="24"/>
              </w:rPr>
              <w:t>Attends group meetings regularly and arrives on time.</w:t>
            </w:r>
          </w:p>
        </w:tc>
      </w:tr>
      <w:tr w:rsidR="000F187E" w:rsidRPr="00617A4A" w14:paraId="67AC0B49" w14:textId="77777777">
        <w:trPr>
          <w:trHeight w:val="326"/>
        </w:trPr>
        <w:tc>
          <w:tcPr>
            <w:tcW w:w="371" w:type="pct"/>
            <w:shd w:val="clear" w:color="auto" w:fill="auto"/>
            <w:noWrap/>
            <w:vAlign w:val="bottom"/>
          </w:tcPr>
          <w:p w14:paraId="7BA7DDA2" w14:textId="77777777" w:rsidR="000F187E" w:rsidRPr="00617A4A" w:rsidRDefault="00000000">
            <w:pPr>
              <w:spacing w:after="0" w:line="240" w:lineRule="auto"/>
              <w:jc w:val="center"/>
              <w:rPr>
                <w:rFonts w:ascii="Aptos" w:eastAsia="Times New Roman" w:hAnsi="Aptos" w:cs="Calibri"/>
                <w:color w:val="000000"/>
                <w:sz w:val="24"/>
                <w:szCs w:val="24"/>
              </w:rPr>
            </w:pPr>
            <w:r w:rsidRPr="00617A4A">
              <w:rPr>
                <w:rFonts w:ascii="Aptos" w:eastAsia="Times New Roman" w:hAnsi="Aptos" w:cs="Calibri"/>
                <w:color w:val="000000"/>
                <w:sz w:val="24"/>
                <w:szCs w:val="24"/>
              </w:rPr>
              <w:t>2</w:t>
            </w:r>
          </w:p>
        </w:tc>
        <w:tc>
          <w:tcPr>
            <w:tcW w:w="4629" w:type="pct"/>
            <w:shd w:val="clear" w:color="auto" w:fill="auto"/>
            <w:vAlign w:val="center"/>
          </w:tcPr>
          <w:p w14:paraId="71EE8D34" w14:textId="77777777" w:rsidR="000F187E" w:rsidRPr="00617A4A" w:rsidRDefault="00000000">
            <w:pPr>
              <w:spacing w:after="0" w:line="240" w:lineRule="auto"/>
              <w:jc w:val="left"/>
              <w:rPr>
                <w:rFonts w:ascii="Aptos" w:eastAsia="Times New Roman" w:hAnsi="Aptos" w:cs="Calibri"/>
                <w:color w:val="000000"/>
                <w:sz w:val="24"/>
                <w:szCs w:val="24"/>
              </w:rPr>
            </w:pPr>
            <w:r w:rsidRPr="00617A4A">
              <w:rPr>
                <w:rFonts w:ascii="Aptos" w:eastAsia="Times New Roman" w:hAnsi="Aptos" w:cs="Calibri"/>
                <w:color w:val="000000"/>
                <w:sz w:val="24"/>
                <w:szCs w:val="24"/>
              </w:rPr>
              <w:t>Contributes meaningfully to group discussions.</w:t>
            </w:r>
          </w:p>
        </w:tc>
      </w:tr>
      <w:tr w:rsidR="000F187E" w:rsidRPr="00617A4A" w14:paraId="6A688D6C" w14:textId="77777777">
        <w:trPr>
          <w:trHeight w:val="326"/>
        </w:trPr>
        <w:tc>
          <w:tcPr>
            <w:tcW w:w="371" w:type="pct"/>
            <w:shd w:val="clear" w:color="auto" w:fill="auto"/>
            <w:noWrap/>
            <w:vAlign w:val="bottom"/>
          </w:tcPr>
          <w:p w14:paraId="4E39D20D" w14:textId="77777777" w:rsidR="000F187E" w:rsidRPr="00617A4A" w:rsidRDefault="00000000">
            <w:pPr>
              <w:spacing w:after="0" w:line="240" w:lineRule="auto"/>
              <w:jc w:val="center"/>
              <w:rPr>
                <w:rFonts w:ascii="Aptos" w:eastAsia="Times New Roman" w:hAnsi="Aptos" w:cs="Calibri"/>
                <w:color w:val="000000"/>
                <w:sz w:val="24"/>
                <w:szCs w:val="24"/>
              </w:rPr>
            </w:pPr>
            <w:r w:rsidRPr="00617A4A">
              <w:rPr>
                <w:rFonts w:ascii="Aptos" w:eastAsia="Times New Roman" w:hAnsi="Aptos" w:cs="Calibri"/>
                <w:color w:val="000000"/>
                <w:sz w:val="24"/>
                <w:szCs w:val="24"/>
              </w:rPr>
              <w:t>3</w:t>
            </w:r>
          </w:p>
        </w:tc>
        <w:tc>
          <w:tcPr>
            <w:tcW w:w="4629" w:type="pct"/>
            <w:shd w:val="clear" w:color="auto" w:fill="auto"/>
            <w:vAlign w:val="center"/>
          </w:tcPr>
          <w:p w14:paraId="1B3C1118" w14:textId="77777777" w:rsidR="000F187E" w:rsidRPr="00617A4A" w:rsidRDefault="00000000">
            <w:pPr>
              <w:spacing w:after="0" w:line="240" w:lineRule="auto"/>
              <w:jc w:val="left"/>
              <w:rPr>
                <w:rFonts w:ascii="Aptos" w:eastAsia="Times New Roman" w:hAnsi="Aptos" w:cs="Calibri"/>
                <w:color w:val="000000"/>
                <w:sz w:val="24"/>
                <w:szCs w:val="24"/>
              </w:rPr>
            </w:pPr>
            <w:r w:rsidRPr="00617A4A">
              <w:rPr>
                <w:rFonts w:ascii="Aptos" w:eastAsia="Times New Roman" w:hAnsi="Aptos" w:cs="Calibri"/>
                <w:color w:val="000000"/>
                <w:sz w:val="24"/>
                <w:szCs w:val="24"/>
              </w:rPr>
              <w:t>Completes group assignments on time.</w:t>
            </w:r>
          </w:p>
        </w:tc>
      </w:tr>
      <w:tr w:rsidR="000F187E" w:rsidRPr="00617A4A" w14:paraId="3F994053" w14:textId="77777777">
        <w:trPr>
          <w:trHeight w:val="326"/>
        </w:trPr>
        <w:tc>
          <w:tcPr>
            <w:tcW w:w="371" w:type="pct"/>
            <w:shd w:val="clear" w:color="auto" w:fill="auto"/>
            <w:noWrap/>
            <w:vAlign w:val="bottom"/>
          </w:tcPr>
          <w:p w14:paraId="480661EB" w14:textId="77777777" w:rsidR="000F187E" w:rsidRPr="00617A4A" w:rsidRDefault="00000000">
            <w:pPr>
              <w:spacing w:after="0" w:line="240" w:lineRule="auto"/>
              <w:jc w:val="center"/>
              <w:rPr>
                <w:rFonts w:ascii="Aptos" w:eastAsia="Times New Roman" w:hAnsi="Aptos" w:cs="Calibri"/>
                <w:color w:val="000000"/>
                <w:sz w:val="24"/>
                <w:szCs w:val="24"/>
              </w:rPr>
            </w:pPr>
            <w:r w:rsidRPr="00617A4A">
              <w:rPr>
                <w:rFonts w:ascii="Aptos" w:eastAsia="Times New Roman" w:hAnsi="Aptos" w:cs="Calibri"/>
                <w:color w:val="000000"/>
                <w:sz w:val="24"/>
                <w:szCs w:val="24"/>
              </w:rPr>
              <w:t>4</w:t>
            </w:r>
          </w:p>
        </w:tc>
        <w:tc>
          <w:tcPr>
            <w:tcW w:w="4629" w:type="pct"/>
            <w:shd w:val="clear" w:color="auto" w:fill="auto"/>
            <w:vAlign w:val="center"/>
          </w:tcPr>
          <w:p w14:paraId="37E74D9D" w14:textId="77777777" w:rsidR="000F187E" w:rsidRPr="00617A4A" w:rsidRDefault="00000000">
            <w:pPr>
              <w:spacing w:after="0" w:line="240" w:lineRule="auto"/>
              <w:jc w:val="left"/>
              <w:rPr>
                <w:rFonts w:ascii="Aptos" w:eastAsia="Times New Roman" w:hAnsi="Aptos" w:cs="Calibri"/>
                <w:color w:val="000000"/>
                <w:sz w:val="24"/>
                <w:szCs w:val="24"/>
              </w:rPr>
            </w:pPr>
            <w:r w:rsidRPr="00617A4A">
              <w:rPr>
                <w:rFonts w:ascii="Aptos" w:eastAsia="Times New Roman" w:hAnsi="Aptos" w:cs="Calibri"/>
                <w:color w:val="000000"/>
                <w:sz w:val="24"/>
                <w:szCs w:val="24"/>
              </w:rPr>
              <w:t>Prepares work in a quality manner.</w:t>
            </w:r>
          </w:p>
        </w:tc>
      </w:tr>
      <w:tr w:rsidR="000F187E" w:rsidRPr="00617A4A" w14:paraId="115C27D6" w14:textId="77777777">
        <w:trPr>
          <w:trHeight w:val="326"/>
        </w:trPr>
        <w:tc>
          <w:tcPr>
            <w:tcW w:w="371" w:type="pct"/>
            <w:shd w:val="clear" w:color="auto" w:fill="auto"/>
            <w:noWrap/>
            <w:vAlign w:val="bottom"/>
          </w:tcPr>
          <w:p w14:paraId="75458425" w14:textId="77777777" w:rsidR="000F187E" w:rsidRPr="00617A4A" w:rsidRDefault="00000000">
            <w:pPr>
              <w:spacing w:after="0" w:line="240" w:lineRule="auto"/>
              <w:jc w:val="center"/>
              <w:rPr>
                <w:rFonts w:ascii="Aptos" w:eastAsia="Times New Roman" w:hAnsi="Aptos" w:cs="Calibri"/>
                <w:color w:val="000000"/>
                <w:sz w:val="24"/>
                <w:szCs w:val="24"/>
              </w:rPr>
            </w:pPr>
            <w:r w:rsidRPr="00617A4A">
              <w:rPr>
                <w:rFonts w:ascii="Aptos" w:eastAsia="Times New Roman" w:hAnsi="Aptos" w:cs="Calibri"/>
                <w:color w:val="000000"/>
                <w:sz w:val="24"/>
                <w:szCs w:val="24"/>
              </w:rPr>
              <w:t>5</w:t>
            </w:r>
          </w:p>
        </w:tc>
        <w:tc>
          <w:tcPr>
            <w:tcW w:w="4629" w:type="pct"/>
            <w:shd w:val="clear" w:color="auto" w:fill="auto"/>
            <w:vAlign w:val="center"/>
          </w:tcPr>
          <w:p w14:paraId="06EB7109" w14:textId="77777777" w:rsidR="000F187E" w:rsidRPr="00617A4A" w:rsidRDefault="00000000">
            <w:pPr>
              <w:spacing w:after="0" w:line="240" w:lineRule="auto"/>
              <w:jc w:val="left"/>
              <w:rPr>
                <w:rFonts w:ascii="Aptos" w:eastAsia="Times New Roman" w:hAnsi="Aptos" w:cs="Calibri"/>
                <w:color w:val="000000"/>
                <w:sz w:val="24"/>
                <w:szCs w:val="24"/>
              </w:rPr>
            </w:pPr>
            <w:r w:rsidRPr="00617A4A">
              <w:rPr>
                <w:rFonts w:ascii="Aptos" w:eastAsia="Times New Roman" w:hAnsi="Aptos" w:cs="Calibri"/>
                <w:color w:val="000000"/>
                <w:sz w:val="24"/>
                <w:szCs w:val="24"/>
              </w:rPr>
              <w:t>Demonstrates a cooperative and supportive attitude.</w:t>
            </w:r>
          </w:p>
        </w:tc>
      </w:tr>
      <w:tr w:rsidR="000F187E" w:rsidRPr="00617A4A" w14:paraId="398EDA74" w14:textId="77777777">
        <w:trPr>
          <w:trHeight w:val="34"/>
        </w:trPr>
        <w:tc>
          <w:tcPr>
            <w:tcW w:w="371" w:type="pct"/>
            <w:shd w:val="clear" w:color="auto" w:fill="auto"/>
            <w:noWrap/>
            <w:vAlign w:val="bottom"/>
          </w:tcPr>
          <w:p w14:paraId="1770EDC0" w14:textId="77777777" w:rsidR="000F187E" w:rsidRPr="00617A4A" w:rsidRDefault="00000000">
            <w:pPr>
              <w:spacing w:after="0" w:line="240" w:lineRule="auto"/>
              <w:jc w:val="center"/>
              <w:rPr>
                <w:rFonts w:ascii="Aptos" w:eastAsia="Times New Roman" w:hAnsi="Aptos" w:cs="Calibri"/>
                <w:color w:val="000000"/>
                <w:sz w:val="24"/>
                <w:szCs w:val="24"/>
              </w:rPr>
            </w:pPr>
            <w:r w:rsidRPr="00617A4A">
              <w:rPr>
                <w:rFonts w:ascii="Aptos" w:eastAsia="Times New Roman" w:hAnsi="Aptos" w:cs="Calibri"/>
                <w:color w:val="000000"/>
                <w:sz w:val="24"/>
                <w:szCs w:val="24"/>
              </w:rPr>
              <w:t>6</w:t>
            </w:r>
          </w:p>
        </w:tc>
        <w:tc>
          <w:tcPr>
            <w:tcW w:w="4629" w:type="pct"/>
            <w:shd w:val="clear" w:color="auto" w:fill="auto"/>
            <w:vAlign w:val="center"/>
          </w:tcPr>
          <w:p w14:paraId="625D8A48" w14:textId="77777777" w:rsidR="000F187E" w:rsidRPr="00617A4A" w:rsidRDefault="00000000">
            <w:pPr>
              <w:spacing w:after="0" w:line="240" w:lineRule="auto"/>
              <w:jc w:val="left"/>
              <w:rPr>
                <w:rFonts w:ascii="Aptos" w:eastAsia="Times New Roman" w:hAnsi="Aptos" w:cs="Calibri"/>
                <w:color w:val="000000"/>
                <w:sz w:val="24"/>
                <w:szCs w:val="24"/>
              </w:rPr>
            </w:pPr>
            <w:r w:rsidRPr="00617A4A">
              <w:rPr>
                <w:rFonts w:ascii="Aptos" w:eastAsia="Times New Roman" w:hAnsi="Aptos" w:cs="Calibri"/>
                <w:color w:val="000000"/>
                <w:sz w:val="24"/>
                <w:szCs w:val="24"/>
              </w:rPr>
              <w:t>Contributes significantly to the success of the project.</w:t>
            </w:r>
          </w:p>
        </w:tc>
      </w:tr>
    </w:tbl>
    <w:p w14:paraId="385F5601" w14:textId="77777777" w:rsidR="000F187E" w:rsidRPr="00617A4A" w:rsidRDefault="00000000">
      <w:pPr>
        <w:pStyle w:val="Heading3"/>
        <w:rPr>
          <w:rFonts w:ascii="Aptos" w:eastAsia="Times New Roman" w:hAnsi="Aptos" w:cs="Calibri"/>
          <w:color w:val="000000"/>
          <w:sz w:val="24"/>
          <w:szCs w:val="24"/>
        </w:rPr>
      </w:pPr>
      <w:bookmarkStart w:id="263" w:name="_Toc105510360"/>
      <w:r w:rsidRPr="00617A4A">
        <w:rPr>
          <w:rFonts w:ascii="Aptos" w:eastAsia="Times New Roman" w:hAnsi="Aptos" w:cs="Calibri"/>
          <w:color w:val="000000"/>
          <w:sz w:val="24"/>
          <w:szCs w:val="24"/>
        </w:rPr>
        <w:t>8.1.2 Score</w:t>
      </w:r>
      <w:bookmarkEnd w:id="263"/>
    </w:p>
    <w:p w14:paraId="3C73313E" w14:textId="77777777" w:rsidR="000F187E" w:rsidRPr="00617A4A" w:rsidRDefault="00000000">
      <w:pPr>
        <w:spacing w:after="0"/>
        <w:rPr>
          <w:rFonts w:ascii="Aptos" w:hAnsi="Aptos"/>
        </w:rPr>
      </w:pPr>
      <w:r w:rsidRPr="00617A4A">
        <w:rPr>
          <w:rFonts w:ascii="Aptos" w:hAnsi="Aptos"/>
          <w:b/>
          <w:sz w:val="24"/>
        </w:rPr>
        <w:t>1</w:t>
      </w:r>
      <w:r w:rsidRPr="00617A4A">
        <w:rPr>
          <w:rFonts w:ascii="Aptos" w:hAnsi="Aptos"/>
        </w:rPr>
        <w:t xml:space="preserve">=strongly disagree; </w:t>
      </w:r>
      <w:r w:rsidRPr="00617A4A">
        <w:rPr>
          <w:rFonts w:ascii="Aptos" w:hAnsi="Aptos"/>
        </w:rPr>
        <w:tab/>
      </w:r>
      <w:r w:rsidRPr="00617A4A">
        <w:rPr>
          <w:rFonts w:ascii="Aptos" w:hAnsi="Aptos"/>
        </w:rPr>
        <w:tab/>
      </w:r>
      <w:r w:rsidRPr="00617A4A">
        <w:rPr>
          <w:rFonts w:ascii="Aptos" w:hAnsi="Aptos"/>
          <w:b/>
          <w:sz w:val="24"/>
        </w:rPr>
        <w:t>2</w:t>
      </w:r>
      <w:r w:rsidRPr="00617A4A">
        <w:rPr>
          <w:rFonts w:ascii="Aptos" w:hAnsi="Aptos"/>
        </w:rPr>
        <w:t xml:space="preserve">=disagree; </w:t>
      </w:r>
      <w:r w:rsidRPr="00617A4A">
        <w:rPr>
          <w:rFonts w:ascii="Aptos" w:hAnsi="Aptos"/>
        </w:rPr>
        <w:tab/>
      </w:r>
      <w:r w:rsidRPr="00617A4A">
        <w:rPr>
          <w:rFonts w:ascii="Aptos" w:hAnsi="Aptos"/>
        </w:rPr>
        <w:tab/>
      </w:r>
      <w:r w:rsidRPr="00617A4A">
        <w:rPr>
          <w:rFonts w:ascii="Aptos" w:hAnsi="Aptos"/>
          <w:b/>
          <w:sz w:val="24"/>
        </w:rPr>
        <w:t>3</w:t>
      </w:r>
      <w:r w:rsidRPr="00617A4A">
        <w:rPr>
          <w:rFonts w:ascii="Aptos" w:hAnsi="Aptos"/>
        </w:rPr>
        <w:t xml:space="preserve">=agree; </w:t>
      </w:r>
      <w:r w:rsidRPr="00617A4A">
        <w:rPr>
          <w:rFonts w:ascii="Aptos" w:hAnsi="Aptos"/>
        </w:rPr>
        <w:tab/>
      </w:r>
      <w:r w:rsidRPr="00617A4A">
        <w:rPr>
          <w:rFonts w:ascii="Aptos" w:hAnsi="Aptos"/>
        </w:rPr>
        <w:tab/>
      </w:r>
      <w:r w:rsidRPr="00617A4A">
        <w:rPr>
          <w:rFonts w:ascii="Aptos" w:hAnsi="Aptos"/>
          <w:b/>
          <w:sz w:val="24"/>
        </w:rPr>
        <w:t>4</w:t>
      </w:r>
      <w:r w:rsidRPr="00617A4A">
        <w:rPr>
          <w:rFonts w:ascii="Aptos" w:hAnsi="Aptos"/>
        </w:rPr>
        <w:t>=strongly agree</w:t>
      </w:r>
    </w:p>
    <w:p w14:paraId="2A34D8F0" w14:textId="77777777" w:rsidR="000F187E" w:rsidRPr="00617A4A" w:rsidRDefault="000F187E">
      <w:pPr>
        <w:spacing w:after="0"/>
        <w:rPr>
          <w:rFonts w:ascii="Aptos" w:hAnsi="Aptos"/>
        </w:rPr>
      </w:pPr>
    </w:p>
    <w:p w14:paraId="4873389E" w14:textId="7D21288B" w:rsidR="000F187E" w:rsidRPr="00617A4A" w:rsidRDefault="00000000">
      <w:pPr>
        <w:spacing w:after="0"/>
        <w:rPr>
          <w:rFonts w:ascii="Aptos" w:hAnsi="Aptos"/>
          <w:b/>
          <w:sz w:val="24"/>
        </w:rPr>
      </w:pPr>
      <w:r w:rsidRPr="00617A4A">
        <w:rPr>
          <w:rFonts w:ascii="Aptos" w:hAnsi="Aptos"/>
          <w:b/>
          <w:sz w:val="24"/>
        </w:rPr>
        <w:t xml:space="preserve">Student 1: </w:t>
      </w:r>
      <w:r w:rsidR="00072F6A" w:rsidRPr="00617A4A">
        <w:rPr>
          <w:rFonts w:ascii="Aptos" w:hAnsi="Aptos"/>
          <w:b/>
          <w:sz w:val="24"/>
        </w:rPr>
        <w:t xml:space="preserve">  </w:t>
      </w:r>
      <w:r w:rsidRPr="00617A4A">
        <w:rPr>
          <w:rFonts w:ascii="Aptos" w:hAnsi="Aptos"/>
          <w:b/>
          <w:sz w:val="24"/>
        </w:rPr>
        <w:t>_</w:t>
      </w:r>
      <w:r w:rsidR="00072F6A" w:rsidRPr="00617A4A">
        <w:rPr>
          <w:rFonts w:ascii="Aptos" w:hAnsi="Aptos"/>
          <w:b/>
          <w:sz w:val="24"/>
        </w:rPr>
        <w:t>Kumar Abhinav</w:t>
      </w:r>
      <w:r w:rsidRPr="00617A4A">
        <w:rPr>
          <w:rFonts w:ascii="Aptos" w:hAnsi="Aptos"/>
          <w:b/>
          <w:sz w:val="24"/>
        </w:rPr>
        <w:t>___________________________</w:t>
      </w:r>
    </w:p>
    <w:p w14:paraId="074FDF8A" w14:textId="77777777" w:rsidR="000F187E" w:rsidRPr="00617A4A" w:rsidRDefault="000F187E">
      <w:pPr>
        <w:spacing w:after="0"/>
        <w:rPr>
          <w:rFonts w:ascii="Aptos" w:hAnsi="Aptos"/>
          <w:b/>
          <w:sz w:val="24"/>
        </w:rPr>
      </w:pPr>
    </w:p>
    <w:p w14:paraId="1E3F7851" w14:textId="11F9C15D" w:rsidR="000F187E" w:rsidRPr="00617A4A" w:rsidRDefault="00000000">
      <w:pPr>
        <w:spacing w:after="0"/>
        <w:rPr>
          <w:rFonts w:ascii="Aptos" w:hAnsi="Aptos"/>
          <w:b/>
          <w:sz w:val="24"/>
        </w:rPr>
      </w:pPr>
      <w:r w:rsidRPr="00617A4A">
        <w:rPr>
          <w:rFonts w:ascii="Aptos" w:hAnsi="Aptos"/>
          <w:b/>
          <w:sz w:val="24"/>
        </w:rPr>
        <w:t>Student 2:</w:t>
      </w:r>
      <w:r w:rsidR="00072F6A" w:rsidRPr="00617A4A">
        <w:rPr>
          <w:rFonts w:ascii="Aptos" w:hAnsi="Aptos"/>
          <w:b/>
          <w:sz w:val="24"/>
        </w:rPr>
        <w:t xml:space="preserve">  </w:t>
      </w:r>
      <w:r w:rsidRPr="00617A4A">
        <w:rPr>
          <w:rFonts w:ascii="Aptos" w:hAnsi="Aptos"/>
          <w:b/>
          <w:sz w:val="24"/>
        </w:rPr>
        <w:t>_</w:t>
      </w:r>
      <w:r w:rsidR="00072F6A" w:rsidRPr="00617A4A">
        <w:rPr>
          <w:rFonts w:ascii="Aptos" w:hAnsi="Aptos"/>
          <w:b/>
          <w:sz w:val="24"/>
        </w:rPr>
        <w:t>Chinmay Senapati</w:t>
      </w:r>
      <w:r w:rsidRPr="00617A4A">
        <w:rPr>
          <w:rFonts w:ascii="Aptos" w:hAnsi="Aptos"/>
          <w:b/>
          <w:sz w:val="24"/>
        </w:rPr>
        <w:t>_______________________________</w:t>
      </w:r>
    </w:p>
    <w:p w14:paraId="13FE77FA" w14:textId="77777777" w:rsidR="000F187E" w:rsidRPr="00617A4A" w:rsidRDefault="000F187E">
      <w:pPr>
        <w:spacing w:after="0"/>
        <w:rPr>
          <w:rFonts w:ascii="Aptos" w:hAnsi="Aptos"/>
          <w:b/>
          <w:sz w:val="24"/>
        </w:rPr>
      </w:pPr>
    </w:p>
    <w:p w14:paraId="244D781B" w14:textId="77777777" w:rsidR="000F187E" w:rsidRPr="00617A4A" w:rsidRDefault="00000000">
      <w:pPr>
        <w:spacing w:after="0"/>
        <w:rPr>
          <w:rFonts w:ascii="Aptos" w:hAnsi="Aptos"/>
        </w:rPr>
      </w:pPr>
      <w:r w:rsidRPr="00617A4A">
        <w:rPr>
          <w:rFonts w:ascii="Aptos" w:hAnsi="Aptos"/>
          <w:b/>
          <w:noProof/>
          <w:sz w:val="24"/>
          <w:lang w:val="en-IN" w:eastAsia="en-IN"/>
        </w:rPr>
        <mc:AlternateContent>
          <mc:Choice Requires="wps">
            <w:drawing>
              <wp:anchor distT="0" distB="0" distL="0" distR="0" simplePos="0" relativeHeight="251658752" behindDoc="0" locked="0" layoutInCell="1" allowOverlap="1" wp14:anchorId="138C75F6" wp14:editId="0E9610A6">
                <wp:simplePos x="0" y="0"/>
                <wp:positionH relativeFrom="column">
                  <wp:posOffset>635</wp:posOffset>
                </wp:positionH>
                <wp:positionV relativeFrom="paragraph">
                  <wp:posOffset>172085</wp:posOffset>
                </wp:positionV>
                <wp:extent cx="2975610" cy="2190750"/>
                <wp:effectExtent l="0" t="0" r="0" b="0"/>
                <wp:wrapNone/>
                <wp:docPr id="1029" name="Text Box 6"/>
                <wp:cNvGraphicFramePr/>
                <a:graphic xmlns:a="http://schemas.openxmlformats.org/drawingml/2006/main">
                  <a:graphicData uri="http://schemas.microsoft.com/office/word/2010/wordprocessingShape">
                    <wps:wsp>
                      <wps:cNvSpPr/>
                      <wps:spPr>
                        <a:xfrm>
                          <a:off x="0" y="0"/>
                          <a:ext cx="2975610" cy="2190750"/>
                        </a:xfrm>
                        <a:prstGeom prst="rect">
                          <a:avLst/>
                        </a:prstGeom>
                        <a:solidFill>
                          <a:srgbClr val="FFFFFF"/>
                        </a:solidFill>
                        <a:ln>
                          <a:noFill/>
                        </a:ln>
                      </wps:spPr>
                      <wps:txbx>
                        <w:txbxContent>
                          <w:tbl>
                            <w:tblPr>
                              <w:tblW w:w="0" w:type="auto"/>
                              <w:tblInd w:w="-15" w:type="dxa"/>
                              <w:tblLook w:val="04A0" w:firstRow="1" w:lastRow="0" w:firstColumn="1" w:lastColumn="0" w:noHBand="0" w:noVBand="1"/>
                            </w:tblPr>
                            <w:tblGrid>
                              <w:gridCol w:w="503"/>
                              <w:gridCol w:w="1701"/>
                              <w:gridCol w:w="2184"/>
                            </w:tblGrid>
                            <w:tr w:rsidR="000F187E" w14:paraId="2A53C960" w14:textId="77777777">
                              <w:trPr>
                                <w:trHeight w:val="315"/>
                              </w:trPr>
                              <w:tc>
                                <w:tcPr>
                                  <w:tcW w:w="0" w:type="auto"/>
                                  <w:vMerge w:val="restart"/>
                                  <w:tcBorders>
                                    <w:top w:val="single" w:sz="12" w:space="0" w:color="auto"/>
                                    <w:left w:val="single" w:sz="12" w:space="0" w:color="auto"/>
                                    <w:bottom w:val="single" w:sz="12" w:space="0" w:color="auto"/>
                                    <w:right w:val="single" w:sz="12" w:space="0" w:color="auto"/>
                                  </w:tcBorders>
                                  <w:shd w:val="clear" w:color="auto" w:fill="auto"/>
                                  <w:noWrap/>
                                  <w:textDirection w:val="btLr"/>
                                  <w:vAlign w:val="center"/>
                                </w:tcPr>
                                <w:p w14:paraId="47069ABF"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 xml:space="preserve"> Student 1</w:t>
                                  </w:r>
                                </w:p>
                              </w:tc>
                              <w:tc>
                                <w:tcPr>
                                  <w:tcW w:w="3885" w:type="dxa"/>
                                  <w:gridSpan w:val="2"/>
                                  <w:tcBorders>
                                    <w:top w:val="single" w:sz="12" w:space="0" w:color="auto"/>
                                    <w:left w:val="single" w:sz="12" w:space="0" w:color="auto"/>
                                    <w:bottom w:val="single" w:sz="12" w:space="0" w:color="auto"/>
                                    <w:right w:val="single" w:sz="12" w:space="0" w:color="auto"/>
                                  </w:tcBorders>
                                  <w:shd w:val="clear" w:color="auto" w:fill="auto"/>
                                  <w:noWrap/>
                                  <w:vAlign w:val="bottom"/>
                                </w:tcPr>
                                <w:p w14:paraId="636B66CE"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Evaluated by</w:t>
                                  </w:r>
                                </w:p>
                              </w:tc>
                            </w:tr>
                            <w:tr w:rsidR="000F187E" w14:paraId="366A4617" w14:textId="77777777">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6B6127DD" w14:textId="77777777" w:rsidR="000F187E" w:rsidRDefault="000F187E">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noWrap/>
                                  <w:vAlign w:val="bottom"/>
                                </w:tcPr>
                                <w:p w14:paraId="094327C6" w14:textId="77777777" w:rsidR="000F187E" w:rsidRDefault="00000000">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Attributes</w:t>
                                  </w:r>
                                </w:p>
                              </w:tc>
                              <w:tc>
                                <w:tcPr>
                                  <w:tcW w:w="2184" w:type="dxa"/>
                                  <w:tcBorders>
                                    <w:top w:val="single" w:sz="12" w:space="0" w:color="auto"/>
                                    <w:left w:val="single" w:sz="12" w:space="0" w:color="auto"/>
                                    <w:bottom w:val="single" w:sz="12" w:space="0" w:color="auto"/>
                                    <w:right w:val="single" w:sz="12" w:space="0" w:color="auto"/>
                                  </w:tcBorders>
                                  <w:shd w:val="clear" w:color="000000" w:fill="9BC2E6"/>
                                  <w:noWrap/>
                                  <w:vAlign w:val="bottom"/>
                                </w:tcPr>
                                <w:p w14:paraId="70598C5A"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Student 2</w:t>
                                  </w:r>
                                </w:p>
                              </w:tc>
                            </w:tr>
                            <w:tr w:rsidR="000F187E" w14:paraId="76F842DA" w14:textId="77777777">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260FC1B0" w14:textId="77777777" w:rsidR="000F187E" w:rsidRDefault="000F187E">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458654E7"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1</w:t>
                                  </w:r>
                                </w:p>
                              </w:tc>
                              <w:tc>
                                <w:tcPr>
                                  <w:tcW w:w="218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4D740533" w14:textId="406B122C" w:rsidR="000F187E" w:rsidRDefault="00000000">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r w:rsidR="00C23F49">
                                    <w:rPr>
                                      <w:rFonts w:ascii="Georgia" w:eastAsia="Times New Roman" w:hAnsi="Georgia" w:cs="Calibri"/>
                                      <w:color w:val="000000"/>
                                      <w:sz w:val="24"/>
                                      <w:szCs w:val="24"/>
                                    </w:rPr>
                                    <w:t xml:space="preserve">           4</w:t>
                                  </w:r>
                                </w:p>
                              </w:tc>
                            </w:tr>
                            <w:tr w:rsidR="000F187E" w14:paraId="2F15D7B6" w14:textId="77777777">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2D29906B" w14:textId="77777777" w:rsidR="000F187E" w:rsidRDefault="000F187E">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2E963004"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2</w:t>
                                  </w:r>
                                </w:p>
                              </w:tc>
                              <w:tc>
                                <w:tcPr>
                                  <w:tcW w:w="218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52BCC672" w14:textId="5FA03EE1" w:rsidR="000F187E" w:rsidRDefault="00000000">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r w:rsidR="00C23F49">
                                    <w:rPr>
                                      <w:rFonts w:ascii="Georgia" w:eastAsia="Times New Roman" w:hAnsi="Georgia" w:cs="Calibri"/>
                                      <w:color w:val="000000"/>
                                      <w:sz w:val="24"/>
                                      <w:szCs w:val="24"/>
                                    </w:rPr>
                                    <w:t xml:space="preserve">           4</w:t>
                                  </w:r>
                                </w:p>
                              </w:tc>
                            </w:tr>
                            <w:tr w:rsidR="000F187E" w14:paraId="5357B654" w14:textId="77777777">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740121DA" w14:textId="77777777" w:rsidR="000F187E" w:rsidRDefault="000F187E">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6A7CA5FF"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3</w:t>
                                  </w:r>
                                </w:p>
                              </w:tc>
                              <w:tc>
                                <w:tcPr>
                                  <w:tcW w:w="218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4AF926F1" w14:textId="0A4F8D40" w:rsidR="000F187E" w:rsidRDefault="00000000">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r w:rsidR="00C23F49">
                                    <w:rPr>
                                      <w:rFonts w:ascii="Georgia" w:eastAsia="Times New Roman" w:hAnsi="Georgia" w:cs="Calibri"/>
                                      <w:color w:val="000000"/>
                                      <w:sz w:val="24"/>
                                      <w:szCs w:val="24"/>
                                    </w:rPr>
                                    <w:t xml:space="preserve">           4</w:t>
                                  </w:r>
                                </w:p>
                              </w:tc>
                            </w:tr>
                            <w:tr w:rsidR="000F187E" w14:paraId="059E982D" w14:textId="77777777">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66FA98FE" w14:textId="77777777" w:rsidR="000F187E" w:rsidRDefault="000F187E">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36CC385E"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4</w:t>
                                  </w:r>
                                </w:p>
                              </w:tc>
                              <w:tc>
                                <w:tcPr>
                                  <w:tcW w:w="218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539B3DCC" w14:textId="47FA462C" w:rsidR="000F187E" w:rsidRDefault="00000000">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r w:rsidR="00C23F49">
                                    <w:rPr>
                                      <w:rFonts w:ascii="Georgia" w:eastAsia="Times New Roman" w:hAnsi="Georgia" w:cs="Calibri"/>
                                      <w:color w:val="000000"/>
                                      <w:sz w:val="24"/>
                                      <w:szCs w:val="24"/>
                                    </w:rPr>
                                    <w:t xml:space="preserve">           4</w:t>
                                  </w:r>
                                </w:p>
                              </w:tc>
                            </w:tr>
                            <w:tr w:rsidR="000F187E" w14:paraId="019DDAF5" w14:textId="77777777">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30409A64" w14:textId="77777777" w:rsidR="000F187E" w:rsidRDefault="000F187E">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396FAFF7"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5</w:t>
                                  </w:r>
                                </w:p>
                              </w:tc>
                              <w:tc>
                                <w:tcPr>
                                  <w:tcW w:w="218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0CBE7512" w14:textId="58BE217A" w:rsidR="000F187E" w:rsidRDefault="00000000">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r w:rsidR="00C23F49">
                                    <w:rPr>
                                      <w:rFonts w:ascii="Georgia" w:eastAsia="Times New Roman" w:hAnsi="Georgia" w:cs="Calibri"/>
                                      <w:color w:val="000000"/>
                                      <w:sz w:val="24"/>
                                      <w:szCs w:val="24"/>
                                    </w:rPr>
                                    <w:t xml:space="preserve">           4</w:t>
                                  </w:r>
                                </w:p>
                              </w:tc>
                            </w:tr>
                            <w:tr w:rsidR="000F187E" w14:paraId="13424EBE" w14:textId="77777777">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1FE58AF3" w14:textId="77777777" w:rsidR="000F187E" w:rsidRDefault="000F187E">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44104A9E"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6</w:t>
                                  </w:r>
                                </w:p>
                              </w:tc>
                              <w:tc>
                                <w:tcPr>
                                  <w:tcW w:w="218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400B7989" w14:textId="4004AEB4" w:rsidR="000F187E" w:rsidRDefault="00000000">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r w:rsidR="00C23F49">
                                    <w:rPr>
                                      <w:rFonts w:ascii="Georgia" w:eastAsia="Times New Roman" w:hAnsi="Georgia" w:cs="Calibri"/>
                                      <w:color w:val="000000"/>
                                      <w:sz w:val="24"/>
                                      <w:szCs w:val="24"/>
                                    </w:rPr>
                                    <w:t xml:space="preserve">           4</w:t>
                                  </w:r>
                                </w:p>
                              </w:tc>
                            </w:tr>
                            <w:tr w:rsidR="000F187E" w14:paraId="13DD7251" w14:textId="77777777">
                              <w:trPr>
                                <w:trHeight w:val="315"/>
                              </w:trPr>
                              <w:tc>
                                <w:tcPr>
                                  <w:tcW w:w="0" w:type="auto"/>
                                  <w:tcBorders>
                                    <w:top w:val="single" w:sz="12" w:space="0" w:color="auto"/>
                                    <w:left w:val="single" w:sz="12" w:space="0" w:color="auto"/>
                                    <w:bottom w:val="single" w:sz="12" w:space="0" w:color="auto"/>
                                    <w:right w:val="single" w:sz="12" w:space="0" w:color="auto"/>
                                  </w:tcBorders>
                                  <w:vAlign w:val="center"/>
                                </w:tcPr>
                                <w:p w14:paraId="71D39DEC" w14:textId="789627EC" w:rsidR="000F187E" w:rsidRDefault="00C23F49">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xml:space="preserve">  </w:t>
                                  </w: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5E5E4AD6" w14:textId="77777777" w:rsidR="000F187E" w:rsidRDefault="00000000">
                                  <w:pPr>
                                    <w:spacing w:after="0" w:line="240" w:lineRule="auto"/>
                                    <w:jc w:val="right"/>
                                    <w:rPr>
                                      <w:rFonts w:ascii="Georgia" w:eastAsia="Times New Roman" w:hAnsi="Georgia" w:cs="Calibri"/>
                                      <w:color w:val="000000"/>
                                      <w:sz w:val="24"/>
                                      <w:szCs w:val="24"/>
                                    </w:rPr>
                                  </w:pPr>
                                  <w:r>
                                    <w:rPr>
                                      <w:rFonts w:ascii="Georgia" w:eastAsia="Times New Roman" w:hAnsi="Georgia" w:cs="Times New Roman"/>
                                      <w:b/>
                                      <w:sz w:val="24"/>
                                      <w:szCs w:val="20"/>
                                    </w:rPr>
                                    <w:t>Grand Total</w:t>
                                  </w:r>
                                </w:p>
                              </w:tc>
                              <w:tc>
                                <w:tcPr>
                                  <w:tcW w:w="218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6269E75B" w14:textId="0311DE2F" w:rsidR="000F187E" w:rsidRDefault="00C23F49">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xml:space="preserve">           24</w:t>
                                  </w:r>
                                </w:p>
                              </w:tc>
                            </w:tr>
                          </w:tbl>
                          <w:p w14:paraId="31774240" w14:textId="77777777" w:rsidR="000F187E" w:rsidRDefault="000F187E"/>
                        </w:txbxContent>
                      </wps:txbx>
                      <wps:bodyPr vert="horz" wrap="square" lIns="91440" tIns="45720" rIns="91440" bIns="45720" anchor="t">
                        <a:noAutofit/>
                      </wps:bodyPr>
                    </wps:wsp>
                  </a:graphicData>
                </a:graphic>
              </wp:anchor>
            </w:drawing>
          </mc:Choice>
          <mc:Fallback>
            <w:pict>
              <v:rect w14:anchorId="138C75F6" id="Text Box 6" o:spid="_x0000_s1026" style="position:absolute;left:0;text-align:left;margin-left:.05pt;margin-top:13.55pt;width:234.3pt;height:172.5pt;z-index:251658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" stroked="f">
                <v:textbox>
                  <w:txbxContent>
                    <w:tbl>
                      <w:tblPr>
                        <w:tblW w:w="0" w:type="auto"/>
                        <w:tblInd w:w="-15" w:type="dxa"/>
                        <w:tblLook w:val="04A0" w:firstRow="1" w:lastRow="0" w:firstColumn="1" w:lastColumn="0" w:noHBand="0" w:noVBand="1"/>
                      </w:tblPr>
                      <w:tblGrid>
                        <w:gridCol w:w="503"/>
                        <w:gridCol w:w="1701"/>
                        <w:gridCol w:w="2184"/>
                      </w:tblGrid>
                      <w:tr w:rsidR="000F187E" w14:paraId="2A53C960" w14:textId="77777777">
                        <w:trPr>
                          <w:trHeight w:val="315"/>
                        </w:trPr>
                        <w:tc>
                          <w:tcPr>
                            <w:tcW w:w="0" w:type="auto"/>
                            <w:vMerge w:val="restart"/>
                            <w:tcBorders>
                              <w:top w:val="single" w:sz="12" w:space="0" w:color="auto"/>
                              <w:left w:val="single" w:sz="12" w:space="0" w:color="auto"/>
                              <w:bottom w:val="single" w:sz="12" w:space="0" w:color="auto"/>
                              <w:right w:val="single" w:sz="12" w:space="0" w:color="auto"/>
                            </w:tcBorders>
                            <w:shd w:val="clear" w:color="auto" w:fill="auto"/>
                            <w:noWrap/>
                            <w:textDirection w:val="btLr"/>
                            <w:vAlign w:val="center"/>
                          </w:tcPr>
                          <w:p w14:paraId="47069ABF"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 xml:space="preserve"> Student 1</w:t>
                            </w:r>
                          </w:p>
                        </w:tc>
                        <w:tc>
                          <w:tcPr>
                            <w:tcW w:w="3885" w:type="dxa"/>
                            <w:gridSpan w:val="2"/>
                            <w:tcBorders>
                              <w:top w:val="single" w:sz="12" w:space="0" w:color="auto"/>
                              <w:left w:val="single" w:sz="12" w:space="0" w:color="auto"/>
                              <w:bottom w:val="single" w:sz="12" w:space="0" w:color="auto"/>
                              <w:right w:val="single" w:sz="12" w:space="0" w:color="auto"/>
                            </w:tcBorders>
                            <w:shd w:val="clear" w:color="auto" w:fill="auto"/>
                            <w:noWrap/>
                            <w:vAlign w:val="bottom"/>
                          </w:tcPr>
                          <w:p w14:paraId="636B66CE"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Evaluated by</w:t>
                            </w:r>
                          </w:p>
                        </w:tc>
                      </w:tr>
                      <w:tr w:rsidR="000F187E" w14:paraId="366A4617" w14:textId="77777777">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6B6127DD" w14:textId="77777777" w:rsidR="000F187E" w:rsidRDefault="000F187E">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noWrap/>
                            <w:vAlign w:val="bottom"/>
                          </w:tcPr>
                          <w:p w14:paraId="094327C6" w14:textId="77777777" w:rsidR="000F187E" w:rsidRDefault="00000000">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Attributes</w:t>
                            </w:r>
                          </w:p>
                        </w:tc>
                        <w:tc>
                          <w:tcPr>
                            <w:tcW w:w="2184" w:type="dxa"/>
                            <w:tcBorders>
                              <w:top w:val="single" w:sz="12" w:space="0" w:color="auto"/>
                              <w:left w:val="single" w:sz="12" w:space="0" w:color="auto"/>
                              <w:bottom w:val="single" w:sz="12" w:space="0" w:color="auto"/>
                              <w:right w:val="single" w:sz="12" w:space="0" w:color="auto"/>
                            </w:tcBorders>
                            <w:shd w:val="clear" w:color="000000" w:fill="9BC2E6"/>
                            <w:noWrap/>
                            <w:vAlign w:val="bottom"/>
                          </w:tcPr>
                          <w:p w14:paraId="70598C5A"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Student 2</w:t>
                            </w:r>
                          </w:p>
                        </w:tc>
                      </w:tr>
                      <w:tr w:rsidR="000F187E" w14:paraId="76F842DA" w14:textId="77777777">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260FC1B0" w14:textId="77777777" w:rsidR="000F187E" w:rsidRDefault="000F187E">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458654E7"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1</w:t>
                            </w:r>
                          </w:p>
                        </w:tc>
                        <w:tc>
                          <w:tcPr>
                            <w:tcW w:w="218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4D740533" w14:textId="406B122C" w:rsidR="000F187E" w:rsidRDefault="00000000">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r w:rsidR="00C23F49">
                              <w:rPr>
                                <w:rFonts w:ascii="Georgia" w:eastAsia="Times New Roman" w:hAnsi="Georgia" w:cs="Calibri"/>
                                <w:color w:val="000000"/>
                                <w:sz w:val="24"/>
                                <w:szCs w:val="24"/>
                              </w:rPr>
                              <w:t xml:space="preserve">           4</w:t>
                            </w:r>
                          </w:p>
                        </w:tc>
                      </w:tr>
                      <w:tr w:rsidR="000F187E" w14:paraId="2F15D7B6" w14:textId="77777777">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2D29906B" w14:textId="77777777" w:rsidR="000F187E" w:rsidRDefault="000F187E">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2E963004"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2</w:t>
                            </w:r>
                          </w:p>
                        </w:tc>
                        <w:tc>
                          <w:tcPr>
                            <w:tcW w:w="218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52BCC672" w14:textId="5FA03EE1" w:rsidR="000F187E" w:rsidRDefault="00000000">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r w:rsidR="00C23F49">
                              <w:rPr>
                                <w:rFonts w:ascii="Georgia" w:eastAsia="Times New Roman" w:hAnsi="Georgia" w:cs="Calibri"/>
                                <w:color w:val="000000"/>
                                <w:sz w:val="24"/>
                                <w:szCs w:val="24"/>
                              </w:rPr>
                              <w:t xml:space="preserve">           4</w:t>
                            </w:r>
                          </w:p>
                        </w:tc>
                      </w:tr>
                      <w:tr w:rsidR="000F187E" w14:paraId="5357B654" w14:textId="77777777">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740121DA" w14:textId="77777777" w:rsidR="000F187E" w:rsidRDefault="000F187E">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6A7CA5FF"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3</w:t>
                            </w:r>
                          </w:p>
                        </w:tc>
                        <w:tc>
                          <w:tcPr>
                            <w:tcW w:w="218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4AF926F1" w14:textId="0A4F8D40" w:rsidR="000F187E" w:rsidRDefault="00000000">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r w:rsidR="00C23F49">
                              <w:rPr>
                                <w:rFonts w:ascii="Georgia" w:eastAsia="Times New Roman" w:hAnsi="Georgia" w:cs="Calibri"/>
                                <w:color w:val="000000"/>
                                <w:sz w:val="24"/>
                                <w:szCs w:val="24"/>
                              </w:rPr>
                              <w:t xml:space="preserve">           4</w:t>
                            </w:r>
                          </w:p>
                        </w:tc>
                      </w:tr>
                      <w:tr w:rsidR="000F187E" w14:paraId="059E982D" w14:textId="77777777">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66FA98FE" w14:textId="77777777" w:rsidR="000F187E" w:rsidRDefault="000F187E">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36CC385E"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4</w:t>
                            </w:r>
                          </w:p>
                        </w:tc>
                        <w:tc>
                          <w:tcPr>
                            <w:tcW w:w="218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539B3DCC" w14:textId="47FA462C" w:rsidR="000F187E" w:rsidRDefault="00000000">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r w:rsidR="00C23F49">
                              <w:rPr>
                                <w:rFonts w:ascii="Georgia" w:eastAsia="Times New Roman" w:hAnsi="Georgia" w:cs="Calibri"/>
                                <w:color w:val="000000"/>
                                <w:sz w:val="24"/>
                                <w:szCs w:val="24"/>
                              </w:rPr>
                              <w:t xml:space="preserve">           4</w:t>
                            </w:r>
                          </w:p>
                        </w:tc>
                      </w:tr>
                      <w:tr w:rsidR="000F187E" w14:paraId="019DDAF5" w14:textId="77777777">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30409A64" w14:textId="77777777" w:rsidR="000F187E" w:rsidRDefault="000F187E">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396FAFF7"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5</w:t>
                            </w:r>
                          </w:p>
                        </w:tc>
                        <w:tc>
                          <w:tcPr>
                            <w:tcW w:w="218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0CBE7512" w14:textId="58BE217A" w:rsidR="000F187E" w:rsidRDefault="00000000">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r w:rsidR="00C23F49">
                              <w:rPr>
                                <w:rFonts w:ascii="Georgia" w:eastAsia="Times New Roman" w:hAnsi="Georgia" w:cs="Calibri"/>
                                <w:color w:val="000000"/>
                                <w:sz w:val="24"/>
                                <w:szCs w:val="24"/>
                              </w:rPr>
                              <w:t xml:space="preserve">           4</w:t>
                            </w:r>
                          </w:p>
                        </w:tc>
                      </w:tr>
                      <w:tr w:rsidR="000F187E" w14:paraId="13424EBE" w14:textId="77777777">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1FE58AF3" w14:textId="77777777" w:rsidR="000F187E" w:rsidRDefault="000F187E">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44104A9E" w14:textId="77777777" w:rsidR="000F187E" w:rsidRDefault="00000000">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6</w:t>
                            </w:r>
                          </w:p>
                        </w:tc>
                        <w:tc>
                          <w:tcPr>
                            <w:tcW w:w="218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400B7989" w14:textId="4004AEB4" w:rsidR="000F187E" w:rsidRDefault="00000000">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r w:rsidR="00C23F49">
                              <w:rPr>
                                <w:rFonts w:ascii="Georgia" w:eastAsia="Times New Roman" w:hAnsi="Georgia" w:cs="Calibri"/>
                                <w:color w:val="000000"/>
                                <w:sz w:val="24"/>
                                <w:szCs w:val="24"/>
                              </w:rPr>
                              <w:t xml:space="preserve">           4</w:t>
                            </w:r>
                          </w:p>
                        </w:tc>
                      </w:tr>
                      <w:tr w:rsidR="000F187E" w14:paraId="13DD7251" w14:textId="77777777">
                        <w:trPr>
                          <w:trHeight w:val="315"/>
                        </w:trPr>
                        <w:tc>
                          <w:tcPr>
                            <w:tcW w:w="0" w:type="auto"/>
                            <w:tcBorders>
                              <w:top w:val="single" w:sz="12" w:space="0" w:color="auto"/>
                              <w:left w:val="single" w:sz="12" w:space="0" w:color="auto"/>
                              <w:bottom w:val="single" w:sz="12" w:space="0" w:color="auto"/>
                              <w:right w:val="single" w:sz="12" w:space="0" w:color="auto"/>
                            </w:tcBorders>
                            <w:vAlign w:val="center"/>
                          </w:tcPr>
                          <w:p w14:paraId="71D39DEC" w14:textId="789627EC" w:rsidR="000F187E" w:rsidRDefault="00C23F49">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xml:space="preserve">  </w:t>
                            </w: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5E5E4AD6" w14:textId="77777777" w:rsidR="000F187E" w:rsidRDefault="00000000">
                            <w:pPr>
                              <w:spacing w:after="0" w:line="240" w:lineRule="auto"/>
                              <w:jc w:val="right"/>
                              <w:rPr>
                                <w:rFonts w:ascii="Georgia" w:eastAsia="Times New Roman" w:hAnsi="Georgia" w:cs="Calibri"/>
                                <w:color w:val="000000"/>
                                <w:sz w:val="24"/>
                                <w:szCs w:val="24"/>
                              </w:rPr>
                            </w:pPr>
                            <w:r>
                              <w:rPr>
                                <w:rFonts w:ascii="Georgia" w:eastAsia="Times New Roman" w:hAnsi="Georgia" w:cs="Times New Roman"/>
                                <w:b/>
                                <w:sz w:val="24"/>
                                <w:szCs w:val="20"/>
                              </w:rPr>
                              <w:t>Grand Total</w:t>
                            </w:r>
                          </w:p>
                        </w:tc>
                        <w:tc>
                          <w:tcPr>
                            <w:tcW w:w="218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6269E75B" w14:textId="0311DE2F" w:rsidR="000F187E" w:rsidRDefault="00C23F49">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xml:space="preserve">           24</w:t>
                            </w:r>
                          </w:p>
                        </w:tc>
                      </w:tr>
                    </w:tbl>
                    <w:p w14:paraId="31774240" w14:textId="77777777" w:rsidR="000F187E" w:rsidRDefault="000F187E"/>
                  </w:txbxContent>
                </v:textbox>
              </v:rect>
            </w:pict>
          </mc:Fallback>
        </mc:AlternateContent>
      </w:r>
    </w:p>
    <w:tbl>
      <w:tblPr>
        <w:tblW w:w="4342" w:type="dxa"/>
        <w:tblInd w:w="5122" w:type="dxa"/>
        <w:tblLook w:val="04A0" w:firstRow="1" w:lastRow="0" w:firstColumn="1" w:lastColumn="0" w:noHBand="0" w:noVBand="1"/>
      </w:tblPr>
      <w:tblGrid>
        <w:gridCol w:w="523"/>
        <w:gridCol w:w="1546"/>
        <w:gridCol w:w="2285"/>
      </w:tblGrid>
      <w:tr w:rsidR="000F187E" w:rsidRPr="00617A4A" w14:paraId="4C4A38FA" w14:textId="77777777" w:rsidTr="00C23F49">
        <w:trPr>
          <w:trHeight w:val="314"/>
        </w:trPr>
        <w:tc>
          <w:tcPr>
            <w:tcW w:w="0" w:type="auto"/>
            <w:vMerge w:val="restart"/>
            <w:tcBorders>
              <w:top w:val="single" w:sz="12" w:space="0" w:color="auto"/>
              <w:left w:val="single" w:sz="12" w:space="0" w:color="auto"/>
              <w:bottom w:val="single" w:sz="12" w:space="0" w:color="auto"/>
              <w:right w:val="single" w:sz="12" w:space="0" w:color="auto"/>
            </w:tcBorders>
            <w:shd w:val="clear" w:color="auto" w:fill="auto"/>
            <w:noWrap/>
            <w:textDirection w:val="btLr"/>
            <w:vAlign w:val="center"/>
          </w:tcPr>
          <w:p w14:paraId="4B0565D2" w14:textId="77777777" w:rsidR="000F187E" w:rsidRPr="00617A4A" w:rsidRDefault="00000000">
            <w:pPr>
              <w:spacing w:after="0" w:line="240" w:lineRule="auto"/>
              <w:jc w:val="center"/>
              <w:rPr>
                <w:rFonts w:ascii="Aptos" w:eastAsia="Times New Roman" w:hAnsi="Aptos" w:cs="Calibri"/>
                <w:color w:val="000000"/>
                <w:sz w:val="24"/>
                <w:szCs w:val="24"/>
              </w:rPr>
            </w:pPr>
            <w:r w:rsidRPr="00617A4A">
              <w:rPr>
                <w:rFonts w:ascii="Aptos" w:eastAsia="Times New Roman" w:hAnsi="Aptos" w:cs="Calibri"/>
                <w:color w:val="000000"/>
                <w:sz w:val="24"/>
                <w:szCs w:val="24"/>
              </w:rPr>
              <w:t>Student 2</w:t>
            </w:r>
          </w:p>
        </w:tc>
        <w:tc>
          <w:tcPr>
            <w:tcW w:w="3831" w:type="dxa"/>
            <w:gridSpan w:val="2"/>
            <w:tcBorders>
              <w:top w:val="single" w:sz="12" w:space="0" w:color="auto"/>
              <w:left w:val="single" w:sz="12" w:space="0" w:color="auto"/>
              <w:bottom w:val="single" w:sz="12" w:space="0" w:color="auto"/>
              <w:right w:val="single" w:sz="12" w:space="0" w:color="auto"/>
            </w:tcBorders>
            <w:shd w:val="clear" w:color="auto" w:fill="auto"/>
            <w:noWrap/>
            <w:vAlign w:val="bottom"/>
          </w:tcPr>
          <w:p w14:paraId="2920041B" w14:textId="77777777" w:rsidR="000F187E" w:rsidRPr="00617A4A" w:rsidRDefault="00000000">
            <w:pPr>
              <w:spacing w:after="0" w:line="240" w:lineRule="auto"/>
              <w:jc w:val="center"/>
              <w:rPr>
                <w:rFonts w:ascii="Aptos" w:eastAsia="Times New Roman" w:hAnsi="Aptos" w:cs="Calibri"/>
                <w:color w:val="000000"/>
                <w:sz w:val="24"/>
                <w:szCs w:val="24"/>
              </w:rPr>
            </w:pPr>
            <w:r w:rsidRPr="00617A4A">
              <w:rPr>
                <w:rFonts w:ascii="Aptos" w:eastAsia="Times New Roman" w:hAnsi="Aptos" w:cs="Calibri"/>
                <w:color w:val="000000"/>
                <w:sz w:val="24"/>
                <w:szCs w:val="24"/>
              </w:rPr>
              <w:t>Evaluated by</w:t>
            </w:r>
          </w:p>
        </w:tc>
      </w:tr>
      <w:tr w:rsidR="000F187E" w:rsidRPr="00617A4A" w14:paraId="20EA7C57" w14:textId="77777777" w:rsidTr="00C23F49">
        <w:trPr>
          <w:trHeight w:val="314"/>
        </w:trPr>
        <w:tc>
          <w:tcPr>
            <w:tcW w:w="0" w:type="auto"/>
            <w:vMerge/>
            <w:tcBorders>
              <w:top w:val="single" w:sz="12" w:space="0" w:color="auto"/>
              <w:left w:val="single" w:sz="12" w:space="0" w:color="auto"/>
              <w:bottom w:val="single" w:sz="12" w:space="0" w:color="auto"/>
              <w:right w:val="single" w:sz="12" w:space="0" w:color="auto"/>
            </w:tcBorders>
            <w:vAlign w:val="center"/>
          </w:tcPr>
          <w:p w14:paraId="5678BF5D" w14:textId="77777777" w:rsidR="000F187E" w:rsidRPr="00617A4A" w:rsidRDefault="000F187E">
            <w:pPr>
              <w:spacing w:after="0" w:line="240" w:lineRule="auto"/>
              <w:jc w:val="left"/>
              <w:rPr>
                <w:rFonts w:ascii="Aptos" w:eastAsia="Times New Roman" w:hAnsi="Aptos"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noWrap/>
            <w:vAlign w:val="bottom"/>
          </w:tcPr>
          <w:p w14:paraId="715225E1" w14:textId="77777777" w:rsidR="000F187E" w:rsidRPr="00617A4A" w:rsidRDefault="00000000">
            <w:pPr>
              <w:spacing w:after="0" w:line="240" w:lineRule="auto"/>
              <w:jc w:val="left"/>
              <w:rPr>
                <w:rFonts w:ascii="Aptos" w:eastAsia="Times New Roman" w:hAnsi="Aptos" w:cs="Calibri"/>
                <w:color w:val="000000"/>
                <w:sz w:val="24"/>
                <w:szCs w:val="24"/>
              </w:rPr>
            </w:pPr>
            <w:r w:rsidRPr="00617A4A">
              <w:rPr>
                <w:rFonts w:ascii="Aptos" w:eastAsia="Times New Roman" w:hAnsi="Aptos" w:cs="Calibri"/>
                <w:color w:val="000000"/>
                <w:sz w:val="24"/>
                <w:szCs w:val="24"/>
              </w:rPr>
              <w:t>Attributes</w:t>
            </w:r>
          </w:p>
        </w:tc>
        <w:tc>
          <w:tcPr>
            <w:tcW w:w="2124" w:type="dxa"/>
            <w:tcBorders>
              <w:top w:val="single" w:sz="12" w:space="0" w:color="auto"/>
              <w:left w:val="single" w:sz="12" w:space="0" w:color="auto"/>
              <w:bottom w:val="single" w:sz="12" w:space="0" w:color="auto"/>
              <w:right w:val="single" w:sz="12" w:space="0" w:color="auto"/>
            </w:tcBorders>
            <w:shd w:val="clear" w:color="000000" w:fill="9BC2E6"/>
            <w:noWrap/>
            <w:vAlign w:val="bottom"/>
          </w:tcPr>
          <w:p w14:paraId="7784136F" w14:textId="77777777" w:rsidR="000F187E" w:rsidRPr="00617A4A" w:rsidRDefault="00000000">
            <w:pPr>
              <w:spacing w:after="0" w:line="240" w:lineRule="auto"/>
              <w:jc w:val="center"/>
              <w:rPr>
                <w:rFonts w:ascii="Aptos" w:eastAsia="Times New Roman" w:hAnsi="Aptos" w:cs="Calibri"/>
                <w:color w:val="000000"/>
                <w:sz w:val="24"/>
                <w:szCs w:val="24"/>
              </w:rPr>
            </w:pPr>
            <w:r w:rsidRPr="00617A4A">
              <w:rPr>
                <w:rFonts w:ascii="Aptos" w:eastAsia="Times New Roman" w:hAnsi="Aptos" w:cs="Calibri"/>
                <w:color w:val="000000"/>
                <w:sz w:val="24"/>
                <w:szCs w:val="24"/>
              </w:rPr>
              <w:t>Student 1</w:t>
            </w:r>
          </w:p>
        </w:tc>
      </w:tr>
      <w:tr w:rsidR="000F187E" w:rsidRPr="00617A4A" w14:paraId="6E3C262B" w14:textId="77777777" w:rsidTr="00C23F49">
        <w:trPr>
          <w:trHeight w:val="314"/>
        </w:trPr>
        <w:tc>
          <w:tcPr>
            <w:tcW w:w="0" w:type="auto"/>
            <w:vMerge/>
            <w:tcBorders>
              <w:top w:val="single" w:sz="12" w:space="0" w:color="auto"/>
              <w:left w:val="single" w:sz="12" w:space="0" w:color="auto"/>
              <w:bottom w:val="single" w:sz="12" w:space="0" w:color="auto"/>
              <w:right w:val="single" w:sz="12" w:space="0" w:color="auto"/>
            </w:tcBorders>
            <w:vAlign w:val="center"/>
          </w:tcPr>
          <w:p w14:paraId="5EB0E88D" w14:textId="77777777" w:rsidR="000F187E" w:rsidRPr="00617A4A" w:rsidRDefault="000F187E">
            <w:pPr>
              <w:spacing w:after="0" w:line="240" w:lineRule="auto"/>
              <w:jc w:val="left"/>
              <w:rPr>
                <w:rFonts w:ascii="Aptos" w:eastAsia="Times New Roman" w:hAnsi="Aptos"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43D645FC" w14:textId="77777777" w:rsidR="000F187E" w:rsidRPr="00617A4A" w:rsidRDefault="00000000">
            <w:pPr>
              <w:spacing w:after="0" w:line="240" w:lineRule="auto"/>
              <w:jc w:val="center"/>
              <w:rPr>
                <w:rFonts w:ascii="Aptos" w:eastAsia="Times New Roman" w:hAnsi="Aptos" w:cs="Calibri"/>
                <w:color w:val="000000"/>
                <w:sz w:val="24"/>
                <w:szCs w:val="24"/>
              </w:rPr>
            </w:pPr>
            <w:r w:rsidRPr="00617A4A">
              <w:rPr>
                <w:rFonts w:ascii="Aptos" w:eastAsia="Times New Roman" w:hAnsi="Aptos" w:cs="Calibri"/>
                <w:color w:val="000000"/>
                <w:sz w:val="24"/>
                <w:szCs w:val="24"/>
              </w:rPr>
              <w:t>1</w:t>
            </w:r>
          </w:p>
        </w:tc>
        <w:tc>
          <w:tcPr>
            <w:tcW w:w="212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0E47A972" w14:textId="185E8A35" w:rsidR="000F187E" w:rsidRPr="00617A4A" w:rsidRDefault="00000000">
            <w:pPr>
              <w:spacing w:after="0" w:line="240" w:lineRule="auto"/>
              <w:jc w:val="left"/>
              <w:rPr>
                <w:rFonts w:ascii="Aptos" w:eastAsia="Times New Roman" w:hAnsi="Aptos" w:cs="Calibri"/>
                <w:color w:val="000000"/>
                <w:sz w:val="24"/>
                <w:szCs w:val="24"/>
              </w:rPr>
            </w:pPr>
            <w:r w:rsidRPr="00617A4A">
              <w:rPr>
                <w:rFonts w:ascii="Aptos" w:eastAsia="Times New Roman" w:hAnsi="Aptos" w:cs="Calibri"/>
                <w:color w:val="000000"/>
                <w:sz w:val="24"/>
                <w:szCs w:val="24"/>
              </w:rPr>
              <w:t> </w:t>
            </w:r>
            <w:r w:rsidR="00C23F49" w:rsidRPr="00617A4A">
              <w:rPr>
                <w:rFonts w:ascii="Aptos" w:eastAsia="Times New Roman" w:hAnsi="Aptos" w:cs="Calibri"/>
                <w:color w:val="000000"/>
                <w:sz w:val="24"/>
                <w:szCs w:val="24"/>
              </w:rPr>
              <w:t xml:space="preserve">          4</w:t>
            </w:r>
          </w:p>
        </w:tc>
      </w:tr>
      <w:tr w:rsidR="000F187E" w:rsidRPr="00617A4A" w14:paraId="27FC44B9" w14:textId="77777777" w:rsidTr="00C23F49">
        <w:trPr>
          <w:trHeight w:val="314"/>
        </w:trPr>
        <w:tc>
          <w:tcPr>
            <w:tcW w:w="0" w:type="auto"/>
            <w:vMerge/>
            <w:tcBorders>
              <w:top w:val="single" w:sz="12" w:space="0" w:color="auto"/>
              <w:left w:val="single" w:sz="12" w:space="0" w:color="auto"/>
              <w:bottom w:val="single" w:sz="12" w:space="0" w:color="auto"/>
              <w:right w:val="single" w:sz="12" w:space="0" w:color="auto"/>
            </w:tcBorders>
            <w:vAlign w:val="center"/>
          </w:tcPr>
          <w:p w14:paraId="149142D3" w14:textId="77777777" w:rsidR="000F187E" w:rsidRPr="00617A4A" w:rsidRDefault="000F187E">
            <w:pPr>
              <w:spacing w:after="0" w:line="240" w:lineRule="auto"/>
              <w:jc w:val="left"/>
              <w:rPr>
                <w:rFonts w:ascii="Aptos" w:eastAsia="Times New Roman" w:hAnsi="Aptos"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23BD4E3A" w14:textId="77777777" w:rsidR="000F187E" w:rsidRPr="00617A4A" w:rsidRDefault="00000000">
            <w:pPr>
              <w:spacing w:after="0" w:line="240" w:lineRule="auto"/>
              <w:jc w:val="center"/>
              <w:rPr>
                <w:rFonts w:ascii="Aptos" w:eastAsia="Times New Roman" w:hAnsi="Aptos" w:cs="Calibri"/>
                <w:color w:val="000000"/>
                <w:sz w:val="24"/>
                <w:szCs w:val="24"/>
              </w:rPr>
            </w:pPr>
            <w:r w:rsidRPr="00617A4A">
              <w:rPr>
                <w:rFonts w:ascii="Aptos" w:eastAsia="Times New Roman" w:hAnsi="Aptos" w:cs="Calibri"/>
                <w:color w:val="000000"/>
                <w:sz w:val="24"/>
                <w:szCs w:val="24"/>
              </w:rPr>
              <w:t>2</w:t>
            </w:r>
          </w:p>
        </w:tc>
        <w:tc>
          <w:tcPr>
            <w:tcW w:w="212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306EDC0A" w14:textId="659E4B4B" w:rsidR="000F187E" w:rsidRPr="00617A4A" w:rsidRDefault="00000000">
            <w:pPr>
              <w:spacing w:after="0" w:line="240" w:lineRule="auto"/>
              <w:jc w:val="left"/>
              <w:rPr>
                <w:rFonts w:ascii="Aptos" w:eastAsia="Times New Roman" w:hAnsi="Aptos" w:cs="Calibri"/>
                <w:color w:val="000000"/>
                <w:sz w:val="24"/>
                <w:szCs w:val="24"/>
              </w:rPr>
            </w:pPr>
            <w:r w:rsidRPr="00617A4A">
              <w:rPr>
                <w:rFonts w:ascii="Aptos" w:eastAsia="Times New Roman" w:hAnsi="Aptos" w:cs="Calibri"/>
                <w:color w:val="000000"/>
                <w:sz w:val="24"/>
                <w:szCs w:val="24"/>
              </w:rPr>
              <w:t> </w:t>
            </w:r>
            <w:r w:rsidR="00C23F49" w:rsidRPr="00617A4A">
              <w:rPr>
                <w:rFonts w:ascii="Aptos" w:eastAsia="Times New Roman" w:hAnsi="Aptos" w:cs="Calibri"/>
                <w:color w:val="000000"/>
                <w:sz w:val="24"/>
                <w:szCs w:val="24"/>
              </w:rPr>
              <w:t xml:space="preserve">          4</w:t>
            </w:r>
          </w:p>
        </w:tc>
      </w:tr>
      <w:tr w:rsidR="000F187E" w:rsidRPr="00617A4A" w14:paraId="46944BCB" w14:textId="77777777" w:rsidTr="00C23F49">
        <w:trPr>
          <w:trHeight w:val="314"/>
        </w:trPr>
        <w:tc>
          <w:tcPr>
            <w:tcW w:w="0" w:type="auto"/>
            <w:vMerge/>
            <w:tcBorders>
              <w:top w:val="single" w:sz="12" w:space="0" w:color="auto"/>
              <w:left w:val="single" w:sz="12" w:space="0" w:color="auto"/>
              <w:bottom w:val="single" w:sz="12" w:space="0" w:color="auto"/>
              <w:right w:val="single" w:sz="12" w:space="0" w:color="auto"/>
            </w:tcBorders>
            <w:vAlign w:val="center"/>
          </w:tcPr>
          <w:p w14:paraId="13E545ED" w14:textId="77777777" w:rsidR="000F187E" w:rsidRPr="00617A4A" w:rsidRDefault="000F187E">
            <w:pPr>
              <w:spacing w:after="0" w:line="240" w:lineRule="auto"/>
              <w:jc w:val="left"/>
              <w:rPr>
                <w:rFonts w:ascii="Aptos" w:eastAsia="Times New Roman" w:hAnsi="Aptos"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5DB84AF8" w14:textId="77777777" w:rsidR="000F187E" w:rsidRPr="00617A4A" w:rsidRDefault="00000000">
            <w:pPr>
              <w:spacing w:after="0" w:line="240" w:lineRule="auto"/>
              <w:jc w:val="center"/>
              <w:rPr>
                <w:rFonts w:ascii="Aptos" w:eastAsia="Times New Roman" w:hAnsi="Aptos" w:cs="Calibri"/>
                <w:color w:val="000000"/>
                <w:sz w:val="24"/>
                <w:szCs w:val="24"/>
              </w:rPr>
            </w:pPr>
            <w:r w:rsidRPr="00617A4A">
              <w:rPr>
                <w:rFonts w:ascii="Aptos" w:eastAsia="Times New Roman" w:hAnsi="Aptos" w:cs="Calibri"/>
                <w:color w:val="000000"/>
                <w:sz w:val="24"/>
                <w:szCs w:val="24"/>
              </w:rPr>
              <w:t>3</w:t>
            </w:r>
          </w:p>
        </w:tc>
        <w:tc>
          <w:tcPr>
            <w:tcW w:w="212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0220FCF1" w14:textId="26042C13" w:rsidR="000F187E" w:rsidRPr="00617A4A" w:rsidRDefault="00000000">
            <w:pPr>
              <w:spacing w:after="0" w:line="240" w:lineRule="auto"/>
              <w:jc w:val="left"/>
              <w:rPr>
                <w:rFonts w:ascii="Aptos" w:eastAsia="Times New Roman" w:hAnsi="Aptos" w:cs="Calibri"/>
                <w:color w:val="000000"/>
                <w:sz w:val="24"/>
                <w:szCs w:val="24"/>
              </w:rPr>
            </w:pPr>
            <w:r w:rsidRPr="00617A4A">
              <w:rPr>
                <w:rFonts w:ascii="Aptos" w:eastAsia="Times New Roman" w:hAnsi="Aptos" w:cs="Calibri"/>
                <w:color w:val="000000"/>
                <w:sz w:val="24"/>
                <w:szCs w:val="24"/>
              </w:rPr>
              <w:t> </w:t>
            </w:r>
            <w:r w:rsidR="00C23F49" w:rsidRPr="00617A4A">
              <w:rPr>
                <w:rFonts w:ascii="Aptos" w:eastAsia="Times New Roman" w:hAnsi="Aptos" w:cs="Calibri"/>
                <w:color w:val="000000"/>
                <w:sz w:val="24"/>
                <w:szCs w:val="24"/>
              </w:rPr>
              <w:t xml:space="preserve">          4</w:t>
            </w:r>
          </w:p>
        </w:tc>
      </w:tr>
      <w:tr w:rsidR="000F187E" w:rsidRPr="00617A4A" w14:paraId="07318FFB" w14:textId="77777777" w:rsidTr="00C23F49">
        <w:trPr>
          <w:trHeight w:val="314"/>
        </w:trPr>
        <w:tc>
          <w:tcPr>
            <w:tcW w:w="0" w:type="auto"/>
            <w:vMerge/>
            <w:tcBorders>
              <w:top w:val="single" w:sz="12" w:space="0" w:color="auto"/>
              <w:left w:val="single" w:sz="12" w:space="0" w:color="auto"/>
              <w:bottom w:val="single" w:sz="12" w:space="0" w:color="auto"/>
              <w:right w:val="single" w:sz="12" w:space="0" w:color="auto"/>
            </w:tcBorders>
            <w:vAlign w:val="center"/>
          </w:tcPr>
          <w:p w14:paraId="422C84F6" w14:textId="77777777" w:rsidR="000F187E" w:rsidRPr="00617A4A" w:rsidRDefault="000F187E">
            <w:pPr>
              <w:spacing w:after="0" w:line="240" w:lineRule="auto"/>
              <w:jc w:val="left"/>
              <w:rPr>
                <w:rFonts w:ascii="Aptos" w:eastAsia="Times New Roman" w:hAnsi="Aptos"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40F5B685" w14:textId="77777777" w:rsidR="000F187E" w:rsidRPr="00617A4A" w:rsidRDefault="00000000">
            <w:pPr>
              <w:spacing w:after="0" w:line="240" w:lineRule="auto"/>
              <w:jc w:val="center"/>
              <w:rPr>
                <w:rFonts w:ascii="Aptos" w:eastAsia="Times New Roman" w:hAnsi="Aptos" w:cs="Calibri"/>
                <w:color w:val="000000"/>
                <w:sz w:val="24"/>
                <w:szCs w:val="24"/>
              </w:rPr>
            </w:pPr>
            <w:r w:rsidRPr="00617A4A">
              <w:rPr>
                <w:rFonts w:ascii="Aptos" w:eastAsia="Times New Roman" w:hAnsi="Aptos" w:cs="Calibri"/>
                <w:color w:val="000000"/>
                <w:sz w:val="24"/>
                <w:szCs w:val="24"/>
              </w:rPr>
              <w:t>4</w:t>
            </w:r>
          </w:p>
        </w:tc>
        <w:tc>
          <w:tcPr>
            <w:tcW w:w="212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2D67EE66" w14:textId="02EC64A7" w:rsidR="000F187E" w:rsidRPr="00617A4A" w:rsidRDefault="00000000">
            <w:pPr>
              <w:spacing w:after="0" w:line="240" w:lineRule="auto"/>
              <w:jc w:val="left"/>
              <w:rPr>
                <w:rFonts w:ascii="Aptos" w:eastAsia="Times New Roman" w:hAnsi="Aptos" w:cs="Calibri"/>
                <w:color w:val="000000"/>
                <w:sz w:val="24"/>
                <w:szCs w:val="24"/>
              </w:rPr>
            </w:pPr>
            <w:r w:rsidRPr="00617A4A">
              <w:rPr>
                <w:rFonts w:ascii="Aptos" w:eastAsia="Times New Roman" w:hAnsi="Aptos" w:cs="Calibri"/>
                <w:color w:val="000000"/>
                <w:sz w:val="24"/>
                <w:szCs w:val="24"/>
              </w:rPr>
              <w:t> </w:t>
            </w:r>
            <w:r w:rsidR="00C23F49" w:rsidRPr="00617A4A">
              <w:rPr>
                <w:rFonts w:ascii="Aptos" w:eastAsia="Times New Roman" w:hAnsi="Aptos" w:cs="Calibri"/>
                <w:color w:val="000000"/>
                <w:sz w:val="24"/>
                <w:szCs w:val="24"/>
              </w:rPr>
              <w:t xml:space="preserve">          4 </w:t>
            </w:r>
          </w:p>
        </w:tc>
      </w:tr>
      <w:tr w:rsidR="000F187E" w:rsidRPr="00617A4A" w14:paraId="66B227BE" w14:textId="77777777" w:rsidTr="00C23F49">
        <w:trPr>
          <w:trHeight w:val="314"/>
        </w:trPr>
        <w:tc>
          <w:tcPr>
            <w:tcW w:w="0" w:type="auto"/>
            <w:vMerge/>
            <w:tcBorders>
              <w:top w:val="single" w:sz="12" w:space="0" w:color="auto"/>
              <w:left w:val="single" w:sz="12" w:space="0" w:color="auto"/>
              <w:bottom w:val="single" w:sz="12" w:space="0" w:color="auto"/>
              <w:right w:val="single" w:sz="12" w:space="0" w:color="auto"/>
            </w:tcBorders>
            <w:vAlign w:val="center"/>
          </w:tcPr>
          <w:p w14:paraId="136D4A42" w14:textId="77777777" w:rsidR="000F187E" w:rsidRPr="00617A4A" w:rsidRDefault="000F187E">
            <w:pPr>
              <w:spacing w:after="0" w:line="240" w:lineRule="auto"/>
              <w:jc w:val="left"/>
              <w:rPr>
                <w:rFonts w:ascii="Aptos" w:eastAsia="Times New Roman" w:hAnsi="Aptos"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62C670AF" w14:textId="77777777" w:rsidR="000F187E" w:rsidRPr="00617A4A" w:rsidRDefault="00000000">
            <w:pPr>
              <w:spacing w:after="0" w:line="240" w:lineRule="auto"/>
              <w:jc w:val="center"/>
              <w:rPr>
                <w:rFonts w:ascii="Aptos" w:eastAsia="Times New Roman" w:hAnsi="Aptos" w:cs="Calibri"/>
                <w:color w:val="000000"/>
                <w:sz w:val="24"/>
                <w:szCs w:val="24"/>
              </w:rPr>
            </w:pPr>
            <w:r w:rsidRPr="00617A4A">
              <w:rPr>
                <w:rFonts w:ascii="Aptos" w:eastAsia="Times New Roman" w:hAnsi="Aptos" w:cs="Calibri"/>
                <w:color w:val="000000"/>
                <w:sz w:val="24"/>
                <w:szCs w:val="24"/>
              </w:rPr>
              <w:t>5</w:t>
            </w:r>
          </w:p>
        </w:tc>
        <w:tc>
          <w:tcPr>
            <w:tcW w:w="212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71DDD7F1" w14:textId="7DF6FCF1" w:rsidR="000F187E" w:rsidRPr="00617A4A" w:rsidRDefault="00000000">
            <w:pPr>
              <w:spacing w:after="0" w:line="240" w:lineRule="auto"/>
              <w:jc w:val="left"/>
              <w:rPr>
                <w:rFonts w:ascii="Aptos" w:eastAsia="Times New Roman" w:hAnsi="Aptos" w:cs="Calibri"/>
                <w:color w:val="000000"/>
                <w:sz w:val="24"/>
                <w:szCs w:val="24"/>
              </w:rPr>
            </w:pPr>
            <w:r w:rsidRPr="00617A4A">
              <w:rPr>
                <w:rFonts w:ascii="Aptos" w:eastAsia="Times New Roman" w:hAnsi="Aptos" w:cs="Calibri"/>
                <w:color w:val="000000"/>
                <w:sz w:val="24"/>
                <w:szCs w:val="24"/>
              </w:rPr>
              <w:t> </w:t>
            </w:r>
            <w:r w:rsidR="00C23F49" w:rsidRPr="00617A4A">
              <w:rPr>
                <w:rFonts w:ascii="Aptos" w:eastAsia="Times New Roman" w:hAnsi="Aptos" w:cs="Calibri"/>
                <w:color w:val="000000"/>
                <w:sz w:val="24"/>
                <w:szCs w:val="24"/>
              </w:rPr>
              <w:t xml:space="preserve">          4</w:t>
            </w:r>
          </w:p>
        </w:tc>
      </w:tr>
      <w:tr w:rsidR="000F187E" w:rsidRPr="00617A4A" w14:paraId="5CAB5280" w14:textId="77777777" w:rsidTr="00C23F49">
        <w:trPr>
          <w:trHeight w:val="314"/>
        </w:trPr>
        <w:tc>
          <w:tcPr>
            <w:tcW w:w="0" w:type="auto"/>
            <w:vMerge/>
            <w:tcBorders>
              <w:top w:val="single" w:sz="12" w:space="0" w:color="auto"/>
              <w:left w:val="single" w:sz="12" w:space="0" w:color="auto"/>
              <w:bottom w:val="single" w:sz="12" w:space="0" w:color="auto"/>
              <w:right w:val="single" w:sz="12" w:space="0" w:color="auto"/>
            </w:tcBorders>
            <w:vAlign w:val="center"/>
          </w:tcPr>
          <w:p w14:paraId="5BAB9324" w14:textId="77777777" w:rsidR="000F187E" w:rsidRPr="00617A4A" w:rsidRDefault="000F187E">
            <w:pPr>
              <w:spacing w:after="0" w:line="240" w:lineRule="auto"/>
              <w:jc w:val="left"/>
              <w:rPr>
                <w:rFonts w:ascii="Aptos" w:eastAsia="Times New Roman" w:hAnsi="Aptos"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6038B43A" w14:textId="77777777" w:rsidR="000F187E" w:rsidRPr="00617A4A" w:rsidRDefault="00000000">
            <w:pPr>
              <w:spacing w:after="0" w:line="240" w:lineRule="auto"/>
              <w:jc w:val="center"/>
              <w:rPr>
                <w:rFonts w:ascii="Aptos" w:eastAsia="Times New Roman" w:hAnsi="Aptos" w:cs="Calibri"/>
                <w:color w:val="000000"/>
                <w:sz w:val="24"/>
                <w:szCs w:val="24"/>
              </w:rPr>
            </w:pPr>
            <w:r w:rsidRPr="00617A4A">
              <w:rPr>
                <w:rFonts w:ascii="Aptos" w:eastAsia="Times New Roman" w:hAnsi="Aptos" w:cs="Calibri"/>
                <w:color w:val="000000"/>
                <w:sz w:val="24"/>
                <w:szCs w:val="24"/>
              </w:rPr>
              <w:t>6</w:t>
            </w:r>
          </w:p>
        </w:tc>
        <w:tc>
          <w:tcPr>
            <w:tcW w:w="212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7A670157" w14:textId="07DA1337" w:rsidR="000F187E" w:rsidRPr="00617A4A" w:rsidRDefault="00000000">
            <w:pPr>
              <w:spacing w:after="0" w:line="240" w:lineRule="auto"/>
              <w:jc w:val="left"/>
              <w:rPr>
                <w:rFonts w:ascii="Aptos" w:eastAsia="Times New Roman" w:hAnsi="Aptos" w:cs="Calibri"/>
                <w:color w:val="000000"/>
                <w:sz w:val="24"/>
                <w:szCs w:val="24"/>
              </w:rPr>
            </w:pPr>
            <w:r w:rsidRPr="00617A4A">
              <w:rPr>
                <w:rFonts w:ascii="Aptos" w:eastAsia="Times New Roman" w:hAnsi="Aptos" w:cs="Calibri"/>
                <w:color w:val="000000"/>
                <w:sz w:val="24"/>
                <w:szCs w:val="24"/>
              </w:rPr>
              <w:t> </w:t>
            </w:r>
            <w:r w:rsidR="00C23F49" w:rsidRPr="00617A4A">
              <w:rPr>
                <w:rFonts w:ascii="Aptos" w:eastAsia="Times New Roman" w:hAnsi="Aptos" w:cs="Calibri"/>
                <w:color w:val="000000"/>
                <w:sz w:val="24"/>
                <w:szCs w:val="24"/>
              </w:rPr>
              <w:t xml:space="preserve">          4</w:t>
            </w:r>
          </w:p>
        </w:tc>
      </w:tr>
      <w:tr w:rsidR="000F187E" w:rsidRPr="00617A4A" w14:paraId="63BC89B2" w14:textId="77777777" w:rsidTr="00C23F49">
        <w:trPr>
          <w:trHeight w:val="314"/>
        </w:trPr>
        <w:tc>
          <w:tcPr>
            <w:tcW w:w="0" w:type="auto"/>
            <w:tcBorders>
              <w:top w:val="single" w:sz="12" w:space="0" w:color="auto"/>
              <w:left w:val="single" w:sz="12" w:space="0" w:color="auto"/>
              <w:bottom w:val="single" w:sz="12" w:space="0" w:color="auto"/>
              <w:right w:val="single" w:sz="12" w:space="0" w:color="auto"/>
            </w:tcBorders>
            <w:vAlign w:val="center"/>
          </w:tcPr>
          <w:p w14:paraId="3388E7EB" w14:textId="77777777" w:rsidR="000F187E" w:rsidRPr="00617A4A" w:rsidRDefault="000F187E">
            <w:pPr>
              <w:spacing w:after="0" w:line="240" w:lineRule="auto"/>
              <w:jc w:val="left"/>
              <w:rPr>
                <w:rFonts w:ascii="Aptos" w:eastAsia="Times New Roman" w:hAnsi="Aptos"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26360009" w14:textId="7ACC1879" w:rsidR="000F187E" w:rsidRPr="00617A4A" w:rsidRDefault="00000000" w:rsidP="00C23F49">
            <w:pPr>
              <w:spacing w:after="0" w:line="240" w:lineRule="auto"/>
              <w:rPr>
                <w:rFonts w:ascii="Aptos" w:eastAsia="Times New Roman" w:hAnsi="Aptos" w:cs="Calibri"/>
                <w:color w:val="000000"/>
                <w:sz w:val="24"/>
                <w:szCs w:val="24"/>
              </w:rPr>
            </w:pPr>
            <w:proofErr w:type="spellStart"/>
            <w:r w:rsidRPr="00617A4A">
              <w:rPr>
                <w:rFonts w:ascii="Aptos" w:eastAsia="Times New Roman" w:hAnsi="Aptos" w:cs="Times New Roman"/>
                <w:b/>
                <w:sz w:val="24"/>
                <w:szCs w:val="20"/>
              </w:rPr>
              <w:t>GrandTotal</w:t>
            </w:r>
            <w:proofErr w:type="spellEnd"/>
          </w:p>
        </w:tc>
        <w:tc>
          <w:tcPr>
            <w:tcW w:w="212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00AC0EB3" w14:textId="50FFA790" w:rsidR="000F187E" w:rsidRPr="00617A4A" w:rsidRDefault="00C23F49">
            <w:pPr>
              <w:spacing w:after="0" w:line="240" w:lineRule="auto"/>
              <w:jc w:val="left"/>
              <w:rPr>
                <w:rFonts w:ascii="Aptos" w:eastAsia="Times New Roman" w:hAnsi="Aptos" w:cs="Calibri"/>
                <w:color w:val="000000"/>
                <w:sz w:val="24"/>
                <w:szCs w:val="24"/>
              </w:rPr>
            </w:pPr>
            <w:r w:rsidRPr="00617A4A">
              <w:rPr>
                <w:rFonts w:ascii="Aptos" w:eastAsia="Times New Roman" w:hAnsi="Aptos" w:cs="Calibri"/>
                <w:color w:val="000000"/>
                <w:sz w:val="24"/>
                <w:szCs w:val="24"/>
              </w:rPr>
              <w:t xml:space="preserve">          24</w:t>
            </w:r>
          </w:p>
        </w:tc>
      </w:tr>
    </w:tbl>
    <w:tbl>
      <w:tblPr>
        <w:tblStyle w:val="TableGrid"/>
        <w:tblpPr w:leftFromText="180" w:rightFromText="180" w:vertAnchor="text" w:horzAnchor="margin" w:tblpY="656"/>
        <w:tblW w:w="497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8"/>
        <w:gridCol w:w="935"/>
        <w:gridCol w:w="4147"/>
      </w:tblGrid>
      <w:tr w:rsidR="000F187E" w:rsidRPr="00617A4A" w14:paraId="0C375168" w14:textId="77777777">
        <w:tc>
          <w:tcPr>
            <w:tcW w:w="2164" w:type="pct"/>
            <w:tcBorders>
              <w:top w:val="single" w:sz="12" w:space="0" w:color="auto"/>
            </w:tcBorders>
          </w:tcPr>
          <w:p w14:paraId="52FB52FF" w14:textId="77777777" w:rsidR="000F187E" w:rsidRPr="00617A4A" w:rsidRDefault="00000000">
            <w:pPr>
              <w:pStyle w:val="Text"/>
              <w:spacing w:after="0" w:line="240" w:lineRule="auto"/>
              <w:jc w:val="center"/>
              <w:rPr>
                <w:rFonts w:ascii="Aptos" w:hAnsi="Aptos"/>
                <w:b/>
              </w:rPr>
            </w:pPr>
            <w:r w:rsidRPr="00617A4A">
              <w:rPr>
                <w:rFonts w:ascii="Aptos" w:hAnsi="Aptos"/>
                <w:b/>
              </w:rPr>
              <w:t>Signature of</w:t>
            </w:r>
          </w:p>
          <w:p w14:paraId="0EABE412" w14:textId="77777777" w:rsidR="000F187E" w:rsidRPr="00617A4A" w:rsidRDefault="00000000">
            <w:pPr>
              <w:pStyle w:val="Text"/>
              <w:spacing w:after="0" w:line="240" w:lineRule="auto"/>
              <w:jc w:val="center"/>
              <w:rPr>
                <w:rFonts w:ascii="Aptos" w:hAnsi="Aptos"/>
                <w:b/>
              </w:rPr>
            </w:pPr>
            <w:r w:rsidRPr="00617A4A">
              <w:rPr>
                <w:rFonts w:ascii="Aptos" w:hAnsi="Aptos"/>
                <w:b/>
              </w:rPr>
              <w:t>Student 1</w:t>
            </w:r>
          </w:p>
        </w:tc>
        <w:tc>
          <w:tcPr>
            <w:tcW w:w="522" w:type="pct"/>
          </w:tcPr>
          <w:p w14:paraId="73593B70" w14:textId="77777777" w:rsidR="000F187E" w:rsidRPr="00617A4A" w:rsidRDefault="000F187E">
            <w:pPr>
              <w:pStyle w:val="Text"/>
              <w:spacing w:after="0" w:line="240" w:lineRule="auto"/>
              <w:jc w:val="center"/>
              <w:rPr>
                <w:rFonts w:ascii="Aptos" w:hAnsi="Aptos"/>
                <w:b/>
              </w:rPr>
            </w:pPr>
          </w:p>
        </w:tc>
        <w:tc>
          <w:tcPr>
            <w:tcW w:w="2314" w:type="pct"/>
            <w:tcBorders>
              <w:top w:val="single" w:sz="12" w:space="0" w:color="auto"/>
            </w:tcBorders>
          </w:tcPr>
          <w:p w14:paraId="414A1AAB" w14:textId="77777777" w:rsidR="000F187E" w:rsidRPr="00617A4A" w:rsidRDefault="00000000">
            <w:pPr>
              <w:pStyle w:val="Text"/>
              <w:spacing w:after="0" w:line="240" w:lineRule="auto"/>
              <w:jc w:val="center"/>
              <w:rPr>
                <w:rFonts w:ascii="Aptos" w:hAnsi="Aptos"/>
                <w:b/>
              </w:rPr>
            </w:pPr>
            <w:r w:rsidRPr="00617A4A">
              <w:rPr>
                <w:rFonts w:ascii="Aptos" w:hAnsi="Aptos"/>
                <w:b/>
              </w:rPr>
              <w:t>Signature of</w:t>
            </w:r>
          </w:p>
          <w:p w14:paraId="52EDEA03" w14:textId="77777777" w:rsidR="000F187E" w:rsidRPr="00617A4A" w:rsidRDefault="00000000">
            <w:pPr>
              <w:pStyle w:val="Text"/>
              <w:spacing w:after="0" w:line="240" w:lineRule="auto"/>
              <w:jc w:val="center"/>
              <w:rPr>
                <w:rFonts w:ascii="Aptos" w:hAnsi="Aptos"/>
                <w:b/>
              </w:rPr>
            </w:pPr>
            <w:r w:rsidRPr="00617A4A">
              <w:rPr>
                <w:rFonts w:ascii="Aptos" w:hAnsi="Aptos"/>
                <w:b/>
              </w:rPr>
              <w:t>Student 2</w:t>
            </w:r>
          </w:p>
        </w:tc>
      </w:tr>
    </w:tbl>
    <w:p w14:paraId="413AADDE" w14:textId="77777777" w:rsidR="000F187E" w:rsidRPr="00617A4A" w:rsidRDefault="000F187E">
      <w:pPr>
        <w:rPr>
          <w:rFonts w:ascii="Aptos" w:hAnsi="Aptos"/>
        </w:rPr>
      </w:pPr>
    </w:p>
    <w:p w14:paraId="7D2D4297" w14:textId="77777777" w:rsidR="00617A4A" w:rsidRDefault="00617A4A" w:rsidP="00617A4A">
      <w:pPr>
        <w:pStyle w:val="Heading1"/>
        <w:jc w:val="both"/>
        <w:rPr>
          <w:rFonts w:ascii="Aptos" w:hAnsi="Aptos"/>
        </w:rPr>
      </w:pPr>
      <w:bookmarkStart w:id="264" w:name="_Toc508903397"/>
      <w:bookmarkStart w:id="265" w:name="_Toc508904018"/>
      <w:bookmarkStart w:id="266" w:name="_Toc105510361"/>
    </w:p>
    <w:p w14:paraId="33798655" w14:textId="504FBC38" w:rsidR="000F187E" w:rsidRPr="00617A4A" w:rsidRDefault="00617A4A" w:rsidP="00617A4A">
      <w:pPr>
        <w:pStyle w:val="Heading1"/>
        <w:jc w:val="both"/>
        <w:rPr>
          <w:rFonts w:ascii="Aptos" w:hAnsi="Aptos"/>
        </w:rPr>
      </w:pPr>
      <w:r>
        <w:rPr>
          <w:rFonts w:ascii="Aptos" w:hAnsi="Aptos"/>
        </w:rPr>
        <w:lastRenderedPageBreak/>
        <w:t xml:space="preserve">                   </w:t>
      </w:r>
      <w:r w:rsidRPr="00617A4A">
        <w:rPr>
          <w:rFonts w:ascii="Aptos" w:hAnsi="Aptos"/>
        </w:rPr>
        <w:t>Chapter 9: Conclusion</w:t>
      </w:r>
      <w:bookmarkStart w:id="267" w:name="_Toc508904019"/>
      <w:bookmarkStart w:id="268" w:name="_Toc508903398"/>
      <w:bookmarkEnd w:id="264"/>
      <w:bookmarkEnd w:id="265"/>
      <w:bookmarkEnd w:id="266"/>
    </w:p>
    <w:p w14:paraId="58233AC0" w14:textId="77777777" w:rsidR="000F187E" w:rsidRPr="00617A4A" w:rsidRDefault="00000000">
      <w:pPr>
        <w:spacing w:line="259" w:lineRule="auto"/>
        <w:jc w:val="left"/>
        <w:rPr>
          <w:rFonts w:ascii="Aptos" w:hAnsi="Aptos"/>
          <w:sz w:val="24"/>
          <w:szCs w:val="24"/>
        </w:rPr>
      </w:pPr>
      <w:r w:rsidRPr="00617A4A">
        <w:rPr>
          <w:rFonts w:ascii="Aptos" w:hAnsi="Aptos"/>
          <w:sz w:val="24"/>
          <w:szCs w:val="24"/>
        </w:rPr>
        <w:t xml:space="preserve">In conclusion, the FingerSecure project represents a noteworthy endeavor in the realm of biometric access control, integrating an R-307 fingerprint sensor with a Raspberry Pi Pico W and an SG90 servo motor. Throughout its development and implementation, the project has addressed significant challenges related to biometric accuracy, environmental variability, power consumption optimization, and the intricate integration of diverse components. The commitment to security and privacy considerations, coupled with adherence to regulatory compliance standards, underscores the project's dedication to responsible data </w:t>
      </w:r>
      <w:proofErr w:type="spellStart"/>
      <w:proofErr w:type="gramStart"/>
      <w:r w:rsidRPr="00617A4A">
        <w:rPr>
          <w:rFonts w:ascii="Aptos" w:hAnsi="Aptos"/>
          <w:sz w:val="24"/>
          <w:szCs w:val="24"/>
        </w:rPr>
        <w:t>handling.The</w:t>
      </w:r>
      <w:proofErr w:type="spellEnd"/>
      <w:proofErr w:type="gramEnd"/>
      <w:r w:rsidRPr="00617A4A">
        <w:rPr>
          <w:rFonts w:ascii="Aptos" w:hAnsi="Aptos"/>
          <w:sz w:val="24"/>
          <w:szCs w:val="24"/>
        </w:rPr>
        <w:t xml:space="preserve"> versatility of the FingerSecure system, evident in its adaptability to various scales, environments, and applications, highlights its potential for a broad global impact. By providing an affordable and accessible solution that democratizes advanced security technology, the project not only enhances security in critical sectors but also contributes to the ongoing advancement of biometric recognition systems.</w:t>
      </w:r>
    </w:p>
    <w:p w14:paraId="5A91C9B7" w14:textId="77777777" w:rsidR="000F187E" w:rsidRPr="00617A4A" w:rsidRDefault="00000000">
      <w:pPr>
        <w:spacing w:line="259" w:lineRule="auto"/>
        <w:jc w:val="left"/>
        <w:rPr>
          <w:rFonts w:ascii="Aptos" w:eastAsia="Times New Roman" w:hAnsi="Aptos" w:cs="Times New Roman"/>
          <w:b/>
          <w:bCs/>
          <w:sz w:val="52"/>
          <w:szCs w:val="52"/>
          <w:u w:val="single"/>
        </w:rPr>
      </w:pPr>
      <w:r w:rsidRPr="00617A4A">
        <w:rPr>
          <w:rFonts w:ascii="Aptos" w:hAnsi="Aptos"/>
          <w:sz w:val="24"/>
          <w:szCs w:val="24"/>
        </w:rPr>
        <w:t xml:space="preserve">The FingerSecure project's emphasis on user interface design and user awareness reflects a commitment to creating a solution that is not only technically robust but also user-friendly and inclusive. This aligns with the broader objective of fostering education and skill development, as the project serves as a hands-on learning tool for individuals interested in electronics, biometrics, and IoT </w:t>
      </w:r>
      <w:proofErr w:type="spellStart"/>
      <w:proofErr w:type="gramStart"/>
      <w:r w:rsidRPr="00617A4A">
        <w:rPr>
          <w:rFonts w:ascii="Aptos" w:hAnsi="Aptos"/>
          <w:sz w:val="24"/>
          <w:szCs w:val="24"/>
        </w:rPr>
        <w:t>integration.Despite</w:t>
      </w:r>
      <w:proofErr w:type="spellEnd"/>
      <w:proofErr w:type="gramEnd"/>
      <w:r w:rsidRPr="00617A4A">
        <w:rPr>
          <w:rFonts w:ascii="Aptos" w:hAnsi="Aptos"/>
          <w:sz w:val="24"/>
          <w:szCs w:val="24"/>
        </w:rPr>
        <w:t xml:space="preserve"> the challenges encountered, ranging from environmental variability to regulatory compliance, the FingerSecure project has undergone continuous refinement and iterative improvements. The identification and resolution of bugs, the consideration of potential faults, and the incorporation of engineering tools and standards have contributed to the project's overall reliability and </w:t>
      </w:r>
      <w:proofErr w:type="spellStart"/>
      <w:proofErr w:type="gramStart"/>
      <w:r w:rsidRPr="00617A4A">
        <w:rPr>
          <w:rFonts w:ascii="Aptos" w:hAnsi="Aptos"/>
          <w:sz w:val="24"/>
          <w:szCs w:val="24"/>
        </w:rPr>
        <w:t>effectiveness.Looking</w:t>
      </w:r>
      <w:proofErr w:type="spellEnd"/>
      <w:proofErr w:type="gramEnd"/>
      <w:r w:rsidRPr="00617A4A">
        <w:rPr>
          <w:rFonts w:ascii="Aptos" w:hAnsi="Aptos"/>
          <w:sz w:val="24"/>
          <w:szCs w:val="24"/>
        </w:rPr>
        <w:t xml:space="preserve"> ahead, the </w:t>
      </w:r>
      <w:proofErr w:type="spellStart"/>
      <w:r w:rsidRPr="00617A4A">
        <w:rPr>
          <w:rFonts w:ascii="Aptos" w:hAnsi="Aptos"/>
          <w:sz w:val="24"/>
          <w:szCs w:val="24"/>
        </w:rPr>
        <w:t>FingerSecure</w:t>
      </w:r>
      <w:proofErr w:type="spellEnd"/>
      <w:r w:rsidRPr="00617A4A">
        <w:rPr>
          <w:rFonts w:ascii="Aptos" w:hAnsi="Aptos"/>
          <w:sz w:val="24"/>
          <w:szCs w:val="24"/>
        </w:rPr>
        <w:t xml:space="preserve"> project's impact extends beyond its immediate applications, influencing the trajectory of biometric technology, setting standards for secure access control, and contributing to global conversations on data privacy and security. The project's versatility, affordability, and adaptability position it as a significant player in the evolving landscape of secure access management systems. As a catalyst for innovation and lifelong learning, the FingerSecure project exemplifies the collaborative and dynamic nature of technology development, showcasing the potential to address real-world challenges and inspire advancements in the broader field of biometrics and IoT integration.</w:t>
      </w:r>
      <w:r w:rsidRPr="00617A4A">
        <w:rPr>
          <w:rFonts w:ascii="Aptos" w:hAnsi="Aptos"/>
          <w:sz w:val="24"/>
          <w:szCs w:val="24"/>
        </w:rPr>
        <w:br w:type="page"/>
      </w:r>
    </w:p>
    <w:p w14:paraId="25F455E3" w14:textId="5B11F5AC" w:rsidR="000F187E" w:rsidRPr="00617A4A" w:rsidRDefault="00000000">
      <w:pPr>
        <w:pStyle w:val="Heading1"/>
        <w:rPr>
          <w:rFonts w:ascii="Aptos" w:hAnsi="Aptos"/>
        </w:rPr>
      </w:pPr>
      <w:bookmarkStart w:id="269" w:name="_Toc105510362"/>
      <w:r w:rsidRPr="00617A4A">
        <w:rPr>
          <w:rFonts w:ascii="Aptos" w:hAnsi="Aptos"/>
        </w:rPr>
        <w:lastRenderedPageBreak/>
        <w:t>References</w:t>
      </w:r>
      <w:bookmarkEnd w:id="267"/>
      <w:bookmarkEnd w:id="268"/>
      <w:bookmarkEnd w:id="269"/>
    </w:p>
    <w:p w14:paraId="298FA83A" w14:textId="77777777" w:rsidR="000F187E" w:rsidRPr="00617A4A" w:rsidRDefault="00000000">
      <w:pPr>
        <w:pStyle w:val="ThesisReference"/>
        <w:ind w:left="567"/>
        <w:rPr>
          <w:rFonts w:ascii="Aptos" w:hAnsi="Aptos"/>
          <w:sz w:val="20"/>
          <w:szCs w:val="20"/>
        </w:rPr>
      </w:pPr>
      <w:r w:rsidRPr="00617A4A">
        <w:rPr>
          <w:rFonts w:ascii="Aptos" w:hAnsi="Aptos"/>
          <w:sz w:val="20"/>
          <w:szCs w:val="20"/>
        </w:rPr>
        <w:t xml:space="preserve">Ian Goodfellow, Jean Pouget-Abadie, Mehdi Mirza, Bing Xu, David Warde-Farley, Sherjil Ozair, Aaron Courville, and Yoshua Bengio. Generative adversarial nets. In Z. Ghahramani, M. Welling, C. Cortes, N. D.  Lawrence, and K. Q. Weinberger, editors, Advances in Neural Information Processing Systems 27, pages 2672{2680. Curran Associates, Inc., 2022. URL </w:t>
      </w:r>
      <w:hyperlink r:id="rId28" w:history="1">
        <w:r w:rsidRPr="00617A4A">
          <w:rPr>
            <w:rStyle w:val="Hyperlink"/>
            <w:rFonts w:ascii="Aptos" w:hAnsi="Aptos"/>
            <w:sz w:val="20"/>
            <w:szCs w:val="20"/>
          </w:rPr>
          <w:t>http://papers.nips.cc/paper/5423-generative-adversarial-nets.pdf</w:t>
        </w:r>
      </w:hyperlink>
      <w:bookmarkStart w:id="270" w:name="_Toc508904020"/>
      <w:bookmarkEnd w:id="44"/>
      <w:r w:rsidRPr="00617A4A">
        <w:rPr>
          <w:rFonts w:ascii="Aptos" w:hAnsi="Aptos"/>
          <w:sz w:val="20"/>
          <w:szCs w:val="20"/>
        </w:rPr>
        <w:t xml:space="preserve">         </w:t>
      </w:r>
    </w:p>
    <w:p w14:paraId="07358CD8" w14:textId="77777777" w:rsidR="000F187E" w:rsidRPr="00617A4A" w:rsidRDefault="00000000">
      <w:pPr>
        <w:pStyle w:val="ThesisReference"/>
        <w:ind w:left="567"/>
        <w:rPr>
          <w:rFonts w:ascii="Aptos" w:hAnsi="Aptos"/>
          <w:sz w:val="20"/>
          <w:szCs w:val="20"/>
        </w:rPr>
      </w:pPr>
      <w:r w:rsidRPr="00617A4A">
        <w:rPr>
          <w:rFonts w:ascii="Aptos" w:hAnsi="Aptos"/>
          <w:sz w:val="20"/>
          <w:szCs w:val="20"/>
        </w:rPr>
        <w:t xml:space="preserve">https://ijarcce.com/wp-content/uploads/2016/11/IJARCCE-ICRITCSA-3.pdf </w:t>
      </w:r>
    </w:p>
    <w:p w14:paraId="2C68F0CB" w14:textId="77777777" w:rsidR="000F187E" w:rsidRPr="00617A4A" w:rsidRDefault="00000000">
      <w:pPr>
        <w:pStyle w:val="ThesisReference"/>
        <w:ind w:left="567"/>
        <w:rPr>
          <w:rFonts w:ascii="Aptos" w:hAnsi="Aptos"/>
          <w:sz w:val="20"/>
          <w:szCs w:val="20"/>
        </w:rPr>
      </w:pPr>
      <w:r w:rsidRPr="00617A4A">
        <w:rPr>
          <w:rFonts w:ascii="Aptos" w:hAnsi="Aptos"/>
          <w:sz w:val="20"/>
          <w:szCs w:val="20"/>
        </w:rPr>
        <w:t xml:space="preserve"> www.irjet.net/uploads/2016/05/ IRJET-V3I5237.pdf </w:t>
      </w:r>
    </w:p>
    <w:p w14:paraId="50EA69AC" w14:textId="77777777" w:rsidR="000F187E" w:rsidRPr="00617A4A" w:rsidRDefault="00000000">
      <w:pPr>
        <w:pStyle w:val="ThesisReference"/>
        <w:ind w:left="567"/>
        <w:rPr>
          <w:rFonts w:ascii="Aptos" w:hAnsi="Aptos"/>
          <w:sz w:val="20"/>
          <w:szCs w:val="20"/>
        </w:rPr>
      </w:pPr>
      <w:hyperlink r:id="rId29" w:history="1">
        <w:r w:rsidRPr="00617A4A">
          <w:rPr>
            <w:rStyle w:val="Hyperlink"/>
            <w:rFonts w:ascii="Aptos" w:hAnsi="Aptos"/>
            <w:sz w:val="20"/>
            <w:szCs w:val="20"/>
          </w:rPr>
          <w:t>https://www.skyfilabs.com/project-ideas/biometric-attendance-system-with-iot</w:t>
        </w:r>
      </w:hyperlink>
    </w:p>
    <w:p w14:paraId="4BE4C1BA" w14:textId="77777777" w:rsidR="000F187E" w:rsidRPr="00617A4A" w:rsidRDefault="00000000">
      <w:pPr>
        <w:pStyle w:val="ThesisReference"/>
        <w:ind w:left="567"/>
        <w:rPr>
          <w:rFonts w:ascii="Aptos" w:hAnsi="Aptos"/>
          <w:sz w:val="20"/>
          <w:szCs w:val="20"/>
        </w:rPr>
      </w:pPr>
      <w:r w:rsidRPr="00617A4A">
        <w:rPr>
          <w:rFonts w:ascii="Aptos" w:hAnsi="Aptos"/>
          <w:sz w:val="20"/>
          <w:szCs w:val="20"/>
        </w:rPr>
        <w:t xml:space="preserve">  https://www.how2electronics.com/fingerprint-sensor-based-biometric-attendance-system/   </w:t>
      </w:r>
    </w:p>
    <w:p w14:paraId="21E8D909" w14:textId="77777777" w:rsidR="000F187E" w:rsidRPr="00617A4A" w:rsidRDefault="00000000">
      <w:pPr>
        <w:pStyle w:val="ThesisReference"/>
        <w:ind w:left="567"/>
        <w:rPr>
          <w:rFonts w:ascii="Aptos" w:hAnsi="Aptos"/>
          <w:sz w:val="20"/>
          <w:szCs w:val="20"/>
        </w:rPr>
      </w:pPr>
      <w:r w:rsidRPr="00617A4A">
        <w:rPr>
          <w:rFonts w:ascii="Aptos" w:hAnsi="Aptos"/>
          <w:sz w:val="20"/>
          <w:szCs w:val="20"/>
        </w:rPr>
        <w:t>Wikipedia.com</w:t>
      </w:r>
    </w:p>
    <w:p w14:paraId="7CDAE749" w14:textId="77777777" w:rsidR="000F187E" w:rsidRPr="00617A4A" w:rsidRDefault="00000000">
      <w:pPr>
        <w:pStyle w:val="ThesisReference"/>
        <w:ind w:left="567"/>
        <w:rPr>
          <w:rFonts w:ascii="Aptos" w:hAnsi="Aptos"/>
          <w:sz w:val="20"/>
          <w:szCs w:val="20"/>
        </w:rPr>
      </w:pPr>
      <w:r w:rsidRPr="00617A4A">
        <w:rPr>
          <w:rFonts w:ascii="Aptos" w:hAnsi="Aptos"/>
          <w:sz w:val="20"/>
          <w:szCs w:val="20"/>
        </w:rPr>
        <w:t>Google.com</w:t>
      </w:r>
    </w:p>
    <w:p w14:paraId="74E7E47C" w14:textId="77777777" w:rsidR="000F187E" w:rsidRPr="00617A4A" w:rsidRDefault="00000000">
      <w:pPr>
        <w:pStyle w:val="ThesisReference"/>
        <w:ind w:left="567"/>
        <w:rPr>
          <w:rFonts w:ascii="Aptos" w:hAnsi="Aptos"/>
          <w:sz w:val="20"/>
          <w:szCs w:val="20"/>
        </w:rPr>
      </w:pPr>
      <w:hyperlink r:id="rId30" w:history="1">
        <w:r w:rsidRPr="00617A4A">
          <w:rPr>
            <w:rStyle w:val="Hyperlink"/>
            <w:rFonts w:ascii="Aptos" w:hAnsi="Aptos" w:cs="Times New Roman"/>
          </w:rPr>
          <w:t>https://www.youtube.com/watch?v=3jvHIR80bMw&amp;list=PLO4ZbWctTPUJKBk5rVGFkk5J67sAAZ5Ej&amp;index=30&amp;t=1s</w:t>
        </w:r>
      </w:hyperlink>
    </w:p>
    <w:p w14:paraId="7F356ABF" w14:textId="77777777" w:rsidR="000F187E" w:rsidRPr="00617A4A" w:rsidRDefault="00000000">
      <w:pPr>
        <w:pStyle w:val="ThesisReference"/>
        <w:ind w:left="567"/>
        <w:rPr>
          <w:rFonts w:ascii="Aptos" w:hAnsi="Aptos"/>
          <w:sz w:val="20"/>
          <w:szCs w:val="20"/>
        </w:rPr>
      </w:pPr>
      <w:hyperlink r:id="rId31" w:history="1">
        <w:r w:rsidRPr="00617A4A">
          <w:rPr>
            <w:rStyle w:val="Hyperlink"/>
            <w:rFonts w:ascii="Aptos" w:hAnsi="Aptos" w:cs="Times New Roman"/>
          </w:rPr>
          <w:t>https://www.electroniclinic.com/raspberry-pi-pico-fingerprint-door-lock-project/</w:t>
        </w:r>
      </w:hyperlink>
      <w:r w:rsidRPr="00617A4A">
        <w:rPr>
          <w:rFonts w:ascii="Aptos" w:hAnsi="Aptos"/>
          <w:sz w:val="20"/>
          <w:szCs w:val="20"/>
        </w:rPr>
        <w:t xml:space="preserve"> </w:t>
      </w:r>
    </w:p>
    <w:p w14:paraId="3F4D0B69" w14:textId="77777777" w:rsidR="000F187E" w:rsidRPr="00617A4A" w:rsidRDefault="00000000">
      <w:pPr>
        <w:spacing w:line="259" w:lineRule="auto"/>
        <w:jc w:val="left"/>
        <w:rPr>
          <w:rFonts w:ascii="Aptos" w:hAnsi="Aptos"/>
          <w:b/>
          <w:sz w:val="48"/>
          <w:szCs w:val="48"/>
        </w:rPr>
      </w:pPr>
      <w:r w:rsidRPr="00617A4A">
        <w:rPr>
          <w:rFonts w:ascii="Aptos" w:hAnsi="Aptos"/>
        </w:rPr>
        <w:br w:type="page"/>
      </w:r>
    </w:p>
    <w:p w14:paraId="09BB95E3" w14:textId="77777777" w:rsidR="000F187E" w:rsidRPr="00617A4A" w:rsidRDefault="00000000">
      <w:pPr>
        <w:pStyle w:val="Heading1"/>
        <w:rPr>
          <w:rFonts w:ascii="Aptos" w:hAnsi="Aptos"/>
        </w:rPr>
      </w:pPr>
      <w:bookmarkStart w:id="271" w:name="_Toc105510363"/>
      <w:r w:rsidRPr="00617A4A">
        <w:rPr>
          <w:rFonts w:ascii="Aptos" w:hAnsi="Aptos"/>
        </w:rPr>
        <w:lastRenderedPageBreak/>
        <w:t>Appendix</w:t>
      </w:r>
      <w:bookmarkEnd w:id="270"/>
      <w:bookmarkEnd w:id="271"/>
    </w:p>
    <w:p w14:paraId="7C71D7AA" w14:textId="77777777" w:rsidR="000F187E" w:rsidRPr="00617A4A" w:rsidRDefault="000F187E">
      <w:pPr>
        <w:pStyle w:val="Heading1"/>
        <w:pBdr>
          <w:bottom w:val="none" w:sz="0" w:space="0" w:color="auto"/>
        </w:pBdr>
        <w:rPr>
          <w:rFonts w:ascii="Aptos" w:hAnsi="Aptos"/>
        </w:rPr>
      </w:pPr>
    </w:p>
    <w:p w14:paraId="15455E8F" w14:textId="69ADA00D" w:rsidR="00C23F49" w:rsidRPr="00617A4A" w:rsidRDefault="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The code for the project is as follows:</w:t>
      </w:r>
    </w:p>
    <w:p w14:paraId="2B0C18AD" w14:textId="382D390E"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1.</w:t>
      </w:r>
      <w:r w:rsidRPr="00617A4A">
        <w:rPr>
          <w:rFonts w:ascii="Aptos" w:eastAsia="Times New Roman" w:hAnsi="Aptos" w:cs="Times New Roman"/>
          <w:b/>
          <w:bCs/>
          <w:sz w:val="20"/>
          <w:szCs w:val="20"/>
        </w:rPr>
        <w:t>fingerprint_enroll</w:t>
      </w:r>
      <w:r w:rsidRPr="00617A4A">
        <w:rPr>
          <w:rFonts w:ascii="Aptos" w:eastAsia="Times New Roman" w:hAnsi="Aptos" w:cs="Times New Roman"/>
          <w:sz w:val="20"/>
          <w:szCs w:val="20"/>
        </w:rPr>
        <w:t>:</w:t>
      </w:r>
    </w:p>
    <w:p w14:paraId="2127B81C" w14:textId="6F0BBA7D"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#include &lt;</w:t>
      </w:r>
      <w:proofErr w:type="spellStart"/>
      <w:r w:rsidRPr="00617A4A">
        <w:rPr>
          <w:rFonts w:ascii="Aptos" w:eastAsia="Times New Roman" w:hAnsi="Aptos" w:cs="Times New Roman"/>
          <w:sz w:val="20"/>
          <w:szCs w:val="20"/>
        </w:rPr>
        <w:t>HardwareSerial.h</w:t>
      </w:r>
      <w:proofErr w:type="spellEnd"/>
      <w:r w:rsidRPr="00617A4A">
        <w:rPr>
          <w:rFonts w:ascii="Aptos" w:eastAsia="Times New Roman" w:hAnsi="Aptos" w:cs="Times New Roman"/>
          <w:sz w:val="20"/>
          <w:szCs w:val="20"/>
        </w:rPr>
        <w:t>&gt;</w:t>
      </w:r>
    </w:p>
    <w:p w14:paraId="0BCEC931"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#include &lt;</w:t>
      </w:r>
      <w:proofErr w:type="spellStart"/>
      <w:r w:rsidRPr="00617A4A">
        <w:rPr>
          <w:rFonts w:ascii="Aptos" w:eastAsia="Times New Roman" w:hAnsi="Aptos" w:cs="Times New Roman"/>
          <w:sz w:val="20"/>
          <w:szCs w:val="20"/>
        </w:rPr>
        <w:t>Adafruit_Fingerprint.h</w:t>
      </w:r>
      <w:proofErr w:type="spellEnd"/>
      <w:r w:rsidRPr="00617A4A">
        <w:rPr>
          <w:rFonts w:ascii="Aptos" w:eastAsia="Times New Roman" w:hAnsi="Aptos" w:cs="Times New Roman"/>
          <w:sz w:val="20"/>
          <w:szCs w:val="20"/>
        </w:rPr>
        <w:t>&gt;</w:t>
      </w:r>
    </w:p>
    <w:p w14:paraId="17090710"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#include &lt;</w:t>
      </w:r>
      <w:proofErr w:type="spellStart"/>
      <w:r w:rsidRPr="00617A4A">
        <w:rPr>
          <w:rFonts w:ascii="Aptos" w:eastAsia="Times New Roman" w:hAnsi="Aptos" w:cs="Times New Roman"/>
          <w:sz w:val="20"/>
          <w:szCs w:val="20"/>
        </w:rPr>
        <w:t>Wire.h</w:t>
      </w:r>
      <w:proofErr w:type="spellEnd"/>
      <w:r w:rsidRPr="00617A4A">
        <w:rPr>
          <w:rFonts w:ascii="Aptos" w:eastAsia="Times New Roman" w:hAnsi="Aptos" w:cs="Times New Roman"/>
          <w:sz w:val="20"/>
          <w:szCs w:val="20"/>
        </w:rPr>
        <w:t>&gt;</w:t>
      </w:r>
    </w:p>
    <w:p w14:paraId="5060B55F"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roofErr w:type="spellStart"/>
      <w:r w:rsidRPr="00617A4A">
        <w:rPr>
          <w:rFonts w:ascii="Aptos" w:eastAsia="Times New Roman" w:hAnsi="Aptos" w:cs="Times New Roman"/>
          <w:sz w:val="20"/>
          <w:szCs w:val="20"/>
        </w:rPr>
        <w:t>Adafruit_Fingerprint</w:t>
      </w:r>
      <w:proofErr w:type="spellEnd"/>
      <w:r w:rsidRPr="00617A4A">
        <w:rPr>
          <w:rFonts w:ascii="Aptos" w:eastAsia="Times New Roman" w:hAnsi="Aptos" w:cs="Times New Roman"/>
          <w:sz w:val="20"/>
          <w:szCs w:val="20"/>
        </w:rPr>
        <w:t xml:space="preserve"> finger = </w:t>
      </w:r>
      <w:proofErr w:type="spellStart"/>
      <w:r w:rsidRPr="00617A4A">
        <w:rPr>
          <w:rFonts w:ascii="Aptos" w:eastAsia="Times New Roman" w:hAnsi="Aptos" w:cs="Times New Roman"/>
          <w:sz w:val="20"/>
          <w:szCs w:val="20"/>
        </w:rPr>
        <w:t>Adafruit_Fingerprint</w:t>
      </w:r>
      <w:proofErr w:type="spellEnd"/>
      <w:r w:rsidRPr="00617A4A">
        <w:rPr>
          <w:rFonts w:ascii="Aptos" w:eastAsia="Times New Roman" w:hAnsi="Aptos" w:cs="Times New Roman"/>
          <w:sz w:val="20"/>
          <w:szCs w:val="20"/>
        </w:rPr>
        <w:t>(&amp;Serial1);</w:t>
      </w:r>
    </w:p>
    <w:p w14:paraId="291ADF12"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uint8_t id;</w:t>
      </w:r>
    </w:p>
    <w:p w14:paraId="06EC7C0D"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395FAF4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void </w:t>
      </w:r>
      <w:proofErr w:type="gramStart"/>
      <w:r w:rsidRPr="00617A4A">
        <w:rPr>
          <w:rFonts w:ascii="Aptos" w:eastAsia="Times New Roman" w:hAnsi="Aptos" w:cs="Times New Roman"/>
          <w:sz w:val="20"/>
          <w:szCs w:val="20"/>
        </w:rPr>
        <w:t>setup(</w:t>
      </w:r>
      <w:proofErr w:type="gramEnd"/>
      <w:r w:rsidRPr="00617A4A">
        <w:rPr>
          <w:rFonts w:ascii="Aptos" w:eastAsia="Times New Roman" w:hAnsi="Aptos" w:cs="Times New Roman"/>
          <w:sz w:val="20"/>
          <w:szCs w:val="20"/>
        </w:rPr>
        <w:t>)</w:t>
      </w:r>
    </w:p>
    <w:p w14:paraId="26D4053F"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p w14:paraId="2ED9FC2F"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Serial.begin</w:t>
      </w:r>
      <w:proofErr w:type="spellEnd"/>
      <w:r w:rsidRPr="00617A4A">
        <w:rPr>
          <w:rFonts w:ascii="Aptos" w:eastAsia="Times New Roman" w:hAnsi="Aptos" w:cs="Times New Roman"/>
          <w:sz w:val="20"/>
          <w:szCs w:val="20"/>
        </w:rPr>
        <w:t>(9600);</w:t>
      </w:r>
    </w:p>
    <w:p w14:paraId="7BAC56AF"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while </w:t>
      </w:r>
      <w:proofErr w:type="gramStart"/>
      <w:r w:rsidRPr="00617A4A">
        <w:rPr>
          <w:rFonts w:ascii="Aptos" w:eastAsia="Times New Roman" w:hAnsi="Aptos" w:cs="Times New Roman"/>
          <w:sz w:val="20"/>
          <w:szCs w:val="20"/>
        </w:rPr>
        <w:t>(!Serial</w:t>
      </w:r>
      <w:proofErr w:type="gramEnd"/>
      <w:r w:rsidRPr="00617A4A">
        <w:rPr>
          <w:rFonts w:ascii="Aptos" w:eastAsia="Times New Roman" w:hAnsi="Aptos" w:cs="Times New Roman"/>
          <w:sz w:val="20"/>
          <w:szCs w:val="20"/>
        </w:rPr>
        <w:t>);  // For Yun/Leo/Micro/Zero/...</w:t>
      </w:r>
    </w:p>
    <w:p w14:paraId="1D867FF2"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gramStart"/>
      <w:r w:rsidRPr="00617A4A">
        <w:rPr>
          <w:rFonts w:ascii="Aptos" w:eastAsia="Times New Roman" w:hAnsi="Aptos" w:cs="Times New Roman"/>
          <w:sz w:val="20"/>
          <w:szCs w:val="20"/>
        </w:rPr>
        <w:t>delay(</w:t>
      </w:r>
      <w:proofErr w:type="gramEnd"/>
      <w:r w:rsidRPr="00617A4A">
        <w:rPr>
          <w:rFonts w:ascii="Aptos" w:eastAsia="Times New Roman" w:hAnsi="Aptos" w:cs="Times New Roman"/>
          <w:sz w:val="20"/>
          <w:szCs w:val="20"/>
        </w:rPr>
        <w:t>100);</w:t>
      </w:r>
    </w:p>
    <w:p w14:paraId="4BE730DE"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("\n\</w:t>
      </w:r>
      <w:proofErr w:type="spellStart"/>
      <w:r w:rsidRPr="00617A4A">
        <w:rPr>
          <w:rFonts w:ascii="Aptos" w:eastAsia="Times New Roman" w:hAnsi="Aptos" w:cs="Times New Roman"/>
          <w:sz w:val="20"/>
          <w:szCs w:val="20"/>
        </w:rPr>
        <w:t>nAdafruit</w:t>
      </w:r>
      <w:proofErr w:type="spellEnd"/>
      <w:r w:rsidRPr="00617A4A">
        <w:rPr>
          <w:rFonts w:ascii="Aptos" w:eastAsia="Times New Roman" w:hAnsi="Aptos" w:cs="Times New Roman"/>
          <w:sz w:val="20"/>
          <w:szCs w:val="20"/>
        </w:rPr>
        <w:t xml:space="preserve"> Fingerprint sensor enrollment");</w:t>
      </w:r>
    </w:p>
    <w:p w14:paraId="7F4A9933"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6BE43096"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set the data rate for the sensor serial port</w:t>
      </w:r>
    </w:p>
    <w:p w14:paraId="2C28DC76"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proofErr w:type="gramStart"/>
      <w:r w:rsidRPr="00617A4A">
        <w:rPr>
          <w:rFonts w:ascii="Aptos" w:eastAsia="Times New Roman" w:hAnsi="Aptos" w:cs="Times New Roman"/>
          <w:sz w:val="20"/>
          <w:szCs w:val="20"/>
        </w:rPr>
        <w:t>finger.begin</w:t>
      </w:r>
      <w:proofErr w:type="spellEnd"/>
      <w:proofErr w:type="gramEnd"/>
      <w:r w:rsidRPr="00617A4A">
        <w:rPr>
          <w:rFonts w:ascii="Aptos" w:eastAsia="Times New Roman" w:hAnsi="Aptos" w:cs="Times New Roman"/>
          <w:sz w:val="20"/>
          <w:szCs w:val="20"/>
        </w:rPr>
        <w:t>(57600);</w:t>
      </w:r>
    </w:p>
    <w:p w14:paraId="369E58F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73C88546"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if (</w:t>
      </w:r>
      <w:proofErr w:type="spellStart"/>
      <w:proofErr w:type="gramStart"/>
      <w:r w:rsidRPr="00617A4A">
        <w:rPr>
          <w:rFonts w:ascii="Aptos" w:eastAsia="Times New Roman" w:hAnsi="Aptos" w:cs="Times New Roman"/>
          <w:sz w:val="20"/>
          <w:szCs w:val="20"/>
        </w:rPr>
        <w:t>finger.verifyPassword</w:t>
      </w:r>
      <w:proofErr w:type="spellEnd"/>
      <w:proofErr w:type="gramEnd"/>
      <w:r w:rsidRPr="00617A4A">
        <w:rPr>
          <w:rFonts w:ascii="Aptos" w:eastAsia="Times New Roman" w:hAnsi="Aptos" w:cs="Times New Roman"/>
          <w:sz w:val="20"/>
          <w:szCs w:val="20"/>
        </w:rPr>
        <w:t>()) {</w:t>
      </w:r>
    </w:p>
    <w:p w14:paraId="6EADC470"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("Found fingerprint sensor!");</w:t>
      </w:r>
    </w:p>
    <w:p w14:paraId="1B560030"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w:t>
      </w:r>
    </w:p>
    <w:p w14:paraId="4D5202E2"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("Did not find fingerprint sensor :(");</w:t>
      </w:r>
    </w:p>
    <w:p w14:paraId="5E4582F3"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while (1) {</w:t>
      </w:r>
    </w:p>
    <w:p w14:paraId="2BBD7EDE"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gramStart"/>
      <w:r w:rsidRPr="00617A4A">
        <w:rPr>
          <w:rFonts w:ascii="Aptos" w:eastAsia="Times New Roman" w:hAnsi="Aptos" w:cs="Times New Roman"/>
          <w:sz w:val="20"/>
          <w:szCs w:val="20"/>
        </w:rPr>
        <w:t>delay(</w:t>
      </w:r>
      <w:proofErr w:type="gramEnd"/>
      <w:r w:rsidRPr="00617A4A">
        <w:rPr>
          <w:rFonts w:ascii="Aptos" w:eastAsia="Times New Roman" w:hAnsi="Aptos" w:cs="Times New Roman"/>
          <w:sz w:val="20"/>
          <w:szCs w:val="20"/>
        </w:rPr>
        <w:t>1);</w:t>
      </w:r>
    </w:p>
    <w:p w14:paraId="1FB8D548"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10DADB5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371D443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78CEC0E0"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lastRenderedPageBreak/>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"Reading sensor parameters"));</w:t>
      </w:r>
    </w:p>
    <w:p w14:paraId="2ECA5BD8"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proofErr w:type="gramStart"/>
      <w:r w:rsidRPr="00617A4A">
        <w:rPr>
          <w:rFonts w:ascii="Aptos" w:eastAsia="Times New Roman" w:hAnsi="Aptos" w:cs="Times New Roman"/>
          <w:sz w:val="20"/>
          <w:szCs w:val="20"/>
        </w:rPr>
        <w:t>finger.getParameters</w:t>
      </w:r>
      <w:proofErr w:type="spellEnd"/>
      <w:proofErr w:type="gramEnd"/>
      <w:r w:rsidRPr="00617A4A">
        <w:rPr>
          <w:rFonts w:ascii="Aptos" w:eastAsia="Times New Roman" w:hAnsi="Aptos" w:cs="Times New Roman"/>
          <w:sz w:val="20"/>
          <w:szCs w:val="20"/>
        </w:rPr>
        <w:t>();</w:t>
      </w:r>
    </w:p>
    <w:p w14:paraId="24323AB9"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"Status: 0x"));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finger.status_reg</w:t>
      </w:r>
      <w:proofErr w:type="spellEnd"/>
      <w:r w:rsidRPr="00617A4A">
        <w:rPr>
          <w:rFonts w:ascii="Aptos" w:eastAsia="Times New Roman" w:hAnsi="Aptos" w:cs="Times New Roman"/>
          <w:sz w:val="20"/>
          <w:szCs w:val="20"/>
        </w:rPr>
        <w:t>, HEX);</w:t>
      </w:r>
    </w:p>
    <w:p w14:paraId="36038919"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"Sys ID: 0x"));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finger.system_id</w:t>
      </w:r>
      <w:proofErr w:type="spellEnd"/>
      <w:r w:rsidRPr="00617A4A">
        <w:rPr>
          <w:rFonts w:ascii="Aptos" w:eastAsia="Times New Roman" w:hAnsi="Aptos" w:cs="Times New Roman"/>
          <w:sz w:val="20"/>
          <w:szCs w:val="20"/>
        </w:rPr>
        <w:t>, HEX);</w:t>
      </w:r>
    </w:p>
    <w:p w14:paraId="40AF5F4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"Capacity: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finger.capacity</w:t>
      </w:r>
      <w:proofErr w:type="spellEnd"/>
      <w:r w:rsidRPr="00617A4A">
        <w:rPr>
          <w:rFonts w:ascii="Aptos" w:eastAsia="Times New Roman" w:hAnsi="Aptos" w:cs="Times New Roman"/>
          <w:sz w:val="20"/>
          <w:szCs w:val="20"/>
        </w:rPr>
        <w:t>);</w:t>
      </w:r>
    </w:p>
    <w:p w14:paraId="22E6B61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"Security level: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finger.security_level</w:t>
      </w:r>
      <w:proofErr w:type="spellEnd"/>
      <w:r w:rsidRPr="00617A4A">
        <w:rPr>
          <w:rFonts w:ascii="Aptos" w:eastAsia="Times New Roman" w:hAnsi="Aptos" w:cs="Times New Roman"/>
          <w:sz w:val="20"/>
          <w:szCs w:val="20"/>
        </w:rPr>
        <w:t>);</w:t>
      </w:r>
    </w:p>
    <w:p w14:paraId="07E3F93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"Device address: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finger.device_addr</w:t>
      </w:r>
      <w:proofErr w:type="spellEnd"/>
      <w:r w:rsidRPr="00617A4A">
        <w:rPr>
          <w:rFonts w:ascii="Aptos" w:eastAsia="Times New Roman" w:hAnsi="Aptos" w:cs="Times New Roman"/>
          <w:sz w:val="20"/>
          <w:szCs w:val="20"/>
        </w:rPr>
        <w:t>, HEX);</w:t>
      </w:r>
    </w:p>
    <w:p w14:paraId="4FDC14D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"Packet </w:t>
      </w:r>
      <w:proofErr w:type="spellStart"/>
      <w:r w:rsidRPr="00617A4A">
        <w:rPr>
          <w:rFonts w:ascii="Aptos" w:eastAsia="Times New Roman" w:hAnsi="Aptos" w:cs="Times New Roman"/>
          <w:sz w:val="20"/>
          <w:szCs w:val="20"/>
        </w:rPr>
        <w:t>len</w:t>
      </w:r>
      <w:proofErr w:type="spellEnd"/>
      <w:r w:rsidRPr="00617A4A">
        <w:rPr>
          <w:rFonts w:ascii="Aptos" w:eastAsia="Times New Roman" w:hAnsi="Aptos" w:cs="Times New Roman"/>
          <w:sz w:val="20"/>
          <w:szCs w:val="20"/>
        </w:rPr>
        <w:t xml:space="preserve">: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finger.packet_len</w:t>
      </w:r>
      <w:proofErr w:type="spellEnd"/>
      <w:r w:rsidRPr="00617A4A">
        <w:rPr>
          <w:rFonts w:ascii="Aptos" w:eastAsia="Times New Roman" w:hAnsi="Aptos" w:cs="Times New Roman"/>
          <w:sz w:val="20"/>
          <w:szCs w:val="20"/>
        </w:rPr>
        <w:t>);</w:t>
      </w:r>
    </w:p>
    <w:p w14:paraId="49191503"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"Baud rate: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finger.baud_rate</w:t>
      </w:r>
      <w:proofErr w:type="spellEnd"/>
      <w:r w:rsidRPr="00617A4A">
        <w:rPr>
          <w:rFonts w:ascii="Aptos" w:eastAsia="Times New Roman" w:hAnsi="Aptos" w:cs="Times New Roman"/>
          <w:sz w:val="20"/>
          <w:szCs w:val="20"/>
        </w:rPr>
        <w:t>);</w:t>
      </w:r>
    </w:p>
    <w:p w14:paraId="6247ECCE"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p w14:paraId="7C547712"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4F68DE61"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uint8_t </w:t>
      </w:r>
      <w:proofErr w:type="spellStart"/>
      <w:r w:rsidRPr="00617A4A">
        <w:rPr>
          <w:rFonts w:ascii="Aptos" w:eastAsia="Times New Roman" w:hAnsi="Aptos" w:cs="Times New Roman"/>
          <w:sz w:val="20"/>
          <w:szCs w:val="20"/>
        </w:rPr>
        <w:t>readnumber</w:t>
      </w:r>
      <w:proofErr w:type="spellEnd"/>
      <w:r w:rsidRPr="00617A4A">
        <w:rPr>
          <w:rFonts w:ascii="Aptos" w:eastAsia="Times New Roman" w:hAnsi="Aptos" w:cs="Times New Roman"/>
          <w:sz w:val="20"/>
          <w:szCs w:val="20"/>
        </w:rPr>
        <w:t>(void) {</w:t>
      </w:r>
    </w:p>
    <w:p w14:paraId="05281E5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uint8_t num = 0;</w:t>
      </w:r>
    </w:p>
    <w:p w14:paraId="6F21713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7100EA86"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while (num == 0) {</w:t>
      </w:r>
    </w:p>
    <w:p w14:paraId="4B3202A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while (! </w:t>
      </w:r>
      <w:proofErr w:type="spellStart"/>
      <w:r w:rsidRPr="00617A4A">
        <w:rPr>
          <w:rFonts w:ascii="Aptos" w:eastAsia="Times New Roman" w:hAnsi="Aptos" w:cs="Times New Roman"/>
          <w:sz w:val="20"/>
          <w:szCs w:val="20"/>
        </w:rPr>
        <w:t>Serial.available</w:t>
      </w:r>
      <w:proofErr w:type="spellEnd"/>
      <w:r w:rsidRPr="00617A4A">
        <w:rPr>
          <w:rFonts w:ascii="Aptos" w:eastAsia="Times New Roman" w:hAnsi="Aptos" w:cs="Times New Roman"/>
          <w:sz w:val="20"/>
          <w:szCs w:val="20"/>
        </w:rPr>
        <w:t>());</w:t>
      </w:r>
    </w:p>
    <w:p w14:paraId="589C90C4"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num = </w:t>
      </w:r>
      <w:proofErr w:type="spellStart"/>
      <w:r w:rsidRPr="00617A4A">
        <w:rPr>
          <w:rFonts w:ascii="Aptos" w:eastAsia="Times New Roman" w:hAnsi="Aptos" w:cs="Times New Roman"/>
          <w:sz w:val="20"/>
          <w:szCs w:val="20"/>
        </w:rPr>
        <w:t>Serial.parseInt</w:t>
      </w:r>
      <w:proofErr w:type="spellEnd"/>
      <w:r w:rsidRPr="00617A4A">
        <w:rPr>
          <w:rFonts w:ascii="Aptos" w:eastAsia="Times New Roman" w:hAnsi="Aptos" w:cs="Times New Roman"/>
          <w:sz w:val="20"/>
          <w:szCs w:val="20"/>
        </w:rPr>
        <w:t>();</w:t>
      </w:r>
    </w:p>
    <w:p w14:paraId="096A8FB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58181128"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num;</w:t>
      </w:r>
    </w:p>
    <w:p w14:paraId="2E5715C8"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p w14:paraId="5DEB62D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2A3C7D8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void </w:t>
      </w:r>
      <w:proofErr w:type="gramStart"/>
      <w:r w:rsidRPr="00617A4A">
        <w:rPr>
          <w:rFonts w:ascii="Aptos" w:eastAsia="Times New Roman" w:hAnsi="Aptos" w:cs="Times New Roman"/>
          <w:sz w:val="20"/>
          <w:szCs w:val="20"/>
        </w:rPr>
        <w:t>loop(</w:t>
      </w:r>
      <w:proofErr w:type="gramEnd"/>
      <w:r w:rsidRPr="00617A4A">
        <w:rPr>
          <w:rFonts w:ascii="Aptos" w:eastAsia="Times New Roman" w:hAnsi="Aptos" w:cs="Times New Roman"/>
          <w:sz w:val="20"/>
          <w:szCs w:val="20"/>
        </w:rPr>
        <w:t>)                     // run over and over again</w:t>
      </w:r>
    </w:p>
    <w:p w14:paraId="6DA82AD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p w14:paraId="67812810"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("Ready to enroll a fingerprint!");</w:t>
      </w:r>
    </w:p>
    <w:p w14:paraId="60EAEE9D"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("Please type in the ID # (from 1 to 127) you want to save this finger as...");</w:t>
      </w:r>
    </w:p>
    <w:p w14:paraId="2FD0E01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id = </w:t>
      </w:r>
      <w:proofErr w:type="spellStart"/>
      <w:proofErr w:type="gramStart"/>
      <w:r w:rsidRPr="00617A4A">
        <w:rPr>
          <w:rFonts w:ascii="Aptos" w:eastAsia="Times New Roman" w:hAnsi="Aptos" w:cs="Times New Roman"/>
          <w:sz w:val="20"/>
          <w:szCs w:val="20"/>
        </w:rPr>
        <w:t>readnumber</w:t>
      </w:r>
      <w:proofErr w:type="spellEnd"/>
      <w:r w:rsidRPr="00617A4A">
        <w:rPr>
          <w:rFonts w:ascii="Aptos" w:eastAsia="Times New Roman" w:hAnsi="Aptos" w:cs="Times New Roman"/>
          <w:sz w:val="20"/>
          <w:szCs w:val="20"/>
        </w:rPr>
        <w:t>(</w:t>
      </w:r>
      <w:proofErr w:type="gramEnd"/>
      <w:r w:rsidRPr="00617A4A">
        <w:rPr>
          <w:rFonts w:ascii="Aptos" w:eastAsia="Times New Roman" w:hAnsi="Aptos" w:cs="Times New Roman"/>
          <w:sz w:val="20"/>
          <w:szCs w:val="20"/>
        </w:rPr>
        <w:t>);</w:t>
      </w:r>
    </w:p>
    <w:p w14:paraId="7B31B123"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if (id == 0) {// ID #0 not allowed, try again!</w:t>
      </w:r>
    </w:p>
    <w:p w14:paraId="3C65834D"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w:t>
      </w:r>
    </w:p>
    <w:p w14:paraId="1D6AF6EB"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2B8F55F6"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("Enrolling ID #");</w:t>
      </w:r>
    </w:p>
    <w:p w14:paraId="34E187DF"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(id);</w:t>
      </w:r>
    </w:p>
    <w:p w14:paraId="4B26571E"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18E90353"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while (!  </w:t>
      </w:r>
      <w:proofErr w:type="spellStart"/>
      <w:proofErr w:type="gramStart"/>
      <w:r w:rsidRPr="00617A4A">
        <w:rPr>
          <w:rFonts w:ascii="Aptos" w:eastAsia="Times New Roman" w:hAnsi="Aptos" w:cs="Times New Roman"/>
          <w:sz w:val="20"/>
          <w:szCs w:val="20"/>
        </w:rPr>
        <w:t>getFingerprintEnroll</w:t>
      </w:r>
      <w:proofErr w:type="spellEnd"/>
      <w:r w:rsidRPr="00617A4A">
        <w:rPr>
          <w:rFonts w:ascii="Aptos" w:eastAsia="Times New Roman" w:hAnsi="Aptos" w:cs="Times New Roman"/>
          <w:sz w:val="20"/>
          <w:szCs w:val="20"/>
        </w:rPr>
        <w:t>(</w:t>
      </w:r>
      <w:proofErr w:type="gramEnd"/>
      <w:r w:rsidRPr="00617A4A">
        <w:rPr>
          <w:rFonts w:ascii="Aptos" w:eastAsia="Times New Roman" w:hAnsi="Aptos" w:cs="Times New Roman"/>
          <w:sz w:val="20"/>
          <w:szCs w:val="20"/>
        </w:rPr>
        <w:t>) );</w:t>
      </w:r>
    </w:p>
    <w:p w14:paraId="3E31506F"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p w14:paraId="04E77E88"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3FEDD078"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uint8_t </w:t>
      </w:r>
      <w:proofErr w:type="spellStart"/>
      <w:proofErr w:type="gramStart"/>
      <w:r w:rsidRPr="00617A4A">
        <w:rPr>
          <w:rFonts w:ascii="Aptos" w:eastAsia="Times New Roman" w:hAnsi="Aptos" w:cs="Times New Roman"/>
          <w:sz w:val="20"/>
          <w:szCs w:val="20"/>
        </w:rPr>
        <w:t>getFingerprintEnroll</w:t>
      </w:r>
      <w:proofErr w:type="spellEnd"/>
      <w:r w:rsidRPr="00617A4A">
        <w:rPr>
          <w:rFonts w:ascii="Aptos" w:eastAsia="Times New Roman" w:hAnsi="Aptos" w:cs="Times New Roman"/>
          <w:sz w:val="20"/>
          <w:szCs w:val="20"/>
        </w:rPr>
        <w:t>(</w:t>
      </w:r>
      <w:proofErr w:type="gramEnd"/>
      <w:r w:rsidRPr="00617A4A">
        <w:rPr>
          <w:rFonts w:ascii="Aptos" w:eastAsia="Times New Roman" w:hAnsi="Aptos" w:cs="Times New Roman"/>
          <w:sz w:val="20"/>
          <w:szCs w:val="20"/>
        </w:rPr>
        <w:t>) {</w:t>
      </w:r>
    </w:p>
    <w:p w14:paraId="216353C0"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7A90C384"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int p = -1;</w:t>
      </w:r>
    </w:p>
    <w:p w14:paraId="1EA985D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 xml:space="preserve">("Waiting for valid finger to enroll as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(id);</w:t>
      </w:r>
    </w:p>
    <w:p w14:paraId="687FFEFD"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while (</w:t>
      </w:r>
      <w:proofErr w:type="gramStart"/>
      <w:r w:rsidRPr="00617A4A">
        <w:rPr>
          <w:rFonts w:ascii="Aptos" w:eastAsia="Times New Roman" w:hAnsi="Aptos" w:cs="Times New Roman"/>
          <w:sz w:val="20"/>
          <w:szCs w:val="20"/>
        </w:rPr>
        <w:t>p !</w:t>
      </w:r>
      <w:proofErr w:type="gramEnd"/>
      <w:r w:rsidRPr="00617A4A">
        <w:rPr>
          <w:rFonts w:ascii="Aptos" w:eastAsia="Times New Roman" w:hAnsi="Aptos" w:cs="Times New Roman"/>
          <w:sz w:val="20"/>
          <w:szCs w:val="20"/>
        </w:rPr>
        <w:t>= FINGERPRINT_OK) {</w:t>
      </w:r>
    </w:p>
    <w:p w14:paraId="11661C1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w:t>
      </w:r>
      <w:proofErr w:type="spellStart"/>
      <w:proofErr w:type="gramStart"/>
      <w:r w:rsidRPr="00617A4A">
        <w:rPr>
          <w:rFonts w:ascii="Aptos" w:eastAsia="Times New Roman" w:hAnsi="Aptos" w:cs="Times New Roman"/>
          <w:sz w:val="20"/>
          <w:szCs w:val="20"/>
        </w:rPr>
        <w:t>finger.getImage</w:t>
      </w:r>
      <w:proofErr w:type="spellEnd"/>
      <w:proofErr w:type="gramEnd"/>
      <w:r w:rsidRPr="00617A4A">
        <w:rPr>
          <w:rFonts w:ascii="Aptos" w:eastAsia="Times New Roman" w:hAnsi="Aptos" w:cs="Times New Roman"/>
          <w:sz w:val="20"/>
          <w:szCs w:val="20"/>
        </w:rPr>
        <w:t>();</w:t>
      </w:r>
    </w:p>
    <w:p w14:paraId="15511CBD"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switch (p) {</w:t>
      </w:r>
    </w:p>
    <w:p w14:paraId="63C84BD6"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FINGERPRINT_OK:</w:t>
      </w:r>
    </w:p>
    <w:p w14:paraId="16122E08"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("Image taken");</w:t>
      </w:r>
    </w:p>
    <w:p w14:paraId="527CA1DA"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125A03D6"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FINGERPRINT_NOFINGER:</w:t>
      </w:r>
    </w:p>
    <w:p w14:paraId="2251E1D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
    <w:p w14:paraId="3A51B851"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6C18D2A4"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FINGERPRINT_PACKETRECIEVEERR:</w:t>
      </w:r>
    </w:p>
    <w:p w14:paraId="0F55C7E8"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("Communication error");</w:t>
      </w:r>
    </w:p>
    <w:p w14:paraId="68E2B92A"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5CE66EB3"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FINGERPRINT_IMAGEFAIL:</w:t>
      </w:r>
    </w:p>
    <w:p w14:paraId="0F31BF31"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("Imaging error");</w:t>
      </w:r>
    </w:p>
    <w:p w14:paraId="02807F70"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16A5ADDA"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default:</w:t>
      </w:r>
    </w:p>
    <w:p w14:paraId="6D0B469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("Unknown error");</w:t>
      </w:r>
    </w:p>
    <w:p w14:paraId="649FB06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5D40077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7C6B06BE"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30EE8ECD"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4AE917FA"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OK success!</w:t>
      </w:r>
    </w:p>
    <w:p w14:paraId="6B49B2ED"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0562178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lastRenderedPageBreak/>
        <w:t xml:space="preserve">  p = </w:t>
      </w:r>
      <w:proofErr w:type="gramStart"/>
      <w:r w:rsidRPr="00617A4A">
        <w:rPr>
          <w:rFonts w:ascii="Aptos" w:eastAsia="Times New Roman" w:hAnsi="Aptos" w:cs="Times New Roman"/>
          <w:sz w:val="20"/>
          <w:szCs w:val="20"/>
        </w:rPr>
        <w:t>finger.image</w:t>
      </w:r>
      <w:proofErr w:type="gramEnd"/>
      <w:r w:rsidRPr="00617A4A">
        <w:rPr>
          <w:rFonts w:ascii="Aptos" w:eastAsia="Times New Roman" w:hAnsi="Aptos" w:cs="Times New Roman"/>
          <w:sz w:val="20"/>
          <w:szCs w:val="20"/>
        </w:rPr>
        <w:t>2Tz(1);</w:t>
      </w:r>
    </w:p>
    <w:p w14:paraId="1F2D3909"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switch (p) {</w:t>
      </w:r>
    </w:p>
    <w:p w14:paraId="24F1E171"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FINGERPRINT_OK:</w:t>
      </w:r>
    </w:p>
    <w:p w14:paraId="6E62775A"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("Image converted");</w:t>
      </w:r>
    </w:p>
    <w:p w14:paraId="5289A69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05C8C21B"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FINGERPRINT_IMAGEMESS:</w:t>
      </w:r>
    </w:p>
    <w:p w14:paraId="01CB31B8"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("Image too messy");</w:t>
      </w:r>
    </w:p>
    <w:p w14:paraId="6B3F2440"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705EA53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FINGERPRINT_PACKETRECIEVEERR:</w:t>
      </w:r>
    </w:p>
    <w:p w14:paraId="79F5D49F"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("Communication error");</w:t>
      </w:r>
    </w:p>
    <w:p w14:paraId="66EAD244"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59917A4E"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FINGERPRINT_FEATUREFAIL:</w:t>
      </w:r>
    </w:p>
    <w:p w14:paraId="3D0DE8FD"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("Could not find fingerprint features");</w:t>
      </w:r>
    </w:p>
    <w:p w14:paraId="59B005E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50DF6082"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FINGERPRINT_INVALIDIMAGE:</w:t>
      </w:r>
    </w:p>
    <w:p w14:paraId="2486432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("Could not find fingerprint features");</w:t>
      </w:r>
    </w:p>
    <w:p w14:paraId="4DCB0689"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00C687A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default:</w:t>
      </w:r>
    </w:p>
    <w:p w14:paraId="5B4F730D"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("Unknown error");</w:t>
      </w:r>
    </w:p>
    <w:p w14:paraId="11FDA1F4"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4A3ABF9E"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4AD5F028"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0C6B0D9E"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("Remove finger");</w:t>
      </w:r>
    </w:p>
    <w:p w14:paraId="01F62D23"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gramStart"/>
      <w:r w:rsidRPr="00617A4A">
        <w:rPr>
          <w:rFonts w:ascii="Aptos" w:eastAsia="Times New Roman" w:hAnsi="Aptos" w:cs="Times New Roman"/>
          <w:sz w:val="20"/>
          <w:szCs w:val="20"/>
        </w:rPr>
        <w:t>delay(</w:t>
      </w:r>
      <w:proofErr w:type="gramEnd"/>
      <w:r w:rsidRPr="00617A4A">
        <w:rPr>
          <w:rFonts w:ascii="Aptos" w:eastAsia="Times New Roman" w:hAnsi="Aptos" w:cs="Times New Roman"/>
          <w:sz w:val="20"/>
          <w:szCs w:val="20"/>
        </w:rPr>
        <w:t>2000);</w:t>
      </w:r>
    </w:p>
    <w:p w14:paraId="5C2E36CF"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0;</w:t>
      </w:r>
    </w:p>
    <w:p w14:paraId="73F98BA6"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while (</w:t>
      </w:r>
      <w:proofErr w:type="gramStart"/>
      <w:r w:rsidRPr="00617A4A">
        <w:rPr>
          <w:rFonts w:ascii="Aptos" w:eastAsia="Times New Roman" w:hAnsi="Aptos" w:cs="Times New Roman"/>
          <w:sz w:val="20"/>
          <w:szCs w:val="20"/>
        </w:rPr>
        <w:t>p !</w:t>
      </w:r>
      <w:proofErr w:type="gramEnd"/>
      <w:r w:rsidRPr="00617A4A">
        <w:rPr>
          <w:rFonts w:ascii="Aptos" w:eastAsia="Times New Roman" w:hAnsi="Aptos" w:cs="Times New Roman"/>
          <w:sz w:val="20"/>
          <w:szCs w:val="20"/>
        </w:rPr>
        <w:t>= FINGERPRINT_NOFINGER) {</w:t>
      </w:r>
    </w:p>
    <w:p w14:paraId="476F581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w:t>
      </w:r>
      <w:proofErr w:type="spellStart"/>
      <w:proofErr w:type="gramStart"/>
      <w:r w:rsidRPr="00617A4A">
        <w:rPr>
          <w:rFonts w:ascii="Aptos" w:eastAsia="Times New Roman" w:hAnsi="Aptos" w:cs="Times New Roman"/>
          <w:sz w:val="20"/>
          <w:szCs w:val="20"/>
        </w:rPr>
        <w:t>finger.getImage</w:t>
      </w:r>
      <w:proofErr w:type="spellEnd"/>
      <w:proofErr w:type="gramEnd"/>
      <w:r w:rsidRPr="00617A4A">
        <w:rPr>
          <w:rFonts w:ascii="Aptos" w:eastAsia="Times New Roman" w:hAnsi="Aptos" w:cs="Times New Roman"/>
          <w:sz w:val="20"/>
          <w:szCs w:val="20"/>
        </w:rPr>
        <w:t>();</w:t>
      </w:r>
    </w:p>
    <w:p w14:paraId="15933CB4"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4C8C90C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 xml:space="preserve">("ID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(id);</w:t>
      </w:r>
    </w:p>
    <w:p w14:paraId="479AA511"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-1;</w:t>
      </w:r>
    </w:p>
    <w:p w14:paraId="12BB4C4E"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("Place same finger again");</w:t>
      </w:r>
    </w:p>
    <w:p w14:paraId="366AF89F"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lastRenderedPageBreak/>
        <w:t xml:space="preserve">  while (</w:t>
      </w:r>
      <w:proofErr w:type="gramStart"/>
      <w:r w:rsidRPr="00617A4A">
        <w:rPr>
          <w:rFonts w:ascii="Aptos" w:eastAsia="Times New Roman" w:hAnsi="Aptos" w:cs="Times New Roman"/>
          <w:sz w:val="20"/>
          <w:szCs w:val="20"/>
        </w:rPr>
        <w:t>p !</w:t>
      </w:r>
      <w:proofErr w:type="gramEnd"/>
      <w:r w:rsidRPr="00617A4A">
        <w:rPr>
          <w:rFonts w:ascii="Aptos" w:eastAsia="Times New Roman" w:hAnsi="Aptos" w:cs="Times New Roman"/>
          <w:sz w:val="20"/>
          <w:szCs w:val="20"/>
        </w:rPr>
        <w:t>= FINGERPRINT_OK) {</w:t>
      </w:r>
    </w:p>
    <w:p w14:paraId="40D0ACA6"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w:t>
      </w:r>
      <w:proofErr w:type="spellStart"/>
      <w:proofErr w:type="gramStart"/>
      <w:r w:rsidRPr="00617A4A">
        <w:rPr>
          <w:rFonts w:ascii="Aptos" w:eastAsia="Times New Roman" w:hAnsi="Aptos" w:cs="Times New Roman"/>
          <w:sz w:val="20"/>
          <w:szCs w:val="20"/>
        </w:rPr>
        <w:t>finger.getImage</w:t>
      </w:r>
      <w:proofErr w:type="spellEnd"/>
      <w:proofErr w:type="gramEnd"/>
      <w:r w:rsidRPr="00617A4A">
        <w:rPr>
          <w:rFonts w:ascii="Aptos" w:eastAsia="Times New Roman" w:hAnsi="Aptos" w:cs="Times New Roman"/>
          <w:sz w:val="20"/>
          <w:szCs w:val="20"/>
        </w:rPr>
        <w:t>();</w:t>
      </w:r>
    </w:p>
    <w:p w14:paraId="207C41AF"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switch (p) {</w:t>
      </w:r>
    </w:p>
    <w:p w14:paraId="59F0A732"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FINGERPRINT_OK:</w:t>
      </w:r>
    </w:p>
    <w:p w14:paraId="004B141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("Image taken");</w:t>
      </w:r>
    </w:p>
    <w:p w14:paraId="5B4E718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6B66F4BB"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FINGERPRINT_NOFINGER:</w:t>
      </w:r>
    </w:p>
    <w:p w14:paraId="67C78F3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
    <w:p w14:paraId="6DCEE0D0"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34937A9B"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FINGERPRINT_PACKETRECIEVEERR:</w:t>
      </w:r>
    </w:p>
    <w:p w14:paraId="18D36DA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("Communication error");</w:t>
      </w:r>
    </w:p>
    <w:p w14:paraId="0222048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6E152BC6"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FINGERPRINT_IMAGEFAIL:</w:t>
      </w:r>
    </w:p>
    <w:p w14:paraId="3D3D3E9F"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("Imaging error");</w:t>
      </w:r>
    </w:p>
    <w:p w14:paraId="719835B2"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7750E8FE"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default:</w:t>
      </w:r>
    </w:p>
    <w:p w14:paraId="760757E0"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("Unknown error");</w:t>
      </w:r>
    </w:p>
    <w:p w14:paraId="12C3131B"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60C0A77B"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59E60E1F"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69B89F70"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6AC9864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OK success!</w:t>
      </w:r>
    </w:p>
    <w:p w14:paraId="5030E533"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7ED5B129"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w:t>
      </w:r>
      <w:proofErr w:type="gramStart"/>
      <w:r w:rsidRPr="00617A4A">
        <w:rPr>
          <w:rFonts w:ascii="Aptos" w:eastAsia="Times New Roman" w:hAnsi="Aptos" w:cs="Times New Roman"/>
          <w:sz w:val="20"/>
          <w:szCs w:val="20"/>
        </w:rPr>
        <w:t>finger.image</w:t>
      </w:r>
      <w:proofErr w:type="gramEnd"/>
      <w:r w:rsidRPr="00617A4A">
        <w:rPr>
          <w:rFonts w:ascii="Aptos" w:eastAsia="Times New Roman" w:hAnsi="Aptos" w:cs="Times New Roman"/>
          <w:sz w:val="20"/>
          <w:szCs w:val="20"/>
        </w:rPr>
        <w:t>2Tz(2);</w:t>
      </w:r>
    </w:p>
    <w:p w14:paraId="66FA77B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switch (p) {</w:t>
      </w:r>
    </w:p>
    <w:p w14:paraId="31CF913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FINGERPRINT_OK:</w:t>
      </w:r>
    </w:p>
    <w:p w14:paraId="03025D0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("Image converted");</w:t>
      </w:r>
    </w:p>
    <w:p w14:paraId="0CB8511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160B3D32"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FINGERPRINT_IMAGEMESS:</w:t>
      </w:r>
    </w:p>
    <w:p w14:paraId="483751DD"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("Image too messy");</w:t>
      </w:r>
    </w:p>
    <w:p w14:paraId="0D4C6A69"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479AF524"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lastRenderedPageBreak/>
        <w:t xml:space="preserve">    case FINGERPRINT_PACKETRECIEVEERR:</w:t>
      </w:r>
    </w:p>
    <w:p w14:paraId="1EBB4C5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("Communication error");</w:t>
      </w:r>
    </w:p>
    <w:p w14:paraId="126D1694"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7E07E53B"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FINGERPRINT_FEATUREFAIL:</w:t>
      </w:r>
    </w:p>
    <w:p w14:paraId="0FF214DA"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("Could not find fingerprint features");</w:t>
      </w:r>
    </w:p>
    <w:p w14:paraId="5516B1F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62B5D7C6"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FINGERPRINT_INVALIDIMAGE:</w:t>
      </w:r>
    </w:p>
    <w:p w14:paraId="7523A39D"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("Could not find fingerprint features");</w:t>
      </w:r>
    </w:p>
    <w:p w14:paraId="7348B252"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46EDF06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default:</w:t>
      </w:r>
    </w:p>
    <w:p w14:paraId="312C2F3B"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("Unknown error");</w:t>
      </w:r>
    </w:p>
    <w:p w14:paraId="071CAA6D"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71C2CFB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59A7A18E"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0EEDAB04"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OK converted!</w:t>
      </w:r>
    </w:p>
    <w:p w14:paraId="4EC6778B"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("Creating model for #"</w:t>
      </w:r>
      <w:proofErr w:type="gramStart"/>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proofErr w:type="gramEnd"/>
      <w:r w:rsidRPr="00617A4A">
        <w:rPr>
          <w:rFonts w:ascii="Aptos" w:eastAsia="Times New Roman" w:hAnsi="Aptos" w:cs="Times New Roman"/>
          <w:sz w:val="20"/>
          <w:szCs w:val="20"/>
        </w:rPr>
        <w:t>(id);</w:t>
      </w:r>
    </w:p>
    <w:p w14:paraId="2EE4E71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1E821DC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w:t>
      </w:r>
      <w:proofErr w:type="spellStart"/>
      <w:proofErr w:type="gramStart"/>
      <w:r w:rsidRPr="00617A4A">
        <w:rPr>
          <w:rFonts w:ascii="Aptos" w:eastAsia="Times New Roman" w:hAnsi="Aptos" w:cs="Times New Roman"/>
          <w:sz w:val="20"/>
          <w:szCs w:val="20"/>
        </w:rPr>
        <w:t>finger.createModel</w:t>
      </w:r>
      <w:proofErr w:type="spellEnd"/>
      <w:proofErr w:type="gramEnd"/>
      <w:r w:rsidRPr="00617A4A">
        <w:rPr>
          <w:rFonts w:ascii="Aptos" w:eastAsia="Times New Roman" w:hAnsi="Aptos" w:cs="Times New Roman"/>
          <w:sz w:val="20"/>
          <w:szCs w:val="20"/>
        </w:rPr>
        <w:t>();</w:t>
      </w:r>
    </w:p>
    <w:p w14:paraId="00BDD6AE"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if (p == FINGERPRINT_OK) {</w:t>
      </w:r>
    </w:p>
    <w:p w14:paraId="0DE19433"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("Prints matched!");</w:t>
      </w:r>
    </w:p>
    <w:p w14:paraId="21FF2AD8"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if (p == FINGERPRINT_PACKETRECIEVEERR) {</w:t>
      </w:r>
    </w:p>
    <w:p w14:paraId="551B55EE"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("Communication error");</w:t>
      </w:r>
    </w:p>
    <w:p w14:paraId="14BC6929"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1B1B1606"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if (p == FINGERPRINT_ENROLLMISMATCH) {</w:t>
      </w:r>
    </w:p>
    <w:p w14:paraId="7928ACA2"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("Fingerprints did not match");</w:t>
      </w:r>
    </w:p>
    <w:p w14:paraId="2873B57E"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7A067950"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w:t>
      </w:r>
    </w:p>
    <w:p w14:paraId="6568EA6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("Unknown error");</w:t>
      </w:r>
    </w:p>
    <w:p w14:paraId="04F51A1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49F7497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2ECB056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3D9BBEE0"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lastRenderedPageBreak/>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 xml:space="preserve">("ID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(id);</w:t>
      </w:r>
    </w:p>
    <w:p w14:paraId="1AF66B86"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w:t>
      </w:r>
      <w:proofErr w:type="spellStart"/>
      <w:proofErr w:type="gramStart"/>
      <w:r w:rsidRPr="00617A4A">
        <w:rPr>
          <w:rFonts w:ascii="Aptos" w:eastAsia="Times New Roman" w:hAnsi="Aptos" w:cs="Times New Roman"/>
          <w:sz w:val="20"/>
          <w:szCs w:val="20"/>
        </w:rPr>
        <w:t>finger.storeModel</w:t>
      </w:r>
      <w:proofErr w:type="spellEnd"/>
      <w:proofErr w:type="gramEnd"/>
      <w:r w:rsidRPr="00617A4A">
        <w:rPr>
          <w:rFonts w:ascii="Aptos" w:eastAsia="Times New Roman" w:hAnsi="Aptos" w:cs="Times New Roman"/>
          <w:sz w:val="20"/>
          <w:szCs w:val="20"/>
        </w:rPr>
        <w:t>(id);</w:t>
      </w:r>
    </w:p>
    <w:p w14:paraId="7A87A67A"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if (p == FINGERPRINT_OK) {</w:t>
      </w:r>
    </w:p>
    <w:p w14:paraId="410A9C5E"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("Stored!");</w:t>
      </w:r>
    </w:p>
    <w:p w14:paraId="4F1D9A5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if (p == FINGERPRINT_PACKETRECIEVEERR) {</w:t>
      </w:r>
    </w:p>
    <w:p w14:paraId="3DB6CD6D"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("Communication error");</w:t>
      </w:r>
    </w:p>
    <w:p w14:paraId="28F3B5ED"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28970B1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if (p == FINGERPRINT_BADLOCATION) {</w:t>
      </w:r>
    </w:p>
    <w:p w14:paraId="4590F121"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("Could not store in that location");</w:t>
      </w:r>
    </w:p>
    <w:p w14:paraId="647F6A49"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071D508F"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if (p == FINGERPRINT_FLASHERR) {</w:t>
      </w:r>
    </w:p>
    <w:p w14:paraId="0AA82FDB"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("Error writing to flash");</w:t>
      </w:r>
    </w:p>
    <w:p w14:paraId="714096FC"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55ED24C0"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w:t>
      </w:r>
    </w:p>
    <w:p w14:paraId="05A7C67A"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("Unknown error");</w:t>
      </w:r>
    </w:p>
    <w:p w14:paraId="1075D8F1"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141045E2"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4F55A8A5"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p>
    <w:p w14:paraId="2433AEF7" w14:textId="77777777"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true;</w:t>
      </w:r>
    </w:p>
    <w:p w14:paraId="4E8AA600" w14:textId="6DCBF838" w:rsidR="00C23F49" w:rsidRPr="00617A4A" w:rsidRDefault="00C23F49" w:rsidP="00C23F49">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p w14:paraId="3768EAFC" w14:textId="77777777" w:rsidR="00617A4A" w:rsidRPr="00617A4A" w:rsidRDefault="00617A4A" w:rsidP="00C23F49">
      <w:pPr>
        <w:tabs>
          <w:tab w:val="left" w:pos="9090"/>
        </w:tabs>
        <w:spacing w:line="259" w:lineRule="auto"/>
        <w:jc w:val="left"/>
        <w:rPr>
          <w:rFonts w:ascii="Aptos" w:eastAsia="Times New Roman" w:hAnsi="Aptos" w:cs="Times New Roman"/>
          <w:sz w:val="20"/>
          <w:szCs w:val="20"/>
        </w:rPr>
      </w:pPr>
    </w:p>
    <w:p w14:paraId="0D4FFABC" w14:textId="7C295CB5" w:rsidR="00617A4A" w:rsidRPr="00617A4A" w:rsidRDefault="00617A4A" w:rsidP="00617A4A">
      <w:pPr>
        <w:tabs>
          <w:tab w:val="left" w:pos="9090"/>
        </w:tabs>
        <w:spacing w:line="259" w:lineRule="auto"/>
        <w:jc w:val="left"/>
        <w:rPr>
          <w:rFonts w:ascii="Aptos" w:eastAsia="Times New Roman" w:hAnsi="Aptos" w:cs="Times New Roman"/>
          <w:b/>
          <w:bCs/>
          <w:sz w:val="20"/>
          <w:szCs w:val="20"/>
        </w:rPr>
      </w:pPr>
      <w:r w:rsidRPr="00617A4A">
        <w:rPr>
          <w:rFonts w:ascii="Aptos" w:eastAsia="Times New Roman" w:hAnsi="Aptos" w:cs="Times New Roman"/>
          <w:b/>
          <w:bCs/>
          <w:sz w:val="20"/>
          <w:szCs w:val="20"/>
        </w:rPr>
        <w:t>2.door_</w:t>
      </w:r>
      <w:proofErr w:type="gramStart"/>
      <w:r w:rsidRPr="00617A4A">
        <w:rPr>
          <w:rFonts w:ascii="Aptos" w:eastAsia="Times New Roman" w:hAnsi="Aptos" w:cs="Times New Roman"/>
          <w:b/>
          <w:bCs/>
          <w:sz w:val="20"/>
          <w:szCs w:val="20"/>
        </w:rPr>
        <w:t>lock :</w:t>
      </w:r>
      <w:proofErr w:type="gramEnd"/>
    </w:p>
    <w:p w14:paraId="338C8DA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#include &lt;</w:t>
      </w:r>
      <w:proofErr w:type="spellStart"/>
      <w:r w:rsidRPr="00617A4A">
        <w:rPr>
          <w:rFonts w:ascii="Aptos" w:eastAsia="Times New Roman" w:hAnsi="Aptos" w:cs="Times New Roman"/>
          <w:sz w:val="20"/>
          <w:szCs w:val="20"/>
        </w:rPr>
        <w:t>Adafruit_Fingerprint.h</w:t>
      </w:r>
      <w:proofErr w:type="spellEnd"/>
      <w:r w:rsidRPr="00617A4A">
        <w:rPr>
          <w:rFonts w:ascii="Aptos" w:eastAsia="Times New Roman" w:hAnsi="Aptos" w:cs="Times New Roman"/>
          <w:sz w:val="20"/>
          <w:szCs w:val="20"/>
        </w:rPr>
        <w:t>&gt;</w:t>
      </w:r>
    </w:p>
    <w:p w14:paraId="32237E4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#include &lt;</w:t>
      </w:r>
      <w:proofErr w:type="spellStart"/>
      <w:r w:rsidRPr="00617A4A">
        <w:rPr>
          <w:rFonts w:ascii="Aptos" w:eastAsia="Times New Roman" w:hAnsi="Aptos" w:cs="Times New Roman"/>
          <w:sz w:val="20"/>
          <w:szCs w:val="20"/>
        </w:rPr>
        <w:t>HardwareSerial.h</w:t>
      </w:r>
      <w:proofErr w:type="spellEnd"/>
      <w:r w:rsidRPr="00617A4A">
        <w:rPr>
          <w:rFonts w:ascii="Aptos" w:eastAsia="Times New Roman" w:hAnsi="Aptos" w:cs="Times New Roman"/>
          <w:sz w:val="20"/>
          <w:szCs w:val="20"/>
        </w:rPr>
        <w:t>&gt;</w:t>
      </w:r>
    </w:p>
    <w:p w14:paraId="16B093F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int relay1=26; </w:t>
      </w:r>
    </w:p>
    <w:p w14:paraId="0F28E4E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proofErr w:type="spellStart"/>
      <w:r w:rsidRPr="00617A4A">
        <w:rPr>
          <w:rFonts w:ascii="Aptos" w:eastAsia="Times New Roman" w:hAnsi="Aptos" w:cs="Times New Roman"/>
          <w:sz w:val="20"/>
          <w:szCs w:val="20"/>
        </w:rPr>
        <w:t>Adafruit_Fingerprint</w:t>
      </w:r>
      <w:proofErr w:type="spellEnd"/>
      <w:r w:rsidRPr="00617A4A">
        <w:rPr>
          <w:rFonts w:ascii="Aptos" w:eastAsia="Times New Roman" w:hAnsi="Aptos" w:cs="Times New Roman"/>
          <w:sz w:val="20"/>
          <w:szCs w:val="20"/>
        </w:rPr>
        <w:t xml:space="preserve"> finger = </w:t>
      </w:r>
      <w:proofErr w:type="spellStart"/>
      <w:r w:rsidRPr="00617A4A">
        <w:rPr>
          <w:rFonts w:ascii="Aptos" w:eastAsia="Times New Roman" w:hAnsi="Aptos" w:cs="Times New Roman"/>
          <w:sz w:val="20"/>
          <w:szCs w:val="20"/>
        </w:rPr>
        <w:t>Adafruit_Fingerprint</w:t>
      </w:r>
      <w:proofErr w:type="spellEnd"/>
      <w:r w:rsidRPr="00617A4A">
        <w:rPr>
          <w:rFonts w:ascii="Aptos" w:eastAsia="Times New Roman" w:hAnsi="Aptos" w:cs="Times New Roman"/>
          <w:sz w:val="20"/>
          <w:szCs w:val="20"/>
        </w:rPr>
        <w:t xml:space="preserve">(&amp;Serial1); </w:t>
      </w:r>
    </w:p>
    <w:p w14:paraId="2EE1ABD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void </w:t>
      </w:r>
      <w:proofErr w:type="gramStart"/>
      <w:r w:rsidRPr="00617A4A">
        <w:rPr>
          <w:rFonts w:ascii="Aptos" w:eastAsia="Times New Roman" w:hAnsi="Aptos" w:cs="Times New Roman"/>
          <w:sz w:val="20"/>
          <w:szCs w:val="20"/>
        </w:rPr>
        <w:t>setup(</w:t>
      </w:r>
      <w:proofErr w:type="gramEnd"/>
      <w:r w:rsidRPr="00617A4A">
        <w:rPr>
          <w:rFonts w:ascii="Aptos" w:eastAsia="Times New Roman" w:hAnsi="Aptos" w:cs="Times New Roman"/>
          <w:sz w:val="20"/>
          <w:szCs w:val="20"/>
        </w:rPr>
        <w:t>)</w:t>
      </w:r>
    </w:p>
    <w:p w14:paraId="228AF72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p w14:paraId="48378F8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pinMode</w:t>
      </w:r>
      <w:proofErr w:type="spellEnd"/>
      <w:r w:rsidRPr="00617A4A">
        <w:rPr>
          <w:rFonts w:ascii="Aptos" w:eastAsia="Times New Roman" w:hAnsi="Aptos" w:cs="Times New Roman"/>
          <w:sz w:val="20"/>
          <w:szCs w:val="20"/>
        </w:rPr>
        <w:t>(relay</w:t>
      </w:r>
      <w:proofErr w:type="gramStart"/>
      <w:r w:rsidRPr="00617A4A">
        <w:rPr>
          <w:rFonts w:ascii="Aptos" w:eastAsia="Times New Roman" w:hAnsi="Aptos" w:cs="Times New Roman"/>
          <w:sz w:val="20"/>
          <w:szCs w:val="20"/>
        </w:rPr>
        <w:t>1,OUTPUT</w:t>
      </w:r>
      <w:proofErr w:type="gramEnd"/>
      <w:r w:rsidRPr="00617A4A">
        <w:rPr>
          <w:rFonts w:ascii="Aptos" w:eastAsia="Times New Roman" w:hAnsi="Aptos" w:cs="Times New Roman"/>
          <w:sz w:val="20"/>
          <w:szCs w:val="20"/>
        </w:rPr>
        <w:t>);</w:t>
      </w:r>
    </w:p>
    <w:p w14:paraId="1689B5B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3C0BE8A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proofErr w:type="gramStart"/>
      <w:r w:rsidRPr="00617A4A">
        <w:rPr>
          <w:rFonts w:ascii="Aptos" w:eastAsia="Times New Roman" w:hAnsi="Aptos" w:cs="Times New Roman"/>
          <w:sz w:val="20"/>
          <w:szCs w:val="20"/>
        </w:rPr>
        <w:t>digitalWrite</w:t>
      </w:r>
      <w:proofErr w:type="spellEnd"/>
      <w:r w:rsidRPr="00617A4A">
        <w:rPr>
          <w:rFonts w:ascii="Aptos" w:eastAsia="Times New Roman" w:hAnsi="Aptos" w:cs="Times New Roman"/>
          <w:sz w:val="20"/>
          <w:szCs w:val="20"/>
        </w:rPr>
        <w:t>(</w:t>
      </w:r>
      <w:proofErr w:type="gramEnd"/>
      <w:r w:rsidRPr="00617A4A">
        <w:rPr>
          <w:rFonts w:ascii="Aptos" w:eastAsia="Times New Roman" w:hAnsi="Aptos" w:cs="Times New Roman"/>
          <w:sz w:val="20"/>
          <w:szCs w:val="20"/>
        </w:rPr>
        <w:t>relay1, LOW);</w:t>
      </w:r>
    </w:p>
    <w:p w14:paraId="2FE8D54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lastRenderedPageBreak/>
        <w:t xml:space="preserve"> </w:t>
      </w:r>
    </w:p>
    <w:p w14:paraId="124A449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Serial.begin</w:t>
      </w:r>
      <w:proofErr w:type="spellEnd"/>
      <w:r w:rsidRPr="00617A4A">
        <w:rPr>
          <w:rFonts w:ascii="Aptos" w:eastAsia="Times New Roman" w:hAnsi="Aptos" w:cs="Times New Roman"/>
          <w:sz w:val="20"/>
          <w:szCs w:val="20"/>
        </w:rPr>
        <w:t>(9600);</w:t>
      </w:r>
    </w:p>
    <w:p w14:paraId="4635C86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while </w:t>
      </w:r>
      <w:proofErr w:type="gramStart"/>
      <w:r w:rsidRPr="00617A4A">
        <w:rPr>
          <w:rFonts w:ascii="Aptos" w:eastAsia="Times New Roman" w:hAnsi="Aptos" w:cs="Times New Roman"/>
          <w:sz w:val="20"/>
          <w:szCs w:val="20"/>
        </w:rPr>
        <w:t>(!Serial</w:t>
      </w:r>
      <w:proofErr w:type="gramEnd"/>
      <w:r w:rsidRPr="00617A4A">
        <w:rPr>
          <w:rFonts w:ascii="Aptos" w:eastAsia="Times New Roman" w:hAnsi="Aptos" w:cs="Times New Roman"/>
          <w:sz w:val="20"/>
          <w:szCs w:val="20"/>
        </w:rPr>
        <w:t>);  // For Yun/Leo/Micro/Zero/...</w:t>
      </w:r>
    </w:p>
    <w:p w14:paraId="185684DE"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gramStart"/>
      <w:r w:rsidRPr="00617A4A">
        <w:rPr>
          <w:rFonts w:ascii="Aptos" w:eastAsia="Times New Roman" w:hAnsi="Aptos" w:cs="Times New Roman"/>
          <w:sz w:val="20"/>
          <w:szCs w:val="20"/>
        </w:rPr>
        <w:t>delay(</w:t>
      </w:r>
      <w:proofErr w:type="gramEnd"/>
      <w:r w:rsidRPr="00617A4A">
        <w:rPr>
          <w:rFonts w:ascii="Aptos" w:eastAsia="Times New Roman" w:hAnsi="Aptos" w:cs="Times New Roman"/>
          <w:sz w:val="20"/>
          <w:szCs w:val="20"/>
        </w:rPr>
        <w:t>100);</w:t>
      </w:r>
    </w:p>
    <w:p w14:paraId="4A3403E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("\n\</w:t>
      </w:r>
      <w:proofErr w:type="spellStart"/>
      <w:r w:rsidRPr="00617A4A">
        <w:rPr>
          <w:rFonts w:ascii="Aptos" w:eastAsia="Times New Roman" w:hAnsi="Aptos" w:cs="Times New Roman"/>
          <w:sz w:val="20"/>
          <w:szCs w:val="20"/>
        </w:rPr>
        <w:t>nAdafruit</w:t>
      </w:r>
      <w:proofErr w:type="spellEnd"/>
      <w:r w:rsidRPr="00617A4A">
        <w:rPr>
          <w:rFonts w:ascii="Aptos" w:eastAsia="Times New Roman" w:hAnsi="Aptos" w:cs="Times New Roman"/>
          <w:sz w:val="20"/>
          <w:szCs w:val="20"/>
        </w:rPr>
        <w:t xml:space="preserve"> finger detect test");</w:t>
      </w:r>
    </w:p>
    <w:p w14:paraId="4885904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46FDB15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set the data rate for the sensor serial port</w:t>
      </w:r>
    </w:p>
    <w:p w14:paraId="0D89288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proofErr w:type="gramStart"/>
      <w:r w:rsidRPr="00617A4A">
        <w:rPr>
          <w:rFonts w:ascii="Aptos" w:eastAsia="Times New Roman" w:hAnsi="Aptos" w:cs="Times New Roman"/>
          <w:sz w:val="20"/>
          <w:szCs w:val="20"/>
        </w:rPr>
        <w:t>finger.begin</w:t>
      </w:r>
      <w:proofErr w:type="spellEnd"/>
      <w:proofErr w:type="gramEnd"/>
      <w:r w:rsidRPr="00617A4A">
        <w:rPr>
          <w:rFonts w:ascii="Aptos" w:eastAsia="Times New Roman" w:hAnsi="Aptos" w:cs="Times New Roman"/>
          <w:sz w:val="20"/>
          <w:szCs w:val="20"/>
        </w:rPr>
        <w:t>(57600);</w:t>
      </w:r>
    </w:p>
    <w:p w14:paraId="61E3A4C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gramStart"/>
      <w:r w:rsidRPr="00617A4A">
        <w:rPr>
          <w:rFonts w:ascii="Aptos" w:eastAsia="Times New Roman" w:hAnsi="Aptos" w:cs="Times New Roman"/>
          <w:sz w:val="20"/>
          <w:szCs w:val="20"/>
        </w:rPr>
        <w:t>delay(</w:t>
      </w:r>
      <w:proofErr w:type="gramEnd"/>
      <w:r w:rsidRPr="00617A4A">
        <w:rPr>
          <w:rFonts w:ascii="Aptos" w:eastAsia="Times New Roman" w:hAnsi="Aptos" w:cs="Times New Roman"/>
          <w:sz w:val="20"/>
          <w:szCs w:val="20"/>
        </w:rPr>
        <w:t>5);</w:t>
      </w:r>
    </w:p>
    <w:p w14:paraId="7535E7F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if (</w:t>
      </w:r>
      <w:proofErr w:type="spellStart"/>
      <w:proofErr w:type="gramStart"/>
      <w:r w:rsidRPr="00617A4A">
        <w:rPr>
          <w:rFonts w:ascii="Aptos" w:eastAsia="Times New Roman" w:hAnsi="Aptos" w:cs="Times New Roman"/>
          <w:sz w:val="20"/>
          <w:szCs w:val="20"/>
        </w:rPr>
        <w:t>finger.verifyPassword</w:t>
      </w:r>
      <w:proofErr w:type="spellEnd"/>
      <w:proofErr w:type="gramEnd"/>
      <w:r w:rsidRPr="00617A4A">
        <w:rPr>
          <w:rFonts w:ascii="Aptos" w:eastAsia="Times New Roman" w:hAnsi="Aptos" w:cs="Times New Roman"/>
          <w:sz w:val="20"/>
          <w:szCs w:val="20"/>
        </w:rPr>
        <w:t>()) {</w:t>
      </w:r>
    </w:p>
    <w:p w14:paraId="3011085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("Found fingerprint sensor!");</w:t>
      </w:r>
    </w:p>
    <w:p w14:paraId="18798CCF"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w:t>
      </w:r>
    </w:p>
    <w:p w14:paraId="0A1B923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("Did not find fingerprint sensor :(");</w:t>
      </w:r>
    </w:p>
    <w:p w14:paraId="5EC4A6C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while (1) </w:t>
      </w:r>
      <w:proofErr w:type="gramStart"/>
      <w:r w:rsidRPr="00617A4A">
        <w:rPr>
          <w:rFonts w:ascii="Aptos" w:eastAsia="Times New Roman" w:hAnsi="Aptos" w:cs="Times New Roman"/>
          <w:sz w:val="20"/>
          <w:szCs w:val="20"/>
        </w:rPr>
        <w:t>{ delay</w:t>
      </w:r>
      <w:proofErr w:type="gramEnd"/>
      <w:r w:rsidRPr="00617A4A">
        <w:rPr>
          <w:rFonts w:ascii="Aptos" w:eastAsia="Times New Roman" w:hAnsi="Aptos" w:cs="Times New Roman"/>
          <w:sz w:val="20"/>
          <w:szCs w:val="20"/>
        </w:rPr>
        <w:t>(1); }</w:t>
      </w:r>
    </w:p>
    <w:p w14:paraId="393F5B5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4E9EF44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430E87C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"Reading sensor parameters"));</w:t>
      </w:r>
    </w:p>
    <w:p w14:paraId="1F7B054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proofErr w:type="gramStart"/>
      <w:r w:rsidRPr="00617A4A">
        <w:rPr>
          <w:rFonts w:ascii="Aptos" w:eastAsia="Times New Roman" w:hAnsi="Aptos" w:cs="Times New Roman"/>
          <w:sz w:val="20"/>
          <w:szCs w:val="20"/>
        </w:rPr>
        <w:t>finger.getParameters</w:t>
      </w:r>
      <w:proofErr w:type="spellEnd"/>
      <w:proofErr w:type="gramEnd"/>
      <w:r w:rsidRPr="00617A4A">
        <w:rPr>
          <w:rFonts w:ascii="Aptos" w:eastAsia="Times New Roman" w:hAnsi="Aptos" w:cs="Times New Roman"/>
          <w:sz w:val="20"/>
          <w:szCs w:val="20"/>
        </w:rPr>
        <w:t>();</w:t>
      </w:r>
    </w:p>
    <w:p w14:paraId="4D85580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"Status: 0x"));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finger.status_reg</w:t>
      </w:r>
      <w:proofErr w:type="spellEnd"/>
      <w:r w:rsidRPr="00617A4A">
        <w:rPr>
          <w:rFonts w:ascii="Aptos" w:eastAsia="Times New Roman" w:hAnsi="Aptos" w:cs="Times New Roman"/>
          <w:sz w:val="20"/>
          <w:szCs w:val="20"/>
        </w:rPr>
        <w:t>, HEX);</w:t>
      </w:r>
    </w:p>
    <w:p w14:paraId="0F8F782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"Sys ID: 0x"));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finger.system_id</w:t>
      </w:r>
      <w:proofErr w:type="spellEnd"/>
      <w:r w:rsidRPr="00617A4A">
        <w:rPr>
          <w:rFonts w:ascii="Aptos" w:eastAsia="Times New Roman" w:hAnsi="Aptos" w:cs="Times New Roman"/>
          <w:sz w:val="20"/>
          <w:szCs w:val="20"/>
        </w:rPr>
        <w:t>, HEX);</w:t>
      </w:r>
    </w:p>
    <w:p w14:paraId="0E009DE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"Capacity: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finger.capacity</w:t>
      </w:r>
      <w:proofErr w:type="spellEnd"/>
      <w:r w:rsidRPr="00617A4A">
        <w:rPr>
          <w:rFonts w:ascii="Aptos" w:eastAsia="Times New Roman" w:hAnsi="Aptos" w:cs="Times New Roman"/>
          <w:sz w:val="20"/>
          <w:szCs w:val="20"/>
        </w:rPr>
        <w:t>);</w:t>
      </w:r>
    </w:p>
    <w:p w14:paraId="48B6497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"Security level: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finger.security_level</w:t>
      </w:r>
      <w:proofErr w:type="spellEnd"/>
      <w:r w:rsidRPr="00617A4A">
        <w:rPr>
          <w:rFonts w:ascii="Aptos" w:eastAsia="Times New Roman" w:hAnsi="Aptos" w:cs="Times New Roman"/>
          <w:sz w:val="20"/>
          <w:szCs w:val="20"/>
        </w:rPr>
        <w:t>);</w:t>
      </w:r>
    </w:p>
    <w:p w14:paraId="142D039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"Device address: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finger.device_addr</w:t>
      </w:r>
      <w:proofErr w:type="spellEnd"/>
      <w:r w:rsidRPr="00617A4A">
        <w:rPr>
          <w:rFonts w:ascii="Aptos" w:eastAsia="Times New Roman" w:hAnsi="Aptos" w:cs="Times New Roman"/>
          <w:sz w:val="20"/>
          <w:szCs w:val="20"/>
        </w:rPr>
        <w:t>, HEX);</w:t>
      </w:r>
    </w:p>
    <w:p w14:paraId="1DEF9BE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"Packet </w:t>
      </w:r>
      <w:proofErr w:type="spellStart"/>
      <w:r w:rsidRPr="00617A4A">
        <w:rPr>
          <w:rFonts w:ascii="Aptos" w:eastAsia="Times New Roman" w:hAnsi="Aptos" w:cs="Times New Roman"/>
          <w:sz w:val="20"/>
          <w:szCs w:val="20"/>
        </w:rPr>
        <w:t>len</w:t>
      </w:r>
      <w:proofErr w:type="spellEnd"/>
      <w:r w:rsidRPr="00617A4A">
        <w:rPr>
          <w:rFonts w:ascii="Aptos" w:eastAsia="Times New Roman" w:hAnsi="Aptos" w:cs="Times New Roman"/>
          <w:sz w:val="20"/>
          <w:szCs w:val="20"/>
        </w:rPr>
        <w:t xml:space="preserve">: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finger.packet_len</w:t>
      </w:r>
      <w:proofErr w:type="spellEnd"/>
      <w:r w:rsidRPr="00617A4A">
        <w:rPr>
          <w:rFonts w:ascii="Aptos" w:eastAsia="Times New Roman" w:hAnsi="Aptos" w:cs="Times New Roman"/>
          <w:sz w:val="20"/>
          <w:szCs w:val="20"/>
        </w:rPr>
        <w:t>);</w:t>
      </w:r>
    </w:p>
    <w:p w14:paraId="0C3C19C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gramStart"/>
      <w:r w:rsidRPr="00617A4A">
        <w:rPr>
          <w:rFonts w:ascii="Aptos" w:eastAsia="Times New Roman" w:hAnsi="Aptos" w:cs="Times New Roman"/>
          <w:sz w:val="20"/>
          <w:szCs w:val="20"/>
        </w:rPr>
        <w:t>F(</w:t>
      </w:r>
      <w:proofErr w:type="gramEnd"/>
      <w:r w:rsidRPr="00617A4A">
        <w:rPr>
          <w:rFonts w:ascii="Aptos" w:eastAsia="Times New Roman" w:hAnsi="Aptos" w:cs="Times New Roman"/>
          <w:sz w:val="20"/>
          <w:szCs w:val="20"/>
        </w:rPr>
        <w:t xml:space="preserve">"Baud rate: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r w:rsidRPr="00617A4A">
        <w:rPr>
          <w:rFonts w:ascii="Aptos" w:eastAsia="Times New Roman" w:hAnsi="Aptos" w:cs="Times New Roman"/>
          <w:sz w:val="20"/>
          <w:szCs w:val="20"/>
        </w:rPr>
        <w:t>finger.baud_rate</w:t>
      </w:r>
      <w:proofErr w:type="spellEnd"/>
      <w:r w:rsidRPr="00617A4A">
        <w:rPr>
          <w:rFonts w:ascii="Aptos" w:eastAsia="Times New Roman" w:hAnsi="Aptos" w:cs="Times New Roman"/>
          <w:sz w:val="20"/>
          <w:szCs w:val="20"/>
        </w:rPr>
        <w:t>);</w:t>
      </w:r>
    </w:p>
    <w:p w14:paraId="78B49CC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43EEBFA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proofErr w:type="gramStart"/>
      <w:r w:rsidRPr="00617A4A">
        <w:rPr>
          <w:rFonts w:ascii="Aptos" w:eastAsia="Times New Roman" w:hAnsi="Aptos" w:cs="Times New Roman"/>
          <w:sz w:val="20"/>
          <w:szCs w:val="20"/>
        </w:rPr>
        <w:t>finger.getTemplateCount</w:t>
      </w:r>
      <w:proofErr w:type="spellEnd"/>
      <w:proofErr w:type="gramEnd"/>
      <w:r w:rsidRPr="00617A4A">
        <w:rPr>
          <w:rFonts w:ascii="Aptos" w:eastAsia="Times New Roman" w:hAnsi="Aptos" w:cs="Times New Roman"/>
          <w:sz w:val="20"/>
          <w:szCs w:val="20"/>
        </w:rPr>
        <w:t>();</w:t>
      </w:r>
    </w:p>
    <w:p w14:paraId="393B493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32741A1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if (</w:t>
      </w:r>
      <w:proofErr w:type="spellStart"/>
      <w:proofErr w:type="gramStart"/>
      <w:r w:rsidRPr="00617A4A">
        <w:rPr>
          <w:rFonts w:ascii="Aptos" w:eastAsia="Times New Roman" w:hAnsi="Aptos" w:cs="Times New Roman"/>
          <w:sz w:val="20"/>
          <w:szCs w:val="20"/>
        </w:rPr>
        <w:t>finger.templateCount</w:t>
      </w:r>
      <w:proofErr w:type="spellEnd"/>
      <w:proofErr w:type="gramEnd"/>
      <w:r w:rsidRPr="00617A4A">
        <w:rPr>
          <w:rFonts w:ascii="Aptos" w:eastAsia="Times New Roman" w:hAnsi="Aptos" w:cs="Times New Roman"/>
          <w:sz w:val="20"/>
          <w:szCs w:val="20"/>
        </w:rPr>
        <w:t xml:space="preserve"> == 0) {</w:t>
      </w:r>
    </w:p>
    <w:p w14:paraId="2B18F7A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("Sensor doesn't contain any fingerprint data. Please run the 'enroll' example.");</w:t>
      </w:r>
    </w:p>
    <w:p w14:paraId="77E0EC8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0ADFA9E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lastRenderedPageBreak/>
        <w:t xml:space="preserve">  else {</w:t>
      </w:r>
    </w:p>
    <w:p w14:paraId="4184C95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("Waiting for valid finger...");</w:t>
      </w:r>
    </w:p>
    <w:p w14:paraId="1E2C2B8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 xml:space="preserve">("Sensor contains ");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spellStart"/>
      <w:proofErr w:type="gramStart"/>
      <w:r w:rsidRPr="00617A4A">
        <w:rPr>
          <w:rFonts w:ascii="Aptos" w:eastAsia="Times New Roman" w:hAnsi="Aptos" w:cs="Times New Roman"/>
          <w:sz w:val="20"/>
          <w:szCs w:val="20"/>
        </w:rPr>
        <w:t>finger.templateCount</w:t>
      </w:r>
      <w:proofErr w:type="spellEnd"/>
      <w:proofErr w:type="gramEnd"/>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 templates");</w:t>
      </w:r>
    </w:p>
    <w:p w14:paraId="1F8F951E"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6258720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p w14:paraId="761B06A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05DB108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void </w:t>
      </w:r>
      <w:proofErr w:type="gramStart"/>
      <w:r w:rsidRPr="00617A4A">
        <w:rPr>
          <w:rFonts w:ascii="Aptos" w:eastAsia="Times New Roman" w:hAnsi="Aptos" w:cs="Times New Roman"/>
          <w:sz w:val="20"/>
          <w:szCs w:val="20"/>
        </w:rPr>
        <w:t>loop(</w:t>
      </w:r>
      <w:proofErr w:type="gramEnd"/>
      <w:r w:rsidRPr="00617A4A">
        <w:rPr>
          <w:rFonts w:ascii="Aptos" w:eastAsia="Times New Roman" w:hAnsi="Aptos" w:cs="Times New Roman"/>
          <w:sz w:val="20"/>
          <w:szCs w:val="20"/>
        </w:rPr>
        <w:t>)                     // run over and over again</w:t>
      </w:r>
    </w:p>
    <w:p w14:paraId="4015FF8F"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p w14:paraId="26F9D5B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proofErr w:type="gramStart"/>
      <w:r w:rsidRPr="00617A4A">
        <w:rPr>
          <w:rFonts w:ascii="Aptos" w:eastAsia="Times New Roman" w:hAnsi="Aptos" w:cs="Times New Roman"/>
          <w:sz w:val="20"/>
          <w:szCs w:val="20"/>
        </w:rPr>
        <w:t>getFingerprintID</w:t>
      </w:r>
      <w:proofErr w:type="spellEnd"/>
      <w:r w:rsidRPr="00617A4A">
        <w:rPr>
          <w:rFonts w:ascii="Aptos" w:eastAsia="Times New Roman" w:hAnsi="Aptos" w:cs="Times New Roman"/>
          <w:sz w:val="20"/>
          <w:szCs w:val="20"/>
        </w:rPr>
        <w:t>(</w:t>
      </w:r>
      <w:proofErr w:type="gramEnd"/>
      <w:r w:rsidRPr="00617A4A">
        <w:rPr>
          <w:rFonts w:ascii="Aptos" w:eastAsia="Times New Roman" w:hAnsi="Aptos" w:cs="Times New Roman"/>
          <w:sz w:val="20"/>
          <w:szCs w:val="20"/>
        </w:rPr>
        <w:t>);</w:t>
      </w:r>
    </w:p>
    <w:p w14:paraId="59895D6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gramStart"/>
      <w:r w:rsidRPr="00617A4A">
        <w:rPr>
          <w:rFonts w:ascii="Aptos" w:eastAsia="Times New Roman" w:hAnsi="Aptos" w:cs="Times New Roman"/>
          <w:sz w:val="20"/>
          <w:szCs w:val="20"/>
        </w:rPr>
        <w:t>delay(</w:t>
      </w:r>
      <w:proofErr w:type="gramEnd"/>
      <w:r w:rsidRPr="00617A4A">
        <w:rPr>
          <w:rFonts w:ascii="Aptos" w:eastAsia="Times New Roman" w:hAnsi="Aptos" w:cs="Times New Roman"/>
          <w:sz w:val="20"/>
          <w:szCs w:val="20"/>
        </w:rPr>
        <w:t xml:space="preserve">50);            //don't </w:t>
      </w:r>
      <w:proofErr w:type="spellStart"/>
      <w:r w:rsidRPr="00617A4A">
        <w:rPr>
          <w:rFonts w:ascii="Aptos" w:eastAsia="Times New Roman" w:hAnsi="Aptos" w:cs="Times New Roman"/>
          <w:sz w:val="20"/>
          <w:szCs w:val="20"/>
        </w:rPr>
        <w:t>ned</w:t>
      </w:r>
      <w:proofErr w:type="spellEnd"/>
      <w:r w:rsidRPr="00617A4A">
        <w:rPr>
          <w:rFonts w:ascii="Aptos" w:eastAsia="Times New Roman" w:hAnsi="Aptos" w:cs="Times New Roman"/>
          <w:sz w:val="20"/>
          <w:szCs w:val="20"/>
        </w:rPr>
        <w:t xml:space="preserve"> to run this at full speed.</w:t>
      </w:r>
    </w:p>
    <w:p w14:paraId="05D0CC3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p w14:paraId="3636989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6787DCE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uint8_t </w:t>
      </w:r>
      <w:proofErr w:type="spellStart"/>
      <w:proofErr w:type="gramStart"/>
      <w:r w:rsidRPr="00617A4A">
        <w:rPr>
          <w:rFonts w:ascii="Aptos" w:eastAsia="Times New Roman" w:hAnsi="Aptos" w:cs="Times New Roman"/>
          <w:sz w:val="20"/>
          <w:szCs w:val="20"/>
        </w:rPr>
        <w:t>getFingerprintID</w:t>
      </w:r>
      <w:proofErr w:type="spellEnd"/>
      <w:r w:rsidRPr="00617A4A">
        <w:rPr>
          <w:rFonts w:ascii="Aptos" w:eastAsia="Times New Roman" w:hAnsi="Aptos" w:cs="Times New Roman"/>
          <w:sz w:val="20"/>
          <w:szCs w:val="20"/>
        </w:rPr>
        <w:t>(</w:t>
      </w:r>
      <w:proofErr w:type="gramEnd"/>
      <w:r w:rsidRPr="00617A4A">
        <w:rPr>
          <w:rFonts w:ascii="Aptos" w:eastAsia="Times New Roman" w:hAnsi="Aptos" w:cs="Times New Roman"/>
          <w:sz w:val="20"/>
          <w:szCs w:val="20"/>
        </w:rPr>
        <w:t>) {</w:t>
      </w:r>
    </w:p>
    <w:p w14:paraId="6233394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uint8_t p = </w:t>
      </w:r>
      <w:proofErr w:type="spellStart"/>
      <w:proofErr w:type="gramStart"/>
      <w:r w:rsidRPr="00617A4A">
        <w:rPr>
          <w:rFonts w:ascii="Aptos" w:eastAsia="Times New Roman" w:hAnsi="Aptos" w:cs="Times New Roman"/>
          <w:sz w:val="20"/>
          <w:szCs w:val="20"/>
        </w:rPr>
        <w:t>finger.getImage</w:t>
      </w:r>
      <w:proofErr w:type="spellEnd"/>
      <w:proofErr w:type="gramEnd"/>
      <w:r w:rsidRPr="00617A4A">
        <w:rPr>
          <w:rFonts w:ascii="Aptos" w:eastAsia="Times New Roman" w:hAnsi="Aptos" w:cs="Times New Roman"/>
          <w:sz w:val="20"/>
          <w:szCs w:val="20"/>
        </w:rPr>
        <w:t>();</w:t>
      </w:r>
    </w:p>
    <w:p w14:paraId="622A2A9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switch (p) {</w:t>
      </w:r>
    </w:p>
    <w:p w14:paraId="06AFF69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FINGERPRINT_OK:</w:t>
      </w:r>
    </w:p>
    <w:p w14:paraId="2793A04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("Image taken");</w:t>
      </w:r>
    </w:p>
    <w:p w14:paraId="657877B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5995A2F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FINGERPRINT_NOFINGER:</w:t>
      </w:r>
    </w:p>
    <w:p w14:paraId="5C999E6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("No finger detected");</w:t>
      </w:r>
    </w:p>
    <w:p w14:paraId="0C5E592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proofErr w:type="gramStart"/>
      <w:r w:rsidRPr="00617A4A">
        <w:rPr>
          <w:rFonts w:ascii="Aptos" w:eastAsia="Times New Roman" w:hAnsi="Aptos" w:cs="Times New Roman"/>
          <w:sz w:val="20"/>
          <w:szCs w:val="20"/>
        </w:rPr>
        <w:t>finger.LEDcontrol</w:t>
      </w:r>
      <w:proofErr w:type="spellEnd"/>
      <w:proofErr w:type="gramEnd"/>
      <w:r w:rsidRPr="00617A4A">
        <w:rPr>
          <w:rFonts w:ascii="Aptos" w:eastAsia="Times New Roman" w:hAnsi="Aptos" w:cs="Times New Roman"/>
          <w:sz w:val="20"/>
          <w:szCs w:val="20"/>
        </w:rPr>
        <w:t>(FINGERPRINT_LED_OFF, 0, FINGERPRINT_LED_BLUE);</w:t>
      </w:r>
    </w:p>
    <w:p w14:paraId="1A8F7D3F"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proofErr w:type="gramStart"/>
      <w:r w:rsidRPr="00617A4A">
        <w:rPr>
          <w:rFonts w:ascii="Aptos" w:eastAsia="Times New Roman" w:hAnsi="Aptos" w:cs="Times New Roman"/>
          <w:sz w:val="20"/>
          <w:szCs w:val="20"/>
        </w:rPr>
        <w:t>finger.LEDcontrol</w:t>
      </w:r>
      <w:proofErr w:type="spellEnd"/>
      <w:proofErr w:type="gramEnd"/>
      <w:r w:rsidRPr="00617A4A">
        <w:rPr>
          <w:rFonts w:ascii="Aptos" w:eastAsia="Times New Roman" w:hAnsi="Aptos" w:cs="Times New Roman"/>
          <w:sz w:val="20"/>
          <w:szCs w:val="20"/>
        </w:rPr>
        <w:t>(FINGERPRINT_LED_OFF, 0, FINGERPRINT_LED_RED);</w:t>
      </w:r>
    </w:p>
    <w:p w14:paraId="0DC49D5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4AD43EE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FINGERPRINT_PACKETRECIEVEERR:</w:t>
      </w:r>
    </w:p>
    <w:p w14:paraId="4B7E4E9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("Communication error");</w:t>
      </w:r>
    </w:p>
    <w:p w14:paraId="479A619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089F543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FINGERPRINT_IMAGEFAIL:</w:t>
      </w:r>
    </w:p>
    <w:p w14:paraId="636ECB2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("Imaging error");</w:t>
      </w:r>
    </w:p>
    <w:p w14:paraId="2C75473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2A3A59A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default:</w:t>
      </w:r>
    </w:p>
    <w:p w14:paraId="1B8E56D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("Unknown error");</w:t>
      </w:r>
    </w:p>
    <w:p w14:paraId="3EA6B45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lastRenderedPageBreak/>
        <w:t xml:space="preserve">      return p;</w:t>
      </w:r>
    </w:p>
    <w:p w14:paraId="1C619B4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678F415E"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7DCBAB0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OK success!</w:t>
      </w:r>
    </w:p>
    <w:p w14:paraId="096D43B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3FCBE6C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w:t>
      </w:r>
      <w:proofErr w:type="gramStart"/>
      <w:r w:rsidRPr="00617A4A">
        <w:rPr>
          <w:rFonts w:ascii="Aptos" w:eastAsia="Times New Roman" w:hAnsi="Aptos" w:cs="Times New Roman"/>
          <w:sz w:val="20"/>
          <w:szCs w:val="20"/>
        </w:rPr>
        <w:t>finger.image</w:t>
      </w:r>
      <w:proofErr w:type="gramEnd"/>
      <w:r w:rsidRPr="00617A4A">
        <w:rPr>
          <w:rFonts w:ascii="Aptos" w:eastAsia="Times New Roman" w:hAnsi="Aptos" w:cs="Times New Roman"/>
          <w:sz w:val="20"/>
          <w:szCs w:val="20"/>
        </w:rPr>
        <w:t>2Tz();</w:t>
      </w:r>
    </w:p>
    <w:p w14:paraId="0C6025B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switch (p) {</w:t>
      </w:r>
    </w:p>
    <w:p w14:paraId="5F93F91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FINGERPRINT_OK:</w:t>
      </w:r>
    </w:p>
    <w:p w14:paraId="4AC864E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("Image converted");</w:t>
      </w:r>
    </w:p>
    <w:p w14:paraId="04D4324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break;</w:t>
      </w:r>
    </w:p>
    <w:p w14:paraId="5B98F23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FINGERPRINT_IMAGEMESS:</w:t>
      </w:r>
    </w:p>
    <w:p w14:paraId="15919CA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("Image too messy");</w:t>
      </w:r>
    </w:p>
    <w:p w14:paraId="0E325BC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3CF796DE"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FINGERPRINT_PACKETRECIEVEERR:</w:t>
      </w:r>
    </w:p>
    <w:p w14:paraId="0163979F"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("Communication error");</w:t>
      </w:r>
    </w:p>
    <w:p w14:paraId="64BC617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29F4D12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FINGERPRINT_FEATUREFAIL:</w:t>
      </w:r>
    </w:p>
    <w:p w14:paraId="3007A05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("Could not find fingerprint features");</w:t>
      </w:r>
    </w:p>
    <w:p w14:paraId="2F9E78F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6D93ED1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case FINGERPRINT_INVALIDIMAGE:</w:t>
      </w:r>
    </w:p>
    <w:p w14:paraId="5EFB056F"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("Could not find fingerprint features");</w:t>
      </w:r>
    </w:p>
    <w:p w14:paraId="5F0C663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79B92AB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default:</w:t>
      </w:r>
    </w:p>
    <w:p w14:paraId="4FA94C5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("Unknown error");</w:t>
      </w:r>
    </w:p>
    <w:p w14:paraId="2CE2313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7C87111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64A7F18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19E9B53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OK converted!</w:t>
      </w:r>
    </w:p>
    <w:p w14:paraId="35D9CB6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w:t>
      </w:r>
      <w:proofErr w:type="spellStart"/>
      <w:proofErr w:type="gramStart"/>
      <w:r w:rsidRPr="00617A4A">
        <w:rPr>
          <w:rFonts w:ascii="Aptos" w:eastAsia="Times New Roman" w:hAnsi="Aptos" w:cs="Times New Roman"/>
          <w:sz w:val="20"/>
          <w:szCs w:val="20"/>
        </w:rPr>
        <w:t>finger.fingerSearch</w:t>
      </w:r>
      <w:proofErr w:type="spellEnd"/>
      <w:proofErr w:type="gramEnd"/>
      <w:r w:rsidRPr="00617A4A">
        <w:rPr>
          <w:rFonts w:ascii="Aptos" w:eastAsia="Times New Roman" w:hAnsi="Aptos" w:cs="Times New Roman"/>
          <w:sz w:val="20"/>
          <w:szCs w:val="20"/>
        </w:rPr>
        <w:t>();</w:t>
      </w:r>
    </w:p>
    <w:p w14:paraId="7F5D391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if (p == FINGERPRINT_OK) {</w:t>
      </w:r>
    </w:p>
    <w:p w14:paraId="3664C95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("Found a print match!");</w:t>
      </w:r>
    </w:p>
    <w:p w14:paraId="538C738E"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lastRenderedPageBreak/>
        <w:t xml:space="preserve">    </w:t>
      </w:r>
      <w:proofErr w:type="spellStart"/>
      <w:proofErr w:type="gramStart"/>
      <w:r w:rsidRPr="00617A4A">
        <w:rPr>
          <w:rFonts w:ascii="Aptos" w:eastAsia="Times New Roman" w:hAnsi="Aptos" w:cs="Times New Roman"/>
          <w:sz w:val="20"/>
          <w:szCs w:val="20"/>
        </w:rPr>
        <w:t>finger.LEDcontrol</w:t>
      </w:r>
      <w:proofErr w:type="spellEnd"/>
      <w:proofErr w:type="gramEnd"/>
      <w:r w:rsidRPr="00617A4A">
        <w:rPr>
          <w:rFonts w:ascii="Aptos" w:eastAsia="Times New Roman" w:hAnsi="Aptos" w:cs="Times New Roman"/>
          <w:sz w:val="20"/>
          <w:szCs w:val="20"/>
        </w:rPr>
        <w:t>(FINGERPRINT_LED_FLASHING, 25, FINGERPRINT_LED_PURPLE, 10);</w:t>
      </w:r>
    </w:p>
    <w:p w14:paraId="4E39F8D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gramStart"/>
      <w:r w:rsidRPr="00617A4A">
        <w:rPr>
          <w:rFonts w:ascii="Aptos" w:eastAsia="Times New Roman" w:hAnsi="Aptos" w:cs="Times New Roman"/>
          <w:sz w:val="20"/>
          <w:szCs w:val="20"/>
        </w:rPr>
        <w:t>delay(</w:t>
      </w:r>
      <w:proofErr w:type="gramEnd"/>
      <w:r w:rsidRPr="00617A4A">
        <w:rPr>
          <w:rFonts w:ascii="Aptos" w:eastAsia="Times New Roman" w:hAnsi="Aptos" w:cs="Times New Roman"/>
          <w:sz w:val="20"/>
          <w:szCs w:val="20"/>
        </w:rPr>
        <w:t>1000);</w:t>
      </w:r>
    </w:p>
    <w:p w14:paraId="210BF2F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6274198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if(</w:t>
      </w:r>
      <w:proofErr w:type="spellStart"/>
      <w:proofErr w:type="gramStart"/>
      <w:r w:rsidRPr="00617A4A">
        <w:rPr>
          <w:rFonts w:ascii="Aptos" w:eastAsia="Times New Roman" w:hAnsi="Aptos" w:cs="Times New Roman"/>
          <w:sz w:val="20"/>
          <w:szCs w:val="20"/>
        </w:rPr>
        <w:t>finger.fingerID</w:t>
      </w:r>
      <w:proofErr w:type="spellEnd"/>
      <w:proofErr w:type="gramEnd"/>
      <w:r w:rsidRPr="00617A4A">
        <w:rPr>
          <w:rFonts w:ascii="Aptos" w:eastAsia="Times New Roman" w:hAnsi="Aptos" w:cs="Times New Roman"/>
          <w:sz w:val="20"/>
          <w:szCs w:val="20"/>
        </w:rPr>
        <w:t>==1)</w:t>
      </w:r>
    </w:p>
    <w:p w14:paraId="1B038A2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71D7287E"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digitalWrite</w:t>
      </w:r>
      <w:proofErr w:type="spellEnd"/>
      <w:r w:rsidRPr="00617A4A">
        <w:rPr>
          <w:rFonts w:ascii="Aptos" w:eastAsia="Times New Roman" w:hAnsi="Aptos" w:cs="Times New Roman"/>
          <w:sz w:val="20"/>
          <w:szCs w:val="20"/>
        </w:rPr>
        <w:t>(relay</w:t>
      </w:r>
      <w:proofErr w:type="gramStart"/>
      <w:r w:rsidRPr="00617A4A">
        <w:rPr>
          <w:rFonts w:ascii="Aptos" w:eastAsia="Times New Roman" w:hAnsi="Aptos" w:cs="Times New Roman"/>
          <w:sz w:val="20"/>
          <w:szCs w:val="20"/>
        </w:rPr>
        <w:t>1,HIGH</w:t>
      </w:r>
      <w:proofErr w:type="gramEnd"/>
      <w:r w:rsidRPr="00617A4A">
        <w:rPr>
          <w:rFonts w:ascii="Aptos" w:eastAsia="Times New Roman" w:hAnsi="Aptos" w:cs="Times New Roman"/>
          <w:sz w:val="20"/>
          <w:szCs w:val="20"/>
        </w:rPr>
        <w:t>);</w:t>
      </w:r>
    </w:p>
    <w:p w14:paraId="66396A6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gramStart"/>
      <w:r w:rsidRPr="00617A4A">
        <w:rPr>
          <w:rFonts w:ascii="Aptos" w:eastAsia="Times New Roman" w:hAnsi="Aptos" w:cs="Times New Roman"/>
          <w:sz w:val="20"/>
          <w:szCs w:val="20"/>
        </w:rPr>
        <w:t>delay(</w:t>
      </w:r>
      <w:proofErr w:type="gramEnd"/>
      <w:r w:rsidRPr="00617A4A">
        <w:rPr>
          <w:rFonts w:ascii="Aptos" w:eastAsia="Times New Roman" w:hAnsi="Aptos" w:cs="Times New Roman"/>
          <w:sz w:val="20"/>
          <w:szCs w:val="20"/>
        </w:rPr>
        <w:t>3000);</w:t>
      </w:r>
    </w:p>
    <w:p w14:paraId="43B4ACC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digitalWrite</w:t>
      </w:r>
      <w:proofErr w:type="spellEnd"/>
      <w:r w:rsidRPr="00617A4A">
        <w:rPr>
          <w:rFonts w:ascii="Aptos" w:eastAsia="Times New Roman" w:hAnsi="Aptos" w:cs="Times New Roman"/>
          <w:sz w:val="20"/>
          <w:szCs w:val="20"/>
        </w:rPr>
        <w:t>(relay</w:t>
      </w:r>
      <w:proofErr w:type="gramStart"/>
      <w:r w:rsidRPr="00617A4A">
        <w:rPr>
          <w:rFonts w:ascii="Aptos" w:eastAsia="Times New Roman" w:hAnsi="Aptos" w:cs="Times New Roman"/>
          <w:sz w:val="20"/>
          <w:szCs w:val="20"/>
        </w:rPr>
        <w:t>1,LOW</w:t>
      </w:r>
      <w:proofErr w:type="gramEnd"/>
      <w:r w:rsidRPr="00617A4A">
        <w:rPr>
          <w:rFonts w:ascii="Aptos" w:eastAsia="Times New Roman" w:hAnsi="Aptos" w:cs="Times New Roman"/>
          <w:sz w:val="20"/>
          <w:szCs w:val="20"/>
        </w:rPr>
        <w:t>);</w:t>
      </w:r>
    </w:p>
    <w:p w14:paraId="0555AF6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4335E89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if(</w:t>
      </w:r>
      <w:proofErr w:type="spellStart"/>
      <w:proofErr w:type="gramStart"/>
      <w:r w:rsidRPr="00617A4A">
        <w:rPr>
          <w:rFonts w:ascii="Aptos" w:eastAsia="Times New Roman" w:hAnsi="Aptos" w:cs="Times New Roman"/>
          <w:sz w:val="20"/>
          <w:szCs w:val="20"/>
        </w:rPr>
        <w:t>finger.fingerID</w:t>
      </w:r>
      <w:proofErr w:type="spellEnd"/>
      <w:proofErr w:type="gramEnd"/>
      <w:r w:rsidRPr="00617A4A">
        <w:rPr>
          <w:rFonts w:ascii="Aptos" w:eastAsia="Times New Roman" w:hAnsi="Aptos" w:cs="Times New Roman"/>
          <w:sz w:val="20"/>
          <w:szCs w:val="20"/>
        </w:rPr>
        <w:t>==2)</w:t>
      </w:r>
    </w:p>
    <w:p w14:paraId="0628C638"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6549124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digitalWrite</w:t>
      </w:r>
      <w:proofErr w:type="spellEnd"/>
      <w:r w:rsidRPr="00617A4A">
        <w:rPr>
          <w:rFonts w:ascii="Aptos" w:eastAsia="Times New Roman" w:hAnsi="Aptos" w:cs="Times New Roman"/>
          <w:sz w:val="20"/>
          <w:szCs w:val="20"/>
        </w:rPr>
        <w:t>(relay</w:t>
      </w:r>
      <w:proofErr w:type="gramStart"/>
      <w:r w:rsidRPr="00617A4A">
        <w:rPr>
          <w:rFonts w:ascii="Aptos" w:eastAsia="Times New Roman" w:hAnsi="Aptos" w:cs="Times New Roman"/>
          <w:sz w:val="20"/>
          <w:szCs w:val="20"/>
        </w:rPr>
        <w:t>1,HIGH</w:t>
      </w:r>
      <w:proofErr w:type="gramEnd"/>
      <w:r w:rsidRPr="00617A4A">
        <w:rPr>
          <w:rFonts w:ascii="Aptos" w:eastAsia="Times New Roman" w:hAnsi="Aptos" w:cs="Times New Roman"/>
          <w:sz w:val="20"/>
          <w:szCs w:val="20"/>
        </w:rPr>
        <w:t>);</w:t>
      </w:r>
    </w:p>
    <w:p w14:paraId="3F4E457E"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gramStart"/>
      <w:r w:rsidRPr="00617A4A">
        <w:rPr>
          <w:rFonts w:ascii="Aptos" w:eastAsia="Times New Roman" w:hAnsi="Aptos" w:cs="Times New Roman"/>
          <w:sz w:val="20"/>
          <w:szCs w:val="20"/>
        </w:rPr>
        <w:t>delay(</w:t>
      </w:r>
      <w:proofErr w:type="gramEnd"/>
      <w:r w:rsidRPr="00617A4A">
        <w:rPr>
          <w:rFonts w:ascii="Aptos" w:eastAsia="Times New Roman" w:hAnsi="Aptos" w:cs="Times New Roman"/>
          <w:sz w:val="20"/>
          <w:szCs w:val="20"/>
        </w:rPr>
        <w:t>3000);</w:t>
      </w:r>
    </w:p>
    <w:p w14:paraId="38CCD29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digitalWrite</w:t>
      </w:r>
      <w:proofErr w:type="spellEnd"/>
      <w:r w:rsidRPr="00617A4A">
        <w:rPr>
          <w:rFonts w:ascii="Aptos" w:eastAsia="Times New Roman" w:hAnsi="Aptos" w:cs="Times New Roman"/>
          <w:sz w:val="20"/>
          <w:szCs w:val="20"/>
        </w:rPr>
        <w:t>(relay</w:t>
      </w:r>
      <w:proofErr w:type="gramStart"/>
      <w:r w:rsidRPr="00617A4A">
        <w:rPr>
          <w:rFonts w:ascii="Aptos" w:eastAsia="Times New Roman" w:hAnsi="Aptos" w:cs="Times New Roman"/>
          <w:sz w:val="20"/>
          <w:szCs w:val="20"/>
        </w:rPr>
        <w:t>1,LOW</w:t>
      </w:r>
      <w:proofErr w:type="gramEnd"/>
      <w:r w:rsidRPr="00617A4A">
        <w:rPr>
          <w:rFonts w:ascii="Aptos" w:eastAsia="Times New Roman" w:hAnsi="Aptos" w:cs="Times New Roman"/>
          <w:sz w:val="20"/>
          <w:szCs w:val="20"/>
        </w:rPr>
        <w:t>);</w:t>
      </w:r>
    </w:p>
    <w:p w14:paraId="24B86A5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w:t>
      </w:r>
    </w:p>
    <w:p w14:paraId="51D5346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7B47F2E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if (p == FINGERPRINT_PACKETRECIEVEERR) {</w:t>
      </w:r>
    </w:p>
    <w:p w14:paraId="123DD36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("Communication error");</w:t>
      </w:r>
    </w:p>
    <w:p w14:paraId="68E396F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7E227FC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if (p == FINGERPRINT_NOTFOUND) {</w:t>
      </w:r>
    </w:p>
    <w:p w14:paraId="0C8DDD0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proofErr w:type="gramStart"/>
      <w:r w:rsidRPr="00617A4A">
        <w:rPr>
          <w:rFonts w:ascii="Aptos" w:eastAsia="Times New Roman" w:hAnsi="Aptos" w:cs="Times New Roman"/>
          <w:sz w:val="20"/>
          <w:szCs w:val="20"/>
        </w:rPr>
        <w:t>finger.LEDcontrol</w:t>
      </w:r>
      <w:proofErr w:type="spellEnd"/>
      <w:proofErr w:type="gramEnd"/>
      <w:r w:rsidRPr="00617A4A">
        <w:rPr>
          <w:rFonts w:ascii="Aptos" w:eastAsia="Times New Roman" w:hAnsi="Aptos" w:cs="Times New Roman"/>
          <w:sz w:val="20"/>
          <w:szCs w:val="20"/>
        </w:rPr>
        <w:t>(FINGERPRINT_LED_FLASHING, 25, FINGERPRINT_LED_RED, 10);</w:t>
      </w:r>
    </w:p>
    <w:p w14:paraId="39650B4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gramStart"/>
      <w:r w:rsidRPr="00617A4A">
        <w:rPr>
          <w:rFonts w:ascii="Aptos" w:eastAsia="Times New Roman" w:hAnsi="Aptos" w:cs="Times New Roman"/>
          <w:sz w:val="20"/>
          <w:szCs w:val="20"/>
        </w:rPr>
        <w:t>delay(</w:t>
      </w:r>
      <w:proofErr w:type="gramEnd"/>
      <w:r w:rsidRPr="00617A4A">
        <w:rPr>
          <w:rFonts w:ascii="Aptos" w:eastAsia="Times New Roman" w:hAnsi="Aptos" w:cs="Times New Roman"/>
          <w:sz w:val="20"/>
          <w:szCs w:val="20"/>
        </w:rPr>
        <w:t>1000);</w:t>
      </w:r>
    </w:p>
    <w:p w14:paraId="746E129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("Did not find a match");</w:t>
      </w:r>
    </w:p>
    <w:p w14:paraId="3DCCBB85"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7242B6D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else {</w:t>
      </w:r>
    </w:p>
    <w:p w14:paraId="046DCBB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("Unknown error");</w:t>
      </w:r>
    </w:p>
    <w:p w14:paraId="032D3BDF"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p;</w:t>
      </w:r>
    </w:p>
    <w:p w14:paraId="795E8E4F"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3B8664AA"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2DD090D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found a match!</w:t>
      </w:r>
    </w:p>
    <w:p w14:paraId="35509192"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 xml:space="preserve">("Found ID #");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spellStart"/>
      <w:proofErr w:type="gramStart"/>
      <w:r w:rsidRPr="00617A4A">
        <w:rPr>
          <w:rFonts w:ascii="Aptos" w:eastAsia="Times New Roman" w:hAnsi="Aptos" w:cs="Times New Roman"/>
          <w:sz w:val="20"/>
          <w:szCs w:val="20"/>
        </w:rPr>
        <w:t>finger.fingerID</w:t>
      </w:r>
      <w:proofErr w:type="spellEnd"/>
      <w:proofErr w:type="gramEnd"/>
      <w:r w:rsidRPr="00617A4A">
        <w:rPr>
          <w:rFonts w:ascii="Aptos" w:eastAsia="Times New Roman" w:hAnsi="Aptos" w:cs="Times New Roman"/>
          <w:sz w:val="20"/>
          <w:szCs w:val="20"/>
        </w:rPr>
        <w:t>);</w:t>
      </w:r>
    </w:p>
    <w:p w14:paraId="6EED5A3D"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lastRenderedPageBreak/>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 xml:space="preserve">(" with confidence of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proofErr w:type="gramStart"/>
      <w:r w:rsidRPr="00617A4A">
        <w:rPr>
          <w:rFonts w:ascii="Aptos" w:eastAsia="Times New Roman" w:hAnsi="Aptos" w:cs="Times New Roman"/>
          <w:sz w:val="20"/>
          <w:szCs w:val="20"/>
        </w:rPr>
        <w:t>finger.confidence</w:t>
      </w:r>
      <w:proofErr w:type="spellEnd"/>
      <w:proofErr w:type="gramEnd"/>
      <w:r w:rsidRPr="00617A4A">
        <w:rPr>
          <w:rFonts w:ascii="Aptos" w:eastAsia="Times New Roman" w:hAnsi="Aptos" w:cs="Times New Roman"/>
          <w:sz w:val="20"/>
          <w:szCs w:val="20"/>
        </w:rPr>
        <w:t>);</w:t>
      </w:r>
    </w:p>
    <w:p w14:paraId="22ABCBF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33BBF16F"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w:t>
      </w:r>
      <w:proofErr w:type="spellStart"/>
      <w:proofErr w:type="gramStart"/>
      <w:r w:rsidRPr="00617A4A">
        <w:rPr>
          <w:rFonts w:ascii="Aptos" w:eastAsia="Times New Roman" w:hAnsi="Aptos" w:cs="Times New Roman"/>
          <w:sz w:val="20"/>
          <w:szCs w:val="20"/>
        </w:rPr>
        <w:t>finger.fingerID</w:t>
      </w:r>
      <w:proofErr w:type="spellEnd"/>
      <w:proofErr w:type="gramEnd"/>
      <w:r w:rsidRPr="00617A4A">
        <w:rPr>
          <w:rFonts w:ascii="Aptos" w:eastAsia="Times New Roman" w:hAnsi="Aptos" w:cs="Times New Roman"/>
          <w:sz w:val="20"/>
          <w:szCs w:val="20"/>
        </w:rPr>
        <w:t>;</w:t>
      </w:r>
    </w:p>
    <w:p w14:paraId="4C2A061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p w14:paraId="0338873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2AA8CB5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returns -1 if failed, otherwise returns ID #</w:t>
      </w:r>
    </w:p>
    <w:p w14:paraId="288D611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int </w:t>
      </w:r>
      <w:proofErr w:type="spellStart"/>
      <w:proofErr w:type="gramStart"/>
      <w:r w:rsidRPr="00617A4A">
        <w:rPr>
          <w:rFonts w:ascii="Aptos" w:eastAsia="Times New Roman" w:hAnsi="Aptos" w:cs="Times New Roman"/>
          <w:sz w:val="20"/>
          <w:szCs w:val="20"/>
        </w:rPr>
        <w:t>getFingerprintIDez</w:t>
      </w:r>
      <w:proofErr w:type="spellEnd"/>
      <w:r w:rsidRPr="00617A4A">
        <w:rPr>
          <w:rFonts w:ascii="Aptos" w:eastAsia="Times New Roman" w:hAnsi="Aptos" w:cs="Times New Roman"/>
          <w:sz w:val="20"/>
          <w:szCs w:val="20"/>
        </w:rPr>
        <w:t>(</w:t>
      </w:r>
      <w:proofErr w:type="gramEnd"/>
      <w:r w:rsidRPr="00617A4A">
        <w:rPr>
          <w:rFonts w:ascii="Aptos" w:eastAsia="Times New Roman" w:hAnsi="Aptos" w:cs="Times New Roman"/>
          <w:sz w:val="20"/>
          <w:szCs w:val="20"/>
        </w:rPr>
        <w:t>) {</w:t>
      </w:r>
    </w:p>
    <w:p w14:paraId="52D348DC"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uint8_t p = </w:t>
      </w:r>
      <w:proofErr w:type="spellStart"/>
      <w:proofErr w:type="gramStart"/>
      <w:r w:rsidRPr="00617A4A">
        <w:rPr>
          <w:rFonts w:ascii="Aptos" w:eastAsia="Times New Roman" w:hAnsi="Aptos" w:cs="Times New Roman"/>
          <w:sz w:val="20"/>
          <w:szCs w:val="20"/>
        </w:rPr>
        <w:t>finger.getImage</w:t>
      </w:r>
      <w:proofErr w:type="spellEnd"/>
      <w:proofErr w:type="gramEnd"/>
      <w:r w:rsidRPr="00617A4A">
        <w:rPr>
          <w:rFonts w:ascii="Aptos" w:eastAsia="Times New Roman" w:hAnsi="Aptos" w:cs="Times New Roman"/>
          <w:sz w:val="20"/>
          <w:szCs w:val="20"/>
        </w:rPr>
        <w:t>();</w:t>
      </w:r>
    </w:p>
    <w:p w14:paraId="0E9F0A06"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if (</w:t>
      </w:r>
      <w:proofErr w:type="gramStart"/>
      <w:r w:rsidRPr="00617A4A">
        <w:rPr>
          <w:rFonts w:ascii="Aptos" w:eastAsia="Times New Roman" w:hAnsi="Aptos" w:cs="Times New Roman"/>
          <w:sz w:val="20"/>
          <w:szCs w:val="20"/>
        </w:rPr>
        <w:t>p !</w:t>
      </w:r>
      <w:proofErr w:type="gramEnd"/>
      <w:r w:rsidRPr="00617A4A">
        <w:rPr>
          <w:rFonts w:ascii="Aptos" w:eastAsia="Times New Roman" w:hAnsi="Aptos" w:cs="Times New Roman"/>
          <w:sz w:val="20"/>
          <w:szCs w:val="20"/>
        </w:rPr>
        <w:t>= FINGERPRINT_OK)  return -1;</w:t>
      </w:r>
    </w:p>
    <w:p w14:paraId="06504374"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50386041"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w:t>
      </w:r>
      <w:proofErr w:type="gramStart"/>
      <w:r w:rsidRPr="00617A4A">
        <w:rPr>
          <w:rFonts w:ascii="Aptos" w:eastAsia="Times New Roman" w:hAnsi="Aptos" w:cs="Times New Roman"/>
          <w:sz w:val="20"/>
          <w:szCs w:val="20"/>
        </w:rPr>
        <w:t>finger.image</w:t>
      </w:r>
      <w:proofErr w:type="gramEnd"/>
      <w:r w:rsidRPr="00617A4A">
        <w:rPr>
          <w:rFonts w:ascii="Aptos" w:eastAsia="Times New Roman" w:hAnsi="Aptos" w:cs="Times New Roman"/>
          <w:sz w:val="20"/>
          <w:szCs w:val="20"/>
        </w:rPr>
        <w:t>2Tz();</w:t>
      </w:r>
    </w:p>
    <w:p w14:paraId="1DD1706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if (</w:t>
      </w:r>
      <w:proofErr w:type="gramStart"/>
      <w:r w:rsidRPr="00617A4A">
        <w:rPr>
          <w:rFonts w:ascii="Aptos" w:eastAsia="Times New Roman" w:hAnsi="Aptos" w:cs="Times New Roman"/>
          <w:sz w:val="20"/>
          <w:szCs w:val="20"/>
        </w:rPr>
        <w:t>p !</w:t>
      </w:r>
      <w:proofErr w:type="gramEnd"/>
      <w:r w:rsidRPr="00617A4A">
        <w:rPr>
          <w:rFonts w:ascii="Aptos" w:eastAsia="Times New Roman" w:hAnsi="Aptos" w:cs="Times New Roman"/>
          <w:sz w:val="20"/>
          <w:szCs w:val="20"/>
        </w:rPr>
        <w:t>= FINGERPRINT_OK)  return -1;</w:t>
      </w:r>
    </w:p>
    <w:p w14:paraId="06D23AF9"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4A2D193B"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p = </w:t>
      </w:r>
      <w:proofErr w:type="spellStart"/>
      <w:proofErr w:type="gramStart"/>
      <w:r w:rsidRPr="00617A4A">
        <w:rPr>
          <w:rFonts w:ascii="Aptos" w:eastAsia="Times New Roman" w:hAnsi="Aptos" w:cs="Times New Roman"/>
          <w:sz w:val="20"/>
          <w:szCs w:val="20"/>
        </w:rPr>
        <w:t>finger.fingerFastSearch</w:t>
      </w:r>
      <w:proofErr w:type="spellEnd"/>
      <w:proofErr w:type="gramEnd"/>
      <w:r w:rsidRPr="00617A4A">
        <w:rPr>
          <w:rFonts w:ascii="Aptos" w:eastAsia="Times New Roman" w:hAnsi="Aptos" w:cs="Times New Roman"/>
          <w:sz w:val="20"/>
          <w:szCs w:val="20"/>
        </w:rPr>
        <w:t>();</w:t>
      </w:r>
    </w:p>
    <w:p w14:paraId="3F2DBDCE"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if (</w:t>
      </w:r>
      <w:proofErr w:type="gramStart"/>
      <w:r w:rsidRPr="00617A4A">
        <w:rPr>
          <w:rFonts w:ascii="Aptos" w:eastAsia="Times New Roman" w:hAnsi="Aptos" w:cs="Times New Roman"/>
          <w:sz w:val="20"/>
          <w:szCs w:val="20"/>
        </w:rPr>
        <w:t>p !</w:t>
      </w:r>
      <w:proofErr w:type="gramEnd"/>
      <w:r w:rsidRPr="00617A4A">
        <w:rPr>
          <w:rFonts w:ascii="Aptos" w:eastAsia="Times New Roman" w:hAnsi="Aptos" w:cs="Times New Roman"/>
          <w:sz w:val="20"/>
          <w:szCs w:val="20"/>
        </w:rPr>
        <w:t>= FINGERPRINT_OK)  return -1;</w:t>
      </w:r>
    </w:p>
    <w:p w14:paraId="58D76BB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
    <w:p w14:paraId="5B4C2A30"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 found a match!</w:t>
      </w:r>
    </w:p>
    <w:p w14:paraId="13FB640F"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 xml:space="preserve">("Found ID #");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w:t>
      </w:r>
      <w:proofErr w:type="spellStart"/>
      <w:proofErr w:type="gramStart"/>
      <w:r w:rsidRPr="00617A4A">
        <w:rPr>
          <w:rFonts w:ascii="Aptos" w:eastAsia="Times New Roman" w:hAnsi="Aptos" w:cs="Times New Roman"/>
          <w:sz w:val="20"/>
          <w:szCs w:val="20"/>
        </w:rPr>
        <w:t>finger.fingerID</w:t>
      </w:r>
      <w:proofErr w:type="spellEnd"/>
      <w:proofErr w:type="gramEnd"/>
      <w:r w:rsidRPr="00617A4A">
        <w:rPr>
          <w:rFonts w:ascii="Aptos" w:eastAsia="Times New Roman" w:hAnsi="Aptos" w:cs="Times New Roman"/>
          <w:sz w:val="20"/>
          <w:szCs w:val="20"/>
        </w:rPr>
        <w:t>);</w:t>
      </w:r>
    </w:p>
    <w:p w14:paraId="2E3A4727"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w:t>
      </w:r>
      <w:proofErr w:type="spellStart"/>
      <w:r w:rsidRPr="00617A4A">
        <w:rPr>
          <w:rFonts w:ascii="Aptos" w:eastAsia="Times New Roman" w:hAnsi="Aptos" w:cs="Times New Roman"/>
          <w:sz w:val="20"/>
          <w:szCs w:val="20"/>
        </w:rPr>
        <w:t>Serial.print</w:t>
      </w:r>
      <w:proofErr w:type="spellEnd"/>
      <w:r w:rsidRPr="00617A4A">
        <w:rPr>
          <w:rFonts w:ascii="Aptos" w:eastAsia="Times New Roman" w:hAnsi="Aptos" w:cs="Times New Roman"/>
          <w:sz w:val="20"/>
          <w:szCs w:val="20"/>
        </w:rPr>
        <w:t xml:space="preserve">(" with confidence of "); </w:t>
      </w:r>
      <w:proofErr w:type="spellStart"/>
      <w:r w:rsidRPr="00617A4A">
        <w:rPr>
          <w:rFonts w:ascii="Aptos" w:eastAsia="Times New Roman" w:hAnsi="Aptos" w:cs="Times New Roman"/>
          <w:sz w:val="20"/>
          <w:szCs w:val="20"/>
        </w:rPr>
        <w:t>Serial.println</w:t>
      </w:r>
      <w:proofErr w:type="spellEnd"/>
      <w:r w:rsidRPr="00617A4A">
        <w:rPr>
          <w:rFonts w:ascii="Aptos" w:eastAsia="Times New Roman" w:hAnsi="Aptos" w:cs="Times New Roman"/>
          <w:sz w:val="20"/>
          <w:szCs w:val="20"/>
        </w:rPr>
        <w:t>(</w:t>
      </w:r>
      <w:proofErr w:type="spellStart"/>
      <w:proofErr w:type="gramStart"/>
      <w:r w:rsidRPr="00617A4A">
        <w:rPr>
          <w:rFonts w:ascii="Aptos" w:eastAsia="Times New Roman" w:hAnsi="Aptos" w:cs="Times New Roman"/>
          <w:sz w:val="20"/>
          <w:szCs w:val="20"/>
        </w:rPr>
        <w:t>finger.confidence</w:t>
      </w:r>
      <w:proofErr w:type="spellEnd"/>
      <w:proofErr w:type="gramEnd"/>
      <w:r w:rsidRPr="00617A4A">
        <w:rPr>
          <w:rFonts w:ascii="Aptos" w:eastAsia="Times New Roman" w:hAnsi="Aptos" w:cs="Times New Roman"/>
          <w:sz w:val="20"/>
          <w:szCs w:val="20"/>
        </w:rPr>
        <w:t>);</w:t>
      </w:r>
    </w:p>
    <w:p w14:paraId="0CC86363" w14:textId="77777777"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 xml:space="preserve">  return </w:t>
      </w:r>
      <w:proofErr w:type="spellStart"/>
      <w:proofErr w:type="gramStart"/>
      <w:r w:rsidRPr="00617A4A">
        <w:rPr>
          <w:rFonts w:ascii="Aptos" w:eastAsia="Times New Roman" w:hAnsi="Aptos" w:cs="Times New Roman"/>
          <w:sz w:val="20"/>
          <w:szCs w:val="20"/>
        </w:rPr>
        <w:t>finger.fingerID</w:t>
      </w:r>
      <w:proofErr w:type="spellEnd"/>
      <w:proofErr w:type="gramEnd"/>
      <w:r w:rsidRPr="00617A4A">
        <w:rPr>
          <w:rFonts w:ascii="Aptos" w:eastAsia="Times New Roman" w:hAnsi="Aptos" w:cs="Times New Roman"/>
          <w:sz w:val="20"/>
          <w:szCs w:val="20"/>
        </w:rPr>
        <w:t>;</w:t>
      </w:r>
    </w:p>
    <w:p w14:paraId="5A5D51BD" w14:textId="7E9973A0" w:rsidR="00617A4A" w:rsidRPr="00617A4A" w:rsidRDefault="00617A4A" w:rsidP="00617A4A">
      <w:pPr>
        <w:tabs>
          <w:tab w:val="left" w:pos="9090"/>
        </w:tabs>
        <w:spacing w:line="259" w:lineRule="auto"/>
        <w:jc w:val="left"/>
        <w:rPr>
          <w:rFonts w:ascii="Aptos" w:eastAsia="Times New Roman" w:hAnsi="Aptos" w:cs="Times New Roman"/>
          <w:sz w:val="20"/>
          <w:szCs w:val="20"/>
        </w:rPr>
      </w:pPr>
      <w:r w:rsidRPr="00617A4A">
        <w:rPr>
          <w:rFonts w:ascii="Aptos" w:eastAsia="Times New Roman" w:hAnsi="Aptos" w:cs="Times New Roman"/>
          <w:sz w:val="20"/>
          <w:szCs w:val="20"/>
        </w:rPr>
        <w:t>}</w:t>
      </w:r>
    </w:p>
    <w:sectPr w:rsidR="00617A4A" w:rsidRPr="00617A4A" w:rsidSect="00AE68C9">
      <w:headerReference w:type="even" r:id="rId32"/>
      <w:headerReference w:type="default" r:id="rId33"/>
      <w:headerReference w:type="first" r:id="rId34"/>
      <w:pgSz w:w="12240" w:h="15840"/>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E59F6" w14:textId="77777777" w:rsidR="00AE68C9" w:rsidRDefault="00AE68C9">
      <w:pPr>
        <w:spacing w:line="240" w:lineRule="auto"/>
      </w:pPr>
      <w:r>
        <w:separator/>
      </w:r>
    </w:p>
  </w:endnote>
  <w:endnote w:type="continuationSeparator" w:id="0">
    <w:p w14:paraId="08A754D8" w14:textId="77777777" w:rsidR="00AE68C9" w:rsidRDefault="00AE68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MR10">
    <w:altName w:val="Segoe Print"/>
    <w:charset w:val="00"/>
    <w:family w:val="roman"/>
    <w:pitch w:val="default"/>
  </w:font>
  <w:font w:name="CMMI10">
    <w:altName w:val="Segoe Print"/>
    <w:charset w:val="00"/>
    <w:family w:val="roman"/>
    <w:pitch w:val="default"/>
  </w:font>
  <w:font w:name="CMR8">
    <w:altName w:val="Segoe Print"/>
    <w:charset w:val="00"/>
    <w:family w:val="roman"/>
    <w:pitch w:val="default"/>
  </w:font>
  <w:font w:name="CMMI8">
    <w:altName w:val="Segoe Print"/>
    <w:charset w:val="00"/>
    <w:family w:val="roman"/>
    <w:pitch w:val="default"/>
  </w:font>
  <w:font w:name="CMSY10">
    <w:altName w:val="Segoe Print"/>
    <w:charset w:val="00"/>
    <w:family w:val="roman"/>
    <w:pitch w:val="default"/>
  </w:font>
  <w:font w:name="MSBM10">
    <w:altName w:val="Segoe Print"/>
    <w:charset w:val="00"/>
    <w:family w:val="roman"/>
    <w:pitch w:val="default"/>
  </w:font>
  <w:font w:name="CMMIB8">
    <w:altName w:val="Segoe Print"/>
    <w:charset w:val="00"/>
    <w:family w:val="roman"/>
    <w:pitch w:val="default"/>
  </w:font>
  <w:font w:name="CMMIB10">
    <w:altName w:val="Segoe Print"/>
    <w:charset w:val="00"/>
    <w:family w:val="roman"/>
    <w:pitch w:val="default"/>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F5E73" w14:textId="77777777" w:rsidR="00C37F52" w:rsidRDefault="00C37F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1573E" w14:textId="77777777" w:rsidR="000F187E" w:rsidRDefault="00000000">
    <w:pPr>
      <w:pStyle w:val="Footer"/>
      <w:jc w:val="right"/>
    </w:pPr>
    <w:r>
      <w:fldChar w:fldCharType="begin"/>
    </w:r>
    <w:r>
      <w:instrText xml:space="preserve"> PAGE   \* MERGEFORMAT </w:instrText>
    </w:r>
    <w:r>
      <w:fldChar w:fldCharType="separate"/>
    </w:r>
    <w:r>
      <w:t>vii</w:t>
    </w:r>
    <w:r>
      <w:fldChar w:fldCharType="end"/>
    </w:r>
  </w:p>
  <w:p w14:paraId="02CC9ACD" w14:textId="77777777" w:rsidR="000F187E" w:rsidRDefault="000F18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5A032" w14:textId="77777777" w:rsidR="00C37F52" w:rsidRDefault="00C37F5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2E0D9" w14:textId="77777777" w:rsidR="000F187E" w:rsidRDefault="00000000">
    <w:pPr>
      <w:pStyle w:val="Footer"/>
      <w:jc w:val="right"/>
    </w:pPr>
    <w:r>
      <w:fldChar w:fldCharType="begin"/>
    </w:r>
    <w:r>
      <w:instrText xml:space="preserve"> PAGE   \* MERGEFORMAT </w:instrText>
    </w:r>
    <w:r>
      <w:fldChar w:fldCharType="separate"/>
    </w:r>
    <w:r>
      <w:t>1</w:t>
    </w:r>
    <w:r>
      <w:fldChar w:fldCharType="end"/>
    </w:r>
  </w:p>
  <w:p w14:paraId="3B28DC32" w14:textId="77777777" w:rsidR="000F187E" w:rsidRDefault="000F18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A8F08" w14:textId="77777777" w:rsidR="00AE68C9" w:rsidRDefault="00AE68C9">
      <w:pPr>
        <w:spacing w:after="0"/>
      </w:pPr>
      <w:r>
        <w:separator/>
      </w:r>
    </w:p>
  </w:footnote>
  <w:footnote w:type="continuationSeparator" w:id="0">
    <w:p w14:paraId="17B9F804" w14:textId="77777777" w:rsidR="00AE68C9" w:rsidRDefault="00AE68C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1C6C7" w14:textId="172DAC3F" w:rsidR="00C37F52" w:rsidRDefault="00C37F52">
    <w:pPr>
      <w:pStyle w:val="Header"/>
    </w:pPr>
    <w:r>
      <w:rPr>
        <w:noProof/>
      </w:rPr>
      <w:pict w14:anchorId="5066EA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9611391" o:spid="_x0000_s1030" type="#_x0000_t136" style="position:absolute;left:0;text-align:left;margin-left:0;margin-top:0;width:565.75pt;height:113.15pt;rotation:315;z-index:-251655168;mso-position-horizontal:center;mso-position-horizontal-relative:margin;mso-position-vertical:center;mso-position-vertical-relative:margin" o:allowincell="f" fillcolor="silver" stroked="f">
          <v:fill opacity=".5"/>
          <v:textpath style="font-family:&quot;Palatino Linotype&quot;;font-size:1pt" string="Kumar Abhinav"/>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CA61C" w14:textId="77E26523" w:rsidR="00C37F52" w:rsidRDefault="00C37F52">
    <w:pPr>
      <w:pStyle w:val="Header"/>
    </w:pPr>
    <w:r>
      <w:rPr>
        <w:noProof/>
      </w:rPr>
      <w:pict w14:anchorId="5F41BC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9611392" o:spid="_x0000_s1031" type="#_x0000_t136" style="position:absolute;left:0;text-align:left;margin-left:0;margin-top:0;width:565.75pt;height:113.15pt;rotation:315;z-index:-251653120;mso-position-horizontal:center;mso-position-horizontal-relative:margin;mso-position-vertical:center;mso-position-vertical-relative:margin" o:allowincell="f" fillcolor="silver" stroked="f">
          <v:fill opacity=".5"/>
          <v:textpath style="font-family:&quot;Palatino Linotype&quot;;font-size:1pt" string="Kumar Abhinav"/>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63BC8" w14:textId="58AC69CD" w:rsidR="00C37F52" w:rsidRDefault="00C37F52">
    <w:pPr>
      <w:pStyle w:val="Header"/>
    </w:pPr>
    <w:r>
      <w:rPr>
        <w:noProof/>
      </w:rPr>
      <w:pict w14:anchorId="0EAB32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9611390" o:spid="_x0000_s1029" type="#_x0000_t136" style="position:absolute;left:0;text-align:left;margin-left:0;margin-top:0;width:565.75pt;height:113.15pt;rotation:315;z-index:-251657216;mso-position-horizontal:center;mso-position-horizontal-relative:margin;mso-position-vertical:center;mso-position-vertical-relative:margin" o:allowincell="f" fillcolor="silver" stroked="f">
          <v:fill opacity=".5"/>
          <v:textpath style="font-family:&quot;Palatino Linotype&quot;;font-size:1pt" string="Kumar Abhinav"/>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DF444" w14:textId="544C6727" w:rsidR="00C37F52" w:rsidRDefault="00C37F52">
    <w:pPr>
      <w:pStyle w:val="Header"/>
    </w:pPr>
    <w:r>
      <w:rPr>
        <w:noProof/>
      </w:rPr>
      <w:pict w14:anchorId="4B353C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9611394" o:spid="_x0000_s1033" type="#_x0000_t136" style="position:absolute;left:0;text-align:left;margin-left:0;margin-top:0;width:565.75pt;height:113.15pt;rotation:315;z-index:-251649024;mso-position-horizontal:center;mso-position-horizontal-relative:margin;mso-position-vertical:center;mso-position-vertical-relative:margin" o:allowincell="f" fillcolor="silver" stroked="f">
          <v:fill opacity=".5"/>
          <v:textpath style="font-family:&quot;Palatino Linotype&quot;;font-size:1pt" string="Kumar Abhinav"/>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D9CE4" w14:textId="7A0ABBA8" w:rsidR="00C37F52" w:rsidRDefault="00C37F52">
    <w:pPr>
      <w:pStyle w:val="Header"/>
    </w:pPr>
    <w:r>
      <w:rPr>
        <w:noProof/>
      </w:rPr>
      <w:pict w14:anchorId="5B161A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9611395" o:spid="_x0000_s1034" type="#_x0000_t136" style="position:absolute;left:0;text-align:left;margin-left:0;margin-top:0;width:565.75pt;height:113.15pt;rotation:315;z-index:-251646976;mso-position-horizontal:center;mso-position-horizontal-relative:margin;mso-position-vertical:center;mso-position-vertical-relative:margin" o:allowincell="f" fillcolor="silver" stroked="f">
          <v:fill opacity=".5"/>
          <v:textpath style="font-family:&quot;Palatino Linotype&quot;;font-size:1pt" string="Kumar Abhinav"/>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79B41" w14:textId="018CF595" w:rsidR="000F187E" w:rsidRDefault="00C37F52">
    <w:pPr>
      <w:pStyle w:val="Header"/>
    </w:pPr>
    <w:r>
      <w:rPr>
        <w:noProof/>
      </w:rPr>
      <w:pict w14:anchorId="52F7A5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9611393" o:spid="_x0000_s1032" type="#_x0000_t136" style="position:absolute;left:0;text-align:left;margin-left:0;margin-top:0;width:565.75pt;height:113.15pt;rotation:315;z-index:-251651072;mso-position-horizontal:center;mso-position-horizontal-relative:margin;mso-position-vertical:center;mso-position-vertical-relative:margin" o:allowincell="f" fillcolor="silver" stroked="f">
          <v:fill opacity=".5"/>
          <v:textpath style="font-family:&quot;Palatino Linotype&quot;;font-size:1pt" string="Kumar Abhinav"/>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EBD9F" w14:textId="4AB8CD5C" w:rsidR="00C37F52" w:rsidRDefault="00C37F52">
    <w:pPr>
      <w:pStyle w:val="Header"/>
    </w:pPr>
    <w:r>
      <w:rPr>
        <w:noProof/>
      </w:rPr>
      <w:pict w14:anchorId="1FA2FC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9611397" o:spid="_x0000_s1036" type="#_x0000_t136" style="position:absolute;left:0;text-align:left;margin-left:0;margin-top:0;width:565.75pt;height:113.15pt;rotation:315;z-index:-251642880;mso-position-horizontal:center;mso-position-horizontal-relative:margin;mso-position-vertical:center;mso-position-vertical-relative:margin" o:allowincell="f" fillcolor="silver" stroked="f">
          <v:fill opacity=".5"/>
          <v:textpath style="font-family:&quot;Palatino Linotype&quot;;font-size:1pt" string="Kumar Abhinav"/>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DC020" w14:textId="104AE0B1" w:rsidR="00C37F52" w:rsidRDefault="00C37F52">
    <w:pPr>
      <w:pStyle w:val="Header"/>
    </w:pPr>
    <w:r>
      <w:rPr>
        <w:noProof/>
      </w:rPr>
      <w:pict w14:anchorId="3D480D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9611398" o:spid="_x0000_s1037" type="#_x0000_t136" style="position:absolute;left:0;text-align:left;margin-left:0;margin-top:0;width:565.75pt;height:113.15pt;rotation:315;z-index:-251640832;mso-position-horizontal:center;mso-position-horizontal-relative:margin;mso-position-vertical:center;mso-position-vertical-relative:margin" o:allowincell="f" fillcolor="silver" stroked="f">
          <v:fill opacity=".5"/>
          <v:textpath style="font-family:&quot;Palatino Linotype&quot;;font-size:1pt" string="Kumar Abhinav"/>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D16B7" w14:textId="578A755E" w:rsidR="000F187E" w:rsidRDefault="00C37F52">
    <w:pPr>
      <w:pStyle w:val="Header"/>
    </w:pPr>
    <w:r>
      <w:rPr>
        <w:noProof/>
      </w:rPr>
      <w:pict w14:anchorId="23FA61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9611396" o:spid="_x0000_s1035" type="#_x0000_t136" style="position:absolute;left:0;text-align:left;margin-left:0;margin-top:0;width:565.75pt;height:113.15pt;rotation:315;z-index:-251644928;mso-position-horizontal:center;mso-position-horizontal-relative:margin;mso-position-vertical:center;mso-position-vertical-relative:margin" o:allowincell="f" fillcolor="silver" stroked="f">
          <v:fill opacity=".5"/>
          <v:textpath style="font-family:&quot;Palatino Linotype&quot;;font-size:1pt" string="Kumar Abhinav"/>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0000000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6"/>
    <w:multiLevelType w:val="multilevel"/>
    <w:tmpl w:val="0000000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00000009"/>
    <w:multiLevelType w:val="multilevel"/>
    <w:tmpl w:val="00000009"/>
    <w:lvl w:ilvl="0">
      <w:start w:val="1"/>
      <w:numFmt w:val="decimal"/>
      <w:suff w:val="nothing"/>
      <w:lvlText w:val="Chapter-%1"/>
      <w:lvlJc w:val="left"/>
      <w:pPr>
        <w:ind w:left="432" w:hanging="432"/>
      </w:pPr>
      <w:rPr>
        <w:rFonts w:hint="default"/>
      </w:rPr>
    </w:lvl>
    <w:lvl w:ilvl="1">
      <w:start w:val="1"/>
      <w:numFmt w:val="decimal"/>
      <w:pStyle w:val="Heading2"/>
      <w:lvlText w:val="%2."/>
      <w:lvlJc w:val="left"/>
      <w:pPr>
        <w:ind w:left="576" w:hanging="576"/>
      </w:pPr>
      <w:rPr>
        <w:rFonts w:ascii="Georgia" w:eastAsia="Calibri" w:hAnsi="Georgia" w:cs="SimSun" w:hint="default"/>
        <w:sz w:val="28"/>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000000D"/>
    <w:multiLevelType w:val="multilevel"/>
    <w:tmpl w:val="0000000D"/>
    <w:lvl w:ilvl="0">
      <w:start w:val="1"/>
      <w:numFmt w:val="decimal"/>
      <w:pStyle w:val="ThesisHeading"/>
      <w:lvlText w:val="1.%1."/>
      <w:lvlJc w:val="left"/>
      <w:pPr>
        <w:ind w:left="720" w:hanging="360"/>
      </w:pPr>
      <w:rPr>
        <w:rFonts w:hint="default"/>
        <w:b w:val="0"/>
        <w:bCs w:val="0"/>
        <w:i w:val="0"/>
        <w:iCs w:val="0"/>
        <w:caps w:val="0"/>
        <w:smallCaps w:val="0"/>
        <w:snapToGrid w:val="0"/>
        <w:vanish w:val="0"/>
        <w:color w:val="000000"/>
        <w:spacing w:val="0"/>
        <w:w w:val="0"/>
        <w:kern w:val="0"/>
        <w:position w:val="0"/>
        <w:sz w:val="0"/>
        <w:szCs w:val="0"/>
        <w:u w:val="none" w:color="000000"/>
        <w:shd w:val="clear" w:color="000000" w:fill="0000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F"/>
    <w:multiLevelType w:val="multilevel"/>
    <w:tmpl w:val="0000000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0000010"/>
    <w:multiLevelType w:val="multilevel"/>
    <w:tmpl w:val="00000010"/>
    <w:lvl w:ilvl="0">
      <w:start w:val="2"/>
      <w:numFmt w:val="decimal"/>
      <w:pStyle w:val="Style1"/>
      <w:lvlText w:val="Chapter-%1"/>
      <w:lvlJc w:val="left"/>
      <w:pPr>
        <w:ind w:left="4140" w:firstLine="0"/>
      </w:pPr>
      <w:rPr>
        <w:rFonts w:hint="default"/>
        <w:b w:val="0"/>
        <w:bCs w:val="0"/>
        <w:i w:val="0"/>
        <w:iCs w:val="0"/>
        <w:caps w:val="0"/>
        <w:smallCaps w:val="0"/>
        <w:vanish w:val="0"/>
        <w:color w:val="000000"/>
        <w:spacing w:val="0"/>
        <w:kern w:val="0"/>
        <w:position w:val="0"/>
        <w:u w:val="none"/>
        <w:vertAlign w:val="baseline"/>
      </w:rPr>
    </w:lvl>
    <w:lvl w:ilvl="1">
      <w:start w:val="1"/>
      <w:numFmt w:val="decimal"/>
      <w:lvlText w:val="%1.%2"/>
      <w:lvlJc w:val="left"/>
      <w:pPr>
        <w:ind w:left="4140" w:firstLine="0"/>
      </w:pPr>
      <w:rPr>
        <w:rFonts w:hint="default"/>
      </w:rPr>
    </w:lvl>
    <w:lvl w:ilvl="2">
      <w:start w:val="1"/>
      <w:numFmt w:val="decimal"/>
      <w:lvlText w:val="%2.%3"/>
      <w:lvlJc w:val="left"/>
      <w:pPr>
        <w:ind w:left="4140" w:firstLine="0"/>
      </w:pPr>
      <w:rPr>
        <w:rFonts w:hint="default"/>
      </w:rPr>
    </w:lvl>
    <w:lvl w:ilvl="3">
      <w:start w:val="1"/>
      <w:numFmt w:val="decimal"/>
      <w:lvlText w:val="%3.%2.%4"/>
      <w:lvlJc w:val="left"/>
      <w:pPr>
        <w:ind w:left="4140" w:firstLine="0"/>
      </w:pPr>
      <w:rPr>
        <w:rFonts w:hint="default"/>
      </w:rPr>
    </w:lvl>
    <w:lvl w:ilvl="4">
      <w:start w:val="1"/>
      <w:numFmt w:val="decimal"/>
      <w:lvlText w:val="%4.%2.%3.%5"/>
      <w:lvlJc w:val="left"/>
      <w:pPr>
        <w:ind w:left="4140" w:firstLine="0"/>
      </w:pPr>
      <w:rPr>
        <w:rFonts w:hint="default"/>
      </w:rPr>
    </w:lvl>
    <w:lvl w:ilvl="5">
      <w:start w:val="1"/>
      <w:numFmt w:val="decimal"/>
      <w:lvlText w:val="%5.%2.%3.%4..%6"/>
      <w:lvlJc w:val="left"/>
      <w:pPr>
        <w:ind w:left="4140" w:firstLine="0"/>
      </w:pPr>
      <w:rPr>
        <w:rFonts w:hint="default"/>
      </w:rPr>
    </w:lvl>
    <w:lvl w:ilvl="6">
      <w:start w:val="1"/>
      <w:numFmt w:val="upperLetter"/>
      <w:lvlText w:val="Appendix %7"/>
      <w:lvlJc w:val="left"/>
      <w:pPr>
        <w:ind w:left="4140" w:firstLine="0"/>
      </w:pPr>
      <w:rPr>
        <w:rFonts w:hint="default"/>
      </w:rPr>
    </w:lvl>
    <w:lvl w:ilvl="7">
      <w:start w:val="1"/>
      <w:numFmt w:val="decimal"/>
      <w:lvlText w:val="%1.%2.%3.%4.%5.%6.%7.%8"/>
      <w:lvlJc w:val="left"/>
      <w:pPr>
        <w:ind w:left="4140" w:firstLine="0"/>
      </w:pPr>
      <w:rPr>
        <w:rFonts w:hint="default"/>
      </w:rPr>
    </w:lvl>
    <w:lvl w:ilvl="8">
      <w:start w:val="1"/>
      <w:numFmt w:val="decimal"/>
      <w:lvlText w:val="%1.%2.%3.%4.%5.%6.%7.%8.%9"/>
      <w:lvlJc w:val="left"/>
      <w:pPr>
        <w:ind w:left="4140" w:firstLine="0"/>
      </w:pPr>
      <w:rPr>
        <w:rFonts w:hint="default"/>
      </w:rPr>
    </w:lvl>
  </w:abstractNum>
  <w:abstractNum w:abstractNumId="6" w15:restartNumberingAfterBreak="0">
    <w:nsid w:val="00000015"/>
    <w:multiLevelType w:val="multilevel"/>
    <w:tmpl w:val="00000015"/>
    <w:lvl w:ilvl="0">
      <w:start w:val="1"/>
      <w:numFmt w:val="decimal"/>
      <w:pStyle w:val="ThesisReference"/>
      <w:lvlText w:val="[%1]"/>
      <w:lvlJc w:val="right"/>
      <w:pPr>
        <w:ind w:left="-351" w:hanging="360"/>
      </w:pPr>
      <w:rPr>
        <w:rFonts w:hint="default"/>
        <w:i w:val="0"/>
        <w:color w:val="auto"/>
      </w:rPr>
    </w:lvl>
    <w:lvl w:ilvl="1">
      <w:start w:val="1"/>
      <w:numFmt w:val="lowerLetter"/>
      <w:lvlText w:val="%2."/>
      <w:lvlJc w:val="left"/>
      <w:pPr>
        <w:ind w:left="369" w:hanging="360"/>
      </w:pPr>
    </w:lvl>
    <w:lvl w:ilvl="2">
      <w:start w:val="1"/>
      <w:numFmt w:val="lowerRoman"/>
      <w:lvlText w:val="%3."/>
      <w:lvlJc w:val="right"/>
      <w:pPr>
        <w:ind w:left="1089" w:hanging="180"/>
      </w:pPr>
    </w:lvl>
    <w:lvl w:ilvl="3">
      <w:start w:val="1"/>
      <w:numFmt w:val="decimal"/>
      <w:lvlText w:val="%4."/>
      <w:lvlJc w:val="left"/>
      <w:pPr>
        <w:ind w:left="1809" w:hanging="360"/>
      </w:pPr>
    </w:lvl>
    <w:lvl w:ilvl="4">
      <w:start w:val="1"/>
      <w:numFmt w:val="lowerLetter"/>
      <w:lvlText w:val="%5."/>
      <w:lvlJc w:val="left"/>
      <w:pPr>
        <w:ind w:left="2529" w:hanging="360"/>
      </w:pPr>
    </w:lvl>
    <w:lvl w:ilvl="5">
      <w:start w:val="1"/>
      <w:numFmt w:val="lowerRoman"/>
      <w:lvlText w:val="%6."/>
      <w:lvlJc w:val="right"/>
      <w:pPr>
        <w:ind w:left="3249" w:hanging="180"/>
      </w:pPr>
    </w:lvl>
    <w:lvl w:ilvl="6">
      <w:start w:val="1"/>
      <w:numFmt w:val="decimal"/>
      <w:lvlText w:val="%7."/>
      <w:lvlJc w:val="left"/>
      <w:pPr>
        <w:ind w:left="3969" w:hanging="360"/>
      </w:pPr>
    </w:lvl>
    <w:lvl w:ilvl="7">
      <w:start w:val="1"/>
      <w:numFmt w:val="lowerLetter"/>
      <w:lvlText w:val="%8."/>
      <w:lvlJc w:val="left"/>
      <w:pPr>
        <w:ind w:left="4689" w:hanging="360"/>
      </w:pPr>
    </w:lvl>
    <w:lvl w:ilvl="8">
      <w:start w:val="1"/>
      <w:numFmt w:val="lowerRoman"/>
      <w:lvlText w:val="%9."/>
      <w:lvlJc w:val="right"/>
      <w:pPr>
        <w:ind w:left="5409" w:hanging="180"/>
      </w:pPr>
    </w:lvl>
  </w:abstractNum>
  <w:abstractNum w:abstractNumId="7" w15:restartNumberingAfterBreak="0">
    <w:nsid w:val="13500657"/>
    <w:multiLevelType w:val="multilevel"/>
    <w:tmpl w:val="13500657"/>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13ED0E6F"/>
    <w:multiLevelType w:val="multilevel"/>
    <w:tmpl w:val="13ED0E6F"/>
    <w:lvl w:ilvl="0">
      <w:start w:val="1"/>
      <w:numFmt w:val="bullet"/>
      <w:lvlText w:val="o"/>
      <w:lvlJc w:val="left"/>
      <w:pPr>
        <w:ind w:left="720" w:hanging="360"/>
      </w:pPr>
      <w:rPr>
        <w:rFonts w:ascii="Courier New" w:hAnsi="Courier New" w:cs="Courier New" w:hint="default"/>
      </w:rPr>
    </w:lvl>
    <w:lvl w:ilvl="1">
      <w:start w:val="1"/>
      <w:numFmt w:val="bullet"/>
      <w:lvlText w:val="-"/>
      <w:lvlJc w:val="left"/>
      <w:pPr>
        <w:ind w:left="1440" w:hanging="360"/>
      </w:pPr>
      <w:rPr>
        <w:rFonts w:ascii="Palatino Linotype" w:eastAsia="Calibri" w:hAnsi="Palatino Linotype" w:cs="SimSu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5F801ED"/>
    <w:multiLevelType w:val="multilevel"/>
    <w:tmpl w:val="15F801E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0663146"/>
    <w:multiLevelType w:val="multilevel"/>
    <w:tmpl w:val="20663146"/>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5AD1893"/>
    <w:multiLevelType w:val="multilevel"/>
    <w:tmpl w:val="25AD1893"/>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0777B1F"/>
    <w:multiLevelType w:val="multilevel"/>
    <w:tmpl w:val="30777B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16B0A58"/>
    <w:multiLevelType w:val="multilevel"/>
    <w:tmpl w:val="316B0A5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Palatino Linotype" w:eastAsia="Calibri" w:hAnsi="Palatino Linotype" w:cs="SimSu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3B60597"/>
    <w:multiLevelType w:val="multilevel"/>
    <w:tmpl w:val="33B60597"/>
    <w:lvl w:ilvl="0">
      <w:start w:val="1"/>
      <w:numFmt w:val="bullet"/>
      <w:lvlText w:val=""/>
      <w:lvlJc w:val="left"/>
      <w:pPr>
        <w:ind w:left="1170" w:hanging="360"/>
      </w:pPr>
      <w:rPr>
        <w:rFonts w:ascii="Symbol" w:hAnsi="Symbol" w:hint="default"/>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cs="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cs="Courier New" w:hint="default"/>
      </w:rPr>
    </w:lvl>
    <w:lvl w:ilvl="8">
      <w:start w:val="1"/>
      <w:numFmt w:val="bullet"/>
      <w:lvlText w:val=""/>
      <w:lvlJc w:val="left"/>
      <w:pPr>
        <w:ind w:left="6930" w:hanging="360"/>
      </w:pPr>
      <w:rPr>
        <w:rFonts w:ascii="Wingdings" w:hAnsi="Wingdings" w:hint="default"/>
      </w:rPr>
    </w:lvl>
  </w:abstractNum>
  <w:abstractNum w:abstractNumId="15" w15:restartNumberingAfterBreak="0">
    <w:nsid w:val="368A142C"/>
    <w:multiLevelType w:val="multilevel"/>
    <w:tmpl w:val="368A14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BB36D83"/>
    <w:multiLevelType w:val="multilevel"/>
    <w:tmpl w:val="6BB36D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6560C6C"/>
    <w:multiLevelType w:val="multilevel"/>
    <w:tmpl w:val="76560C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AAA165F"/>
    <w:multiLevelType w:val="multilevel"/>
    <w:tmpl w:val="7AAA165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37400928">
    <w:abstractNumId w:val="2"/>
  </w:num>
  <w:num w:numId="2" w16cid:durableId="670331056">
    <w:abstractNumId w:val="3"/>
  </w:num>
  <w:num w:numId="3" w16cid:durableId="310213783">
    <w:abstractNumId w:val="6"/>
  </w:num>
  <w:num w:numId="4" w16cid:durableId="1533767005">
    <w:abstractNumId w:val="5"/>
  </w:num>
  <w:num w:numId="5" w16cid:durableId="1232425437">
    <w:abstractNumId w:val="0"/>
  </w:num>
  <w:num w:numId="6" w16cid:durableId="230848140">
    <w:abstractNumId w:val="1"/>
  </w:num>
  <w:num w:numId="7" w16cid:durableId="95179766">
    <w:abstractNumId w:val="14"/>
  </w:num>
  <w:num w:numId="8" w16cid:durableId="1731726686">
    <w:abstractNumId w:val="16"/>
  </w:num>
  <w:num w:numId="9" w16cid:durableId="593515619">
    <w:abstractNumId w:val="10"/>
  </w:num>
  <w:num w:numId="10" w16cid:durableId="653608198">
    <w:abstractNumId w:val="11"/>
  </w:num>
  <w:num w:numId="11" w16cid:durableId="1401438649">
    <w:abstractNumId w:val="8"/>
  </w:num>
  <w:num w:numId="12" w16cid:durableId="619381303">
    <w:abstractNumId w:val="18"/>
  </w:num>
  <w:num w:numId="13" w16cid:durableId="501890579">
    <w:abstractNumId w:val="13"/>
  </w:num>
  <w:num w:numId="14" w16cid:durableId="658000361">
    <w:abstractNumId w:val="4"/>
  </w:num>
  <w:num w:numId="15" w16cid:durableId="147135572">
    <w:abstractNumId w:val="12"/>
  </w:num>
  <w:num w:numId="16" w16cid:durableId="211888217">
    <w:abstractNumId w:val="17"/>
  </w:num>
  <w:num w:numId="17" w16cid:durableId="810636916">
    <w:abstractNumId w:val="9"/>
  </w:num>
  <w:num w:numId="18" w16cid:durableId="1824396636">
    <w:abstractNumId w:val="7"/>
  </w:num>
  <w:num w:numId="19" w16cid:durableId="7707091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proofState w:spelling="clean" w:grammar="clean"/>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058"/>
    <w:rsid w:val="00072F6A"/>
    <w:rsid w:val="00095157"/>
    <w:rsid w:val="000F187E"/>
    <w:rsid w:val="00103C14"/>
    <w:rsid w:val="00166ECE"/>
    <w:rsid w:val="001B2D7D"/>
    <w:rsid w:val="001F5A11"/>
    <w:rsid w:val="002027AD"/>
    <w:rsid w:val="00217F0D"/>
    <w:rsid w:val="00234EAF"/>
    <w:rsid w:val="002D3F5A"/>
    <w:rsid w:val="003046C6"/>
    <w:rsid w:val="00333EB8"/>
    <w:rsid w:val="00336EBE"/>
    <w:rsid w:val="003C0AFA"/>
    <w:rsid w:val="003D2CAB"/>
    <w:rsid w:val="00405002"/>
    <w:rsid w:val="00434B80"/>
    <w:rsid w:val="004362F9"/>
    <w:rsid w:val="00447778"/>
    <w:rsid w:val="004B0372"/>
    <w:rsid w:val="004C2EBE"/>
    <w:rsid w:val="004C4F82"/>
    <w:rsid w:val="004F557B"/>
    <w:rsid w:val="005149C7"/>
    <w:rsid w:val="00530CE3"/>
    <w:rsid w:val="005D5161"/>
    <w:rsid w:val="005F4DB4"/>
    <w:rsid w:val="00617A4A"/>
    <w:rsid w:val="006D680C"/>
    <w:rsid w:val="00745B83"/>
    <w:rsid w:val="007B5FDC"/>
    <w:rsid w:val="00853FAD"/>
    <w:rsid w:val="008B73B1"/>
    <w:rsid w:val="008D26B5"/>
    <w:rsid w:val="00955D4B"/>
    <w:rsid w:val="009B4880"/>
    <w:rsid w:val="009D65BB"/>
    <w:rsid w:val="00A31058"/>
    <w:rsid w:val="00A566FC"/>
    <w:rsid w:val="00AA5323"/>
    <w:rsid w:val="00AE68C9"/>
    <w:rsid w:val="00AF1E55"/>
    <w:rsid w:val="00B44D7D"/>
    <w:rsid w:val="00B87C8A"/>
    <w:rsid w:val="00C16166"/>
    <w:rsid w:val="00C23F49"/>
    <w:rsid w:val="00C37F52"/>
    <w:rsid w:val="00C75F5F"/>
    <w:rsid w:val="00CB6B10"/>
    <w:rsid w:val="00CC329B"/>
    <w:rsid w:val="00D028B2"/>
    <w:rsid w:val="00D90D8F"/>
    <w:rsid w:val="00DD223C"/>
    <w:rsid w:val="00E5430C"/>
    <w:rsid w:val="00EF469A"/>
    <w:rsid w:val="00F1338C"/>
    <w:rsid w:val="00F93758"/>
    <w:rsid w:val="00FC22A5"/>
    <w:rsid w:val="05362EEC"/>
    <w:rsid w:val="44F03D5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D7C60EE"/>
  <w15:docId w15:val="{698579D3-E0B1-4E45-960E-3F961F0C0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35"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ascii="Palatino Linotype" w:hAnsi="Palatino Linotype"/>
      <w:sz w:val="22"/>
      <w:szCs w:val="22"/>
      <w:lang w:val="en-US" w:eastAsia="en-US"/>
    </w:rPr>
  </w:style>
  <w:style w:type="paragraph" w:styleId="Heading1">
    <w:name w:val="heading 1"/>
    <w:basedOn w:val="Normal"/>
    <w:next w:val="Normal"/>
    <w:link w:val="Heading1Char"/>
    <w:uiPriority w:val="9"/>
    <w:qFormat/>
    <w:pPr>
      <w:pBdr>
        <w:bottom w:val="single" w:sz="12" w:space="1" w:color="auto"/>
      </w:pBdr>
      <w:tabs>
        <w:tab w:val="left" w:pos="9090"/>
        <w:tab w:val="right" w:pos="9540"/>
      </w:tabs>
      <w:spacing w:line="259" w:lineRule="auto"/>
      <w:jc w:val="center"/>
      <w:outlineLvl w:val="0"/>
    </w:pPr>
    <w:rPr>
      <w:rFonts w:ascii="Georgia" w:hAnsi="Georgia"/>
      <w:b/>
      <w:sz w:val="48"/>
      <w:szCs w:val="48"/>
    </w:rPr>
  </w:style>
  <w:style w:type="paragraph" w:styleId="Heading2">
    <w:name w:val="heading 2"/>
    <w:basedOn w:val="Normal"/>
    <w:next w:val="Normal"/>
    <w:link w:val="Heading2Char"/>
    <w:uiPriority w:val="9"/>
    <w:unhideWhenUsed/>
    <w:qFormat/>
    <w:pPr>
      <w:numPr>
        <w:ilvl w:val="1"/>
        <w:numId w:val="1"/>
      </w:numPr>
      <w:outlineLvl w:val="1"/>
    </w:pPr>
    <w:rPr>
      <w:rFonts w:ascii="Georgia" w:hAnsi="Georgia"/>
      <w:b/>
      <w:sz w:val="28"/>
      <w:szCs w:val="28"/>
    </w:rPr>
  </w:style>
  <w:style w:type="paragraph" w:styleId="Heading3">
    <w:name w:val="heading 3"/>
    <w:basedOn w:val="ListParagraph"/>
    <w:next w:val="Normal"/>
    <w:link w:val="Heading3Char"/>
    <w:uiPriority w:val="9"/>
    <w:unhideWhenUsed/>
    <w:qFormat/>
    <w:pPr>
      <w:tabs>
        <w:tab w:val="left" w:pos="9090"/>
      </w:tabs>
      <w:ind w:left="0"/>
      <w:outlineLvl w:val="2"/>
    </w:pPr>
    <w:rPr>
      <w:rFonts w:ascii="Georgia" w:hAnsi="Georgia"/>
      <w:b/>
      <w:sz w:val="28"/>
    </w:rPr>
  </w:style>
  <w:style w:type="paragraph" w:styleId="Heading4">
    <w:name w:val="heading 4"/>
    <w:basedOn w:val="Heading3"/>
    <w:next w:val="Normal"/>
    <w:link w:val="Heading4Char"/>
    <w:uiPriority w:val="9"/>
    <w:unhideWhenUsed/>
    <w:qFormat/>
    <w:pPr>
      <w:outlineLvl w:val="3"/>
    </w:pPr>
    <w:rPr>
      <w:sz w:val="24"/>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outlineLvl w:val="4"/>
    </w:pPr>
    <w:rPr>
      <w:rFonts w:ascii="Calibri Light" w:eastAsia="SimSun" w:hAnsi="Calibri Light"/>
      <w:color w:val="1F4D78"/>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outlineLvl w:val="5"/>
    </w:pPr>
    <w:rPr>
      <w:rFonts w:ascii="Calibri Light" w:eastAsia="SimSun" w:hAnsi="Calibri Light"/>
      <w:i/>
      <w:iCs/>
      <w:color w:val="1F4D78"/>
    </w:rPr>
  </w:style>
  <w:style w:type="paragraph" w:styleId="Heading7">
    <w:name w:val="heading 7"/>
    <w:basedOn w:val="Normal"/>
    <w:next w:val="Normal"/>
    <w:link w:val="Heading7Char"/>
    <w:uiPriority w:val="9"/>
    <w:qFormat/>
    <w:pPr>
      <w:keepNext/>
      <w:keepLines/>
      <w:numPr>
        <w:ilvl w:val="6"/>
        <w:numId w:val="1"/>
      </w:numPr>
      <w:spacing w:before="200" w:after="0"/>
      <w:outlineLvl w:val="6"/>
    </w:pPr>
    <w:rPr>
      <w:rFonts w:ascii="Calibri Light" w:eastAsia="SimSun" w:hAnsi="Calibri Light"/>
      <w:i/>
      <w:iCs/>
      <w:color w:val="404040"/>
    </w:rPr>
  </w:style>
  <w:style w:type="paragraph" w:styleId="Heading8">
    <w:name w:val="heading 8"/>
    <w:basedOn w:val="Normal"/>
    <w:next w:val="Normal"/>
    <w:link w:val="Heading8Char"/>
    <w:uiPriority w:val="9"/>
    <w:qFormat/>
    <w:pPr>
      <w:keepNext/>
      <w:keepLines/>
      <w:numPr>
        <w:ilvl w:val="7"/>
        <w:numId w:val="1"/>
      </w:numPr>
      <w:spacing w:before="200" w:after="0"/>
      <w:outlineLvl w:val="7"/>
    </w:pPr>
    <w:rPr>
      <w:rFonts w:ascii="Calibri Light" w:eastAsia="SimSun" w:hAnsi="Calibri Light"/>
      <w:color w:val="404040"/>
      <w:sz w:val="20"/>
      <w:szCs w:val="20"/>
    </w:rPr>
  </w:style>
  <w:style w:type="paragraph" w:styleId="Heading9">
    <w:name w:val="heading 9"/>
    <w:basedOn w:val="Normal"/>
    <w:next w:val="Normal"/>
    <w:link w:val="Heading9Char"/>
    <w:uiPriority w:val="9"/>
    <w:qFormat/>
    <w:pPr>
      <w:keepNext/>
      <w:keepLines/>
      <w:numPr>
        <w:ilvl w:val="8"/>
        <w:numId w:val="1"/>
      </w:numPr>
      <w:spacing w:before="200" w:after="0"/>
      <w:outlineLvl w:val="8"/>
    </w:pPr>
    <w:rPr>
      <w:rFonts w:ascii="Calibri Light" w:eastAsia="SimSun"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paragraph" w:styleId="BodyText">
    <w:name w:val="Body Text"/>
    <w:basedOn w:val="Normal"/>
    <w:link w:val="BodyTextChar"/>
    <w:uiPriority w:val="99"/>
    <w:pPr>
      <w:spacing w:after="120" w:line="240" w:lineRule="auto"/>
      <w:jc w:val="left"/>
    </w:pPr>
    <w:rPr>
      <w:rFonts w:ascii="Times New Roman" w:hAnsi="Times New Roman" w:cs="Times New Roman"/>
      <w:sz w:val="24"/>
      <w:szCs w:val="24"/>
    </w:rPr>
  </w:style>
  <w:style w:type="paragraph" w:styleId="Caption">
    <w:name w:val="caption"/>
    <w:basedOn w:val="Normal"/>
    <w:next w:val="Normal"/>
    <w:uiPriority w:val="35"/>
    <w:qFormat/>
    <w:pPr>
      <w:keepNext/>
      <w:spacing w:after="200" w:line="240" w:lineRule="auto"/>
    </w:pPr>
    <w:rPr>
      <w:b/>
      <w:bCs/>
      <w:sz w:val="18"/>
      <w:szCs w:val="18"/>
    </w:rPr>
  </w:style>
  <w:style w:type="character" w:styleId="FollowedHyperlink">
    <w:name w:val="FollowedHyperlink"/>
    <w:basedOn w:val="DefaultParagraphFont"/>
    <w:uiPriority w:val="99"/>
    <w:rPr>
      <w:color w:val="954F72"/>
      <w:u w:val="single"/>
    </w:rPr>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uiPriority w:val="99"/>
    <w:pPr>
      <w:tabs>
        <w:tab w:val="center" w:pos="4680"/>
        <w:tab w:val="right" w:pos="9360"/>
      </w:tabs>
      <w:spacing w:after="0" w:line="240" w:lineRule="auto"/>
    </w:pPr>
  </w:style>
  <w:style w:type="character" w:styleId="Hyperlink">
    <w:name w:val="Hyperlink"/>
    <w:basedOn w:val="DefaultParagraphFont"/>
    <w:uiPriority w:val="99"/>
    <w:rPr>
      <w:color w:val="0563C1"/>
      <w:u w:val="single"/>
    </w:rPr>
  </w:style>
  <w:style w:type="paragraph" w:styleId="NormalWeb">
    <w:name w:val="Normal (Web)"/>
    <w:basedOn w:val="Normal"/>
    <w:uiPriority w:val="99"/>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Title"/>
    <w:next w:val="Normal"/>
    <w:link w:val="SubtitleChar"/>
    <w:uiPriority w:val="11"/>
    <w:qFormat/>
    <w:pPr>
      <w:framePr w:wrap="around"/>
    </w:pPr>
    <w:rPr>
      <w:b w:val="0"/>
    </w:rPr>
  </w:style>
  <w:style w:type="paragraph" w:styleId="Title">
    <w:name w:val="Title"/>
    <w:basedOn w:val="Normal"/>
    <w:next w:val="Normal"/>
    <w:link w:val="TitleChar"/>
    <w:uiPriority w:val="10"/>
    <w:qFormat/>
    <w:pPr>
      <w:framePr w:hSpace="187" w:wrap="around" w:vAnchor="text" w:hAnchor="margin" w:y="1"/>
      <w:spacing w:after="0" w:line="240" w:lineRule="auto"/>
      <w:suppressOverlap/>
      <w:jc w:val="center"/>
    </w:pPr>
    <w:rPr>
      <w:rFonts w:ascii="Arial" w:hAnsi="Arial"/>
      <w:b/>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pPr>
      <w:spacing w:after="0"/>
    </w:pPr>
  </w:style>
  <w:style w:type="paragraph" w:styleId="TOC1">
    <w:name w:val="toc 1"/>
    <w:basedOn w:val="Normal"/>
    <w:next w:val="Normal"/>
    <w:uiPriority w:val="39"/>
    <w:qFormat/>
    <w:pPr>
      <w:tabs>
        <w:tab w:val="left" w:pos="9090"/>
      </w:tabs>
      <w:spacing w:after="0"/>
      <w:jc w:val="left"/>
    </w:pPr>
    <w:rPr>
      <w:rFonts w:ascii="Georgia" w:hAnsi="Georgia" w:cs="Calibri Light"/>
      <w:b/>
      <w:bCs/>
      <w:caps/>
      <w:szCs w:val="24"/>
    </w:rPr>
  </w:style>
  <w:style w:type="paragraph" w:styleId="TOC2">
    <w:name w:val="toc 2"/>
    <w:basedOn w:val="Normal"/>
    <w:next w:val="Normal"/>
    <w:uiPriority w:val="39"/>
    <w:qFormat/>
    <w:pPr>
      <w:spacing w:before="240" w:after="0"/>
      <w:jc w:val="left"/>
    </w:pPr>
    <w:rPr>
      <w:rFonts w:ascii="Calibri" w:hAnsi="Calibri" w:cs="Calibri"/>
      <w:b/>
      <w:bCs/>
      <w:sz w:val="20"/>
      <w:szCs w:val="20"/>
    </w:rPr>
  </w:style>
  <w:style w:type="paragraph" w:styleId="TOC3">
    <w:name w:val="toc 3"/>
    <w:basedOn w:val="Normal"/>
    <w:next w:val="Normal"/>
    <w:uiPriority w:val="39"/>
    <w:qFormat/>
    <w:pPr>
      <w:tabs>
        <w:tab w:val="left" w:pos="450"/>
        <w:tab w:val="left" w:pos="9090"/>
      </w:tabs>
      <w:spacing w:after="0"/>
      <w:jc w:val="left"/>
    </w:pPr>
    <w:rPr>
      <w:rFonts w:ascii="Georgia" w:hAnsi="Georgia" w:cs="Calibri"/>
      <w:szCs w:val="20"/>
    </w:rPr>
  </w:style>
  <w:style w:type="paragraph" w:styleId="TOC4">
    <w:name w:val="toc 4"/>
    <w:basedOn w:val="Normal"/>
    <w:next w:val="Normal"/>
    <w:uiPriority w:val="39"/>
    <w:qFormat/>
    <w:pPr>
      <w:spacing w:after="0"/>
      <w:ind w:left="440"/>
      <w:jc w:val="left"/>
    </w:pPr>
    <w:rPr>
      <w:rFonts w:ascii="Calibri" w:hAnsi="Calibri" w:cs="Calibri"/>
      <w:sz w:val="20"/>
      <w:szCs w:val="20"/>
    </w:rPr>
  </w:style>
  <w:style w:type="paragraph" w:styleId="TOC5">
    <w:name w:val="toc 5"/>
    <w:basedOn w:val="Normal"/>
    <w:next w:val="Normal"/>
    <w:uiPriority w:val="39"/>
    <w:qFormat/>
    <w:pPr>
      <w:spacing w:after="0"/>
      <w:ind w:left="660"/>
      <w:jc w:val="left"/>
    </w:pPr>
    <w:rPr>
      <w:rFonts w:ascii="Calibri" w:hAnsi="Calibri" w:cs="Calibri"/>
      <w:sz w:val="20"/>
      <w:szCs w:val="20"/>
    </w:rPr>
  </w:style>
  <w:style w:type="paragraph" w:styleId="TOC6">
    <w:name w:val="toc 6"/>
    <w:basedOn w:val="Normal"/>
    <w:next w:val="Normal"/>
    <w:uiPriority w:val="39"/>
    <w:qFormat/>
    <w:pPr>
      <w:spacing w:after="0"/>
      <w:ind w:left="880"/>
      <w:jc w:val="left"/>
    </w:pPr>
    <w:rPr>
      <w:rFonts w:ascii="Calibri" w:hAnsi="Calibri" w:cs="Calibri"/>
      <w:sz w:val="20"/>
      <w:szCs w:val="20"/>
    </w:rPr>
  </w:style>
  <w:style w:type="paragraph" w:styleId="TOC7">
    <w:name w:val="toc 7"/>
    <w:basedOn w:val="Normal"/>
    <w:next w:val="Normal"/>
    <w:uiPriority w:val="39"/>
    <w:pPr>
      <w:spacing w:after="0"/>
      <w:ind w:left="1100"/>
      <w:jc w:val="left"/>
    </w:pPr>
    <w:rPr>
      <w:rFonts w:ascii="Calibri" w:hAnsi="Calibri" w:cs="Calibri"/>
      <w:sz w:val="20"/>
      <w:szCs w:val="20"/>
    </w:rPr>
  </w:style>
  <w:style w:type="paragraph" w:styleId="TOC8">
    <w:name w:val="toc 8"/>
    <w:basedOn w:val="Normal"/>
    <w:next w:val="Normal"/>
    <w:uiPriority w:val="39"/>
    <w:pPr>
      <w:spacing w:after="0"/>
      <w:ind w:left="1320"/>
      <w:jc w:val="left"/>
    </w:pPr>
    <w:rPr>
      <w:rFonts w:ascii="Calibri" w:hAnsi="Calibri" w:cs="Calibri"/>
      <w:sz w:val="20"/>
      <w:szCs w:val="20"/>
    </w:rPr>
  </w:style>
  <w:style w:type="paragraph" w:styleId="TOC9">
    <w:name w:val="toc 9"/>
    <w:basedOn w:val="Normal"/>
    <w:next w:val="Normal"/>
    <w:uiPriority w:val="39"/>
    <w:pPr>
      <w:spacing w:after="0"/>
      <w:ind w:left="1540"/>
      <w:jc w:val="left"/>
    </w:pPr>
    <w:rPr>
      <w:rFonts w:ascii="Calibri" w:hAnsi="Calibri" w:cs="Calibri"/>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hesisHeading">
    <w:name w:val="Thesis Heading"/>
    <w:basedOn w:val="ListParagraph"/>
    <w:link w:val="ThesisHeadingChar"/>
    <w:pPr>
      <w:numPr>
        <w:numId w:val="2"/>
      </w:numPr>
    </w:pPr>
    <w:rPr>
      <w:b/>
      <w:sz w:val="28"/>
      <w:szCs w:val="28"/>
    </w:rPr>
  </w:style>
  <w:style w:type="paragraph" w:customStyle="1" w:styleId="ThesisParagraph">
    <w:name w:val="Thesis Paragraph"/>
    <w:basedOn w:val="Normal"/>
    <w:link w:val="ThesisParagraphChar"/>
    <w:pPr>
      <w:spacing w:before="240"/>
    </w:pPr>
  </w:style>
  <w:style w:type="character" w:customStyle="1" w:styleId="ListParagraphChar">
    <w:name w:val="List Paragraph Char"/>
    <w:basedOn w:val="DefaultParagraphFont"/>
    <w:link w:val="ListParagraph"/>
    <w:uiPriority w:val="34"/>
  </w:style>
  <w:style w:type="character" w:customStyle="1" w:styleId="ThesisHeadingChar">
    <w:name w:val="Thesis Heading Char"/>
    <w:basedOn w:val="ListParagraphChar"/>
    <w:link w:val="ThesisHeading"/>
    <w:rPr>
      <w:rFonts w:ascii="Palatino Linotype" w:hAnsi="Palatino Linotype"/>
      <w:b/>
      <w:sz w:val="28"/>
      <w:szCs w:val="28"/>
    </w:rPr>
  </w:style>
  <w:style w:type="paragraph" w:customStyle="1" w:styleId="ThesisChapterStyle">
    <w:name w:val="Thesis Chapter Style"/>
    <w:basedOn w:val="Normal"/>
    <w:link w:val="ThesisChapterStyleChar"/>
    <w:pPr>
      <w:framePr w:hSpace="187" w:wrap="around" w:vAnchor="page" w:hAnchor="margin" w:y="1254"/>
      <w:spacing w:after="0" w:line="240" w:lineRule="auto"/>
      <w:suppressOverlap/>
      <w:jc w:val="center"/>
    </w:pPr>
    <w:rPr>
      <w:b/>
      <w:sz w:val="72"/>
      <w:szCs w:val="72"/>
    </w:rPr>
  </w:style>
  <w:style w:type="character" w:customStyle="1" w:styleId="ThesisParagraphChar">
    <w:name w:val="Thesis Paragraph Char"/>
    <w:basedOn w:val="DefaultParagraphFont"/>
    <w:link w:val="ThesisParagraph"/>
    <w:rPr>
      <w:rFonts w:ascii="Palatino Linotype" w:hAnsi="Palatino Linotype"/>
    </w:rPr>
  </w:style>
  <w:style w:type="paragraph" w:customStyle="1" w:styleId="ThesisChapterProlgue">
    <w:name w:val="Thesis Chapter Prolgue"/>
    <w:basedOn w:val="Normal"/>
    <w:link w:val="ThesisChapterProlgueChar"/>
    <w:pPr>
      <w:ind w:left="720" w:right="720"/>
    </w:pPr>
    <w:rPr>
      <w:i/>
    </w:rPr>
  </w:style>
  <w:style w:type="character" w:customStyle="1" w:styleId="ThesisChapterStyleChar">
    <w:name w:val="Thesis Chapter Style Char"/>
    <w:basedOn w:val="DefaultParagraphFont"/>
    <w:link w:val="ThesisChapterStyle"/>
    <w:rPr>
      <w:rFonts w:ascii="Palatino Linotype" w:hAnsi="Palatino Linotype"/>
      <w:b/>
      <w:sz w:val="72"/>
      <w:szCs w:val="72"/>
    </w:rPr>
  </w:style>
  <w:style w:type="paragraph" w:customStyle="1" w:styleId="ThesisChapterPrologue">
    <w:name w:val="Thesis Chapter Prologue"/>
    <w:basedOn w:val="ThesisChapterProlgue"/>
    <w:link w:val="ThesisChapterPrologueChar"/>
    <w:pPr>
      <w:spacing w:line="276" w:lineRule="auto"/>
    </w:pPr>
  </w:style>
  <w:style w:type="character" w:customStyle="1" w:styleId="ThesisChapterProlgueChar">
    <w:name w:val="Thesis Chapter Prolgue Char"/>
    <w:basedOn w:val="DefaultParagraphFont"/>
    <w:link w:val="ThesisChapterProlgue"/>
    <w:rPr>
      <w:rFonts w:ascii="Palatino Linotype" w:hAnsi="Palatino Linotype"/>
      <w:i/>
    </w:rPr>
  </w:style>
  <w:style w:type="paragraph" w:customStyle="1" w:styleId="ThesisReference">
    <w:name w:val="Thesis Reference"/>
    <w:basedOn w:val="ListParagraph"/>
    <w:link w:val="ThesisReferenceChar"/>
    <w:qFormat/>
    <w:pPr>
      <w:numPr>
        <w:numId w:val="3"/>
      </w:numPr>
      <w:spacing w:after="120"/>
      <w:ind w:left="714" w:hanging="357"/>
      <w:contextualSpacing w:val="0"/>
    </w:pPr>
    <w:rPr>
      <w:sz w:val="18"/>
      <w:szCs w:val="18"/>
    </w:rPr>
  </w:style>
  <w:style w:type="character" w:customStyle="1" w:styleId="ThesisChapterPrologueChar">
    <w:name w:val="Thesis Chapter Prologue Char"/>
    <w:basedOn w:val="ThesisChapterProlgueChar"/>
    <w:link w:val="ThesisChapterPrologue"/>
    <w:rPr>
      <w:rFonts w:ascii="Palatino Linotype" w:hAnsi="Palatino Linotype"/>
      <w:i/>
    </w:rPr>
  </w:style>
  <w:style w:type="character" w:customStyle="1" w:styleId="ThesisReferenceChar">
    <w:name w:val="Thesis Reference Char"/>
    <w:basedOn w:val="ListParagraphChar"/>
    <w:link w:val="ThesisReference"/>
    <w:rPr>
      <w:rFonts w:ascii="Palatino Linotype" w:hAnsi="Palatino Linotype"/>
      <w:sz w:val="18"/>
      <w:szCs w:val="18"/>
    </w:rPr>
  </w:style>
  <w:style w:type="paragraph" w:customStyle="1" w:styleId="ThesisURL">
    <w:name w:val="Thesis URL"/>
    <w:basedOn w:val="ThesisReference"/>
    <w:link w:val="ThesisURLChar"/>
    <w:qFormat/>
    <w:pPr>
      <w:spacing w:line="276" w:lineRule="auto"/>
    </w:pPr>
    <w:rPr>
      <w:rFonts w:ascii="Courier New" w:hAnsi="Courier New" w:cs="Courier New"/>
      <w:iCs/>
    </w:rPr>
  </w:style>
  <w:style w:type="paragraph" w:customStyle="1" w:styleId="ThesisReferences">
    <w:name w:val="Thesis References"/>
    <w:basedOn w:val="ThesisReference"/>
    <w:link w:val="ThesisReferencesChar"/>
    <w:pPr>
      <w:ind w:left="540"/>
    </w:pPr>
  </w:style>
  <w:style w:type="character" w:customStyle="1" w:styleId="ThesisURLChar">
    <w:name w:val="Thesis URL Char"/>
    <w:basedOn w:val="ThesisReferenceChar"/>
    <w:link w:val="ThesisURL"/>
    <w:rPr>
      <w:rFonts w:ascii="Courier New" w:hAnsi="Courier New" w:cs="Courier New"/>
      <w:iCs/>
      <w:sz w:val="18"/>
      <w:szCs w:val="18"/>
    </w:rPr>
  </w:style>
  <w:style w:type="character" w:customStyle="1" w:styleId="ThesisReferencesChar">
    <w:name w:val="Thesis References Char"/>
    <w:basedOn w:val="ThesisReferenceChar"/>
    <w:link w:val="ThesisReferences"/>
    <w:rPr>
      <w:rFonts w:ascii="Palatino Linotype" w:hAnsi="Palatino Linotype"/>
      <w:sz w:val="18"/>
      <w:szCs w:val="18"/>
    </w:rPr>
  </w:style>
  <w:style w:type="paragraph" w:customStyle="1" w:styleId="RoughDraft">
    <w:name w:val="Rough Draft"/>
    <w:basedOn w:val="ThesisParagraph"/>
    <w:link w:val="RoughDraftChar"/>
    <w:qFormat/>
    <w:rPr>
      <w:color w:val="FF0000"/>
    </w:rPr>
  </w:style>
  <w:style w:type="character" w:styleId="PlaceholderText">
    <w:name w:val="Placeholder Text"/>
    <w:basedOn w:val="DefaultParagraphFont"/>
    <w:uiPriority w:val="99"/>
    <w:rPr>
      <w:color w:val="808080"/>
    </w:rPr>
  </w:style>
  <w:style w:type="character" w:customStyle="1" w:styleId="RoughDraftChar">
    <w:name w:val="Rough Draft Char"/>
    <w:basedOn w:val="ThesisParagraphChar"/>
    <w:link w:val="RoughDraft"/>
    <w:rPr>
      <w:rFonts w:ascii="Palatino Linotype" w:hAnsi="Palatino Linotype"/>
      <w:color w:val="FF0000"/>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customStyle="1" w:styleId="ThesisSubHeading">
    <w:name w:val="Thesis Sub Heading"/>
    <w:basedOn w:val="ListParagraph"/>
    <w:link w:val="ThesisSubHeadingChar"/>
    <w:pPr>
      <w:ind w:left="1440" w:hanging="360"/>
    </w:pPr>
    <w:rPr>
      <w:b/>
    </w:rPr>
  </w:style>
  <w:style w:type="character" w:customStyle="1" w:styleId="ThesisSubHeadingChar">
    <w:name w:val="Thesis Sub Heading Char"/>
    <w:basedOn w:val="ListParagraphChar"/>
    <w:link w:val="ThesisSubHeading"/>
    <w:rPr>
      <w:rFonts w:ascii="Palatino Linotype" w:hAnsi="Palatino Linotype"/>
      <w:b/>
    </w:rPr>
  </w:style>
  <w:style w:type="character" w:customStyle="1" w:styleId="Heading1Char">
    <w:name w:val="Heading 1 Char"/>
    <w:basedOn w:val="DefaultParagraphFont"/>
    <w:link w:val="Heading1"/>
    <w:uiPriority w:val="9"/>
    <w:rPr>
      <w:rFonts w:ascii="Georgia" w:hAnsi="Georgia"/>
      <w:b/>
      <w:sz w:val="48"/>
      <w:szCs w:val="48"/>
    </w:rPr>
  </w:style>
  <w:style w:type="character" w:customStyle="1" w:styleId="Heading2Char">
    <w:name w:val="Heading 2 Char"/>
    <w:basedOn w:val="DefaultParagraphFont"/>
    <w:link w:val="Heading2"/>
    <w:uiPriority w:val="9"/>
    <w:rPr>
      <w:rFonts w:ascii="Georgia" w:hAnsi="Georgia"/>
      <w:b/>
      <w:sz w:val="28"/>
      <w:szCs w:val="28"/>
    </w:rPr>
  </w:style>
  <w:style w:type="character" w:customStyle="1" w:styleId="Heading3Char">
    <w:name w:val="Heading 3 Char"/>
    <w:basedOn w:val="DefaultParagraphFont"/>
    <w:link w:val="Heading3"/>
    <w:uiPriority w:val="9"/>
    <w:rPr>
      <w:rFonts w:ascii="Georgia" w:hAnsi="Georgia"/>
      <w:b/>
      <w:sz w:val="28"/>
    </w:rPr>
  </w:style>
  <w:style w:type="character" w:customStyle="1" w:styleId="Heading4Char">
    <w:name w:val="Heading 4 Char"/>
    <w:basedOn w:val="DefaultParagraphFont"/>
    <w:link w:val="Heading4"/>
    <w:uiPriority w:val="9"/>
    <w:rPr>
      <w:rFonts w:ascii="Georgia" w:hAnsi="Georgia"/>
      <w:b/>
      <w:sz w:val="24"/>
    </w:rPr>
  </w:style>
  <w:style w:type="character" w:customStyle="1" w:styleId="Heading5Char">
    <w:name w:val="Heading 5 Char"/>
    <w:basedOn w:val="DefaultParagraphFont"/>
    <w:link w:val="Heading5"/>
    <w:uiPriority w:val="9"/>
    <w:rPr>
      <w:rFonts w:ascii="Calibri Light" w:eastAsia="SimSun" w:hAnsi="Calibri Light" w:cs="SimSun"/>
      <w:color w:val="1F4D78"/>
    </w:rPr>
  </w:style>
  <w:style w:type="character" w:customStyle="1" w:styleId="Heading6Char">
    <w:name w:val="Heading 6 Char"/>
    <w:basedOn w:val="DefaultParagraphFont"/>
    <w:link w:val="Heading6"/>
    <w:uiPriority w:val="9"/>
    <w:rPr>
      <w:rFonts w:ascii="Calibri Light" w:eastAsia="SimSun" w:hAnsi="Calibri Light" w:cs="SimSun"/>
      <w:i/>
      <w:iCs/>
      <w:color w:val="1F4D78"/>
    </w:rPr>
  </w:style>
  <w:style w:type="character" w:customStyle="1" w:styleId="Heading7Char">
    <w:name w:val="Heading 7 Char"/>
    <w:basedOn w:val="DefaultParagraphFont"/>
    <w:link w:val="Heading7"/>
    <w:uiPriority w:val="9"/>
    <w:rPr>
      <w:rFonts w:ascii="Calibri Light" w:eastAsia="SimSun" w:hAnsi="Calibri Light" w:cs="SimSun"/>
      <w:i/>
      <w:iCs/>
      <w:color w:val="404040"/>
    </w:rPr>
  </w:style>
  <w:style w:type="character" w:customStyle="1" w:styleId="Heading8Char">
    <w:name w:val="Heading 8 Char"/>
    <w:basedOn w:val="DefaultParagraphFont"/>
    <w:link w:val="Heading8"/>
    <w:uiPriority w:val="9"/>
    <w:rPr>
      <w:rFonts w:ascii="Calibri Light" w:eastAsia="SimSun" w:hAnsi="Calibri Light" w:cs="SimSun"/>
      <w:color w:val="404040"/>
      <w:sz w:val="20"/>
      <w:szCs w:val="20"/>
    </w:rPr>
  </w:style>
  <w:style w:type="character" w:customStyle="1" w:styleId="Heading9Char">
    <w:name w:val="Heading 9 Char"/>
    <w:basedOn w:val="DefaultParagraphFont"/>
    <w:link w:val="Heading9"/>
    <w:uiPriority w:val="9"/>
    <w:rPr>
      <w:rFonts w:ascii="Calibri Light" w:eastAsia="SimSun" w:hAnsi="Calibri Light" w:cs="SimSun"/>
      <w:i/>
      <w:iCs/>
      <w:color w:val="404040"/>
      <w:sz w:val="20"/>
      <w:szCs w:val="20"/>
    </w:rPr>
  </w:style>
  <w:style w:type="paragraph" w:customStyle="1" w:styleId="TOCHeading1">
    <w:name w:val="TOC Heading1"/>
    <w:basedOn w:val="Heading1"/>
    <w:next w:val="Normal"/>
    <w:uiPriority w:val="39"/>
    <w:qFormat/>
    <w:pPr>
      <w:framePr w:wrap="around" w:hAnchor="text" w:y="1"/>
      <w:spacing w:line="276" w:lineRule="auto"/>
      <w:jc w:val="left"/>
      <w:outlineLvl w:val="9"/>
    </w:pPr>
    <w:rPr>
      <w:lang w:eastAsia="ja-JP"/>
    </w:rPr>
  </w:style>
  <w:style w:type="character" w:customStyle="1" w:styleId="TitleChar">
    <w:name w:val="Title Char"/>
    <w:basedOn w:val="DefaultParagraphFont"/>
    <w:link w:val="Title"/>
    <w:uiPriority w:val="10"/>
    <w:rPr>
      <w:rFonts w:ascii="Arial" w:hAnsi="Arial"/>
      <w:b/>
      <w:sz w:val="48"/>
      <w:szCs w:val="48"/>
    </w:rPr>
  </w:style>
  <w:style w:type="character" w:customStyle="1" w:styleId="SubtitleChar">
    <w:name w:val="Subtitle Char"/>
    <w:basedOn w:val="DefaultParagraphFont"/>
    <w:link w:val="Subtitle"/>
    <w:uiPriority w:val="11"/>
    <w:rPr>
      <w:rFonts w:ascii="Palatino Linotype" w:hAnsi="Palatino Linotype"/>
      <w:b/>
      <w:sz w:val="48"/>
      <w:szCs w:val="48"/>
    </w:rPr>
  </w:style>
  <w:style w:type="paragraph" w:customStyle="1" w:styleId="Paragraph">
    <w:name w:val="Paragraph"/>
    <w:basedOn w:val="Normal"/>
    <w:link w:val="ParagraphChar"/>
  </w:style>
  <w:style w:type="character" w:customStyle="1" w:styleId="ParagraphChar">
    <w:name w:val="Paragraph Char"/>
    <w:basedOn w:val="DefaultParagraphFont"/>
    <w:link w:val="Paragraph"/>
    <w:rPr>
      <w:rFonts w:ascii="Palatino Linotype" w:hAnsi="Palatino Linotype"/>
    </w:rPr>
  </w:style>
  <w:style w:type="character" w:customStyle="1" w:styleId="BodyTextChar">
    <w:name w:val="Body Text Char"/>
    <w:basedOn w:val="DefaultParagraphFont"/>
    <w:link w:val="BodyText"/>
    <w:uiPriority w:val="99"/>
    <w:rPr>
      <w:rFonts w:ascii="Times New Roman" w:eastAsia="Calibri" w:hAnsi="Times New Roman" w:cs="Times New Roman"/>
      <w:sz w:val="24"/>
      <w:szCs w:val="24"/>
    </w:rPr>
  </w:style>
  <w:style w:type="paragraph" w:customStyle="1" w:styleId="Misc">
    <w:name w:val="Misc."/>
    <w:basedOn w:val="Heading1"/>
    <w:link w:val="MiscChar"/>
    <w:qFormat/>
    <w:rPr>
      <w:bCs/>
    </w:rPr>
  </w:style>
  <w:style w:type="character" w:customStyle="1" w:styleId="MiscChar">
    <w:name w:val="Misc. Char"/>
    <w:basedOn w:val="Heading1Char"/>
    <w:link w:val="Misc"/>
    <w:rPr>
      <w:rFonts w:ascii="Georgia" w:eastAsia="Times New Roman" w:hAnsi="Georgia" w:cs="Times New Roman"/>
      <w:b/>
      <w:bCs/>
      <w:sz w:val="48"/>
      <w:szCs w:val="48"/>
      <w:u w:val="single"/>
    </w:rPr>
  </w:style>
  <w:style w:type="paragraph" w:customStyle="1" w:styleId="ThesisPrologue">
    <w:name w:val="Thesis Prologue"/>
    <w:basedOn w:val="ThesisChapterProlgue"/>
    <w:link w:val="ThesisPrologueChar"/>
    <w:pPr>
      <w:spacing w:line="276" w:lineRule="auto"/>
    </w:pPr>
  </w:style>
  <w:style w:type="character" w:customStyle="1" w:styleId="ThesisPrologueChar">
    <w:name w:val="Thesis Prologue Char"/>
    <w:basedOn w:val="ThesisChapterProlgueChar"/>
    <w:link w:val="ThesisPrologue"/>
    <w:rPr>
      <w:rFonts w:ascii="Palatino Linotype" w:hAnsi="Palatino Linotype"/>
      <w:i/>
    </w:rPr>
  </w:style>
  <w:style w:type="paragraph" w:customStyle="1" w:styleId="ThesisPara">
    <w:name w:val="Thesis Para"/>
    <w:basedOn w:val="Misc"/>
    <w:link w:val="ThesisParaChar"/>
    <w:qFormat/>
    <w:pPr>
      <w:jc w:val="both"/>
      <w:outlineLvl w:val="9"/>
    </w:pPr>
    <w:rPr>
      <w:b w:val="0"/>
      <w:sz w:val="22"/>
      <w:szCs w:val="22"/>
    </w:rPr>
  </w:style>
  <w:style w:type="character" w:customStyle="1" w:styleId="ThesisParaChar">
    <w:name w:val="Thesis Para Char"/>
    <w:basedOn w:val="MiscChar"/>
    <w:link w:val="ThesisPara"/>
    <w:rPr>
      <w:rFonts w:ascii="Palatino Linotype" w:eastAsia="Times New Roman" w:hAnsi="Palatino Linotype" w:cs="Times New Roman"/>
      <w:b w:val="0"/>
      <w:bCs/>
      <w:sz w:val="48"/>
      <w:szCs w:val="48"/>
      <w:u w:val="single"/>
    </w:rPr>
  </w:style>
  <w:style w:type="paragraph" w:customStyle="1" w:styleId="Style1">
    <w:name w:val="Style1"/>
    <w:basedOn w:val="Normal"/>
    <w:link w:val="Style1Char"/>
    <w:qFormat/>
    <w:pPr>
      <w:framePr w:hSpace="187" w:wrap="around" w:vAnchor="text" w:hAnchor="margin" w:y="1"/>
      <w:numPr>
        <w:numId w:val="4"/>
      </w:numPr>
      <w:spacing w:after="0"/>
      <w:ind w:left="0"/>
      <w:suppressOverlap/>
      <w:jc w:val="center"/>
    </w:pPr>
    <w:rPr>
      <w:smallCaps/>
      <w:sz w:val="36"/>
      <w:szCs w:val="36"/>
    </w:rPr>
  </w:style>
  <w:style w:type="character" w:customStyle="1" w:styleId="Style1Char">
    <w:name w:val="Style1 Char"/>
    <w:basedOn w:val="DefaultParagraphFont"/>
    <w:link w:val="Style1"/>
    <w:qFormat/>
    <w:rPr>
      <w:rFonts w:ascii="Palatino Linotype" w:hAnsi="Palatino Linotype"/>
      <w:smallCaps/>
      <w:sz w:val="36"/>
      <w:szCs w:val="36"/>
    </w:rPr>
  </w:style>
  <w:style w:type="paragraph" w:customStyle="1" w:styleId="Text">
    <w:name w:val="Text"/>
    <w:basedOn w:val="Normal"/>
    <w:link w:val="TextChar"/>
    <w:qFormat/>
    <w:rPr>
      <w:rFonts w:ascii="Georgia" w:hAnsi="Georgia" w:cs="Times New Roman"/>
    </w:rPr>
  </w:style>
  <w:style w:type="character" w:customStyle="1" w:styleId="TextChar">
    <w:name w:val="Text Char"/>
    <w:basedOn w:val="DefaultParagraphFont"/>
    <w:link w:val="Text"/>
    <w:qFormat/>
    <w:rPr>
      <w:rFonts w:ascii="Georgia" w:hAnsi="Georgia" w:cs="Times New Roman"/>
    </w:rPr>
  </w:style>
  <w:style w:type="character" w:customStyle="1" w:styleId="apple-converted-space">
    <w:name w:val="apple-converted-space"/>
    <w:basedOn w:val="DefaultParagraphFont"/>
    <w:qFormat/>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val="en-US" w:eastAsia="en-US"/>
    </w:rPr>
  </w:style>
  <w:style w:type="paragraph" w:styleId="NoSpacing">
    <w:name w:val="No Spacing"/>
    <w:link w:val="NoSpacingChar"/>
    <w:uiPriority w:val="1"/>
    <w:qFormat/>
    <w:rPr>
      <w:rFonts w:eastAsia="SimSun"/>
      <w:sz w:val="22"/>
      <w:szCs w:val="22"/>
      <w:lang w:val="en-US" w:eastAsia="en-US"/>
    </w:rPr>
  </w:style>
  <w:style w:type="character" w:customStyle="1" w:styleId="NoSpacingChar">
    <w:name w:val="No Spacing Char"/>
    <w:basedOn w:val="DefaultParagraphFont"/>
    <w:link w:val="NoSpacing"/>
    <w:uiPriority w:val="1"/>
    <w:rPr>
      <w:rFonts w:eastAsia="SimSun"/>
    </w:rPr>
  </w:style>
  <w:style w:type="table" w:customStyle="1" w:styleId="TableGrid1">
    <w:name w:val="Table Grid1"/>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rademark">
    <w:name w:val="trademark"/>
    <w:basedOn w:val="DefaultParagraphFont"/>
  </w:style>
  <w:style w:type="character" w:customStyle="1" w:styleId="fontstyle01">
    <w:name w:val="fontstyle01"/>
    <w:basedOn w:val="DefaultParagraphFont"/>
    <w:rPr>
      <w:rFonts w:ascii="CMR10" w:hAnsi="CMR10" w:hint="default"/>
      <w:color w:val="000000"/>
      <w:sz w:val="22"/>
      <w:szCs w:val="22"/>
    </w:rPr>
  </w:style>
  <w:style w:type="character" w:customStyle="1" w:styleId="fontstyle21">
    <w:name w:val="fontstyle21"/>
    <w:basedOn w:val="DefaultParagraphFont"/>
    <w:rPr>
      <w:rFonts w:ascii="CMMI10" w:hAnsi="CMMI10" w:hint="default"/>
      <w:i/>
      <w:iCs/>
      <w:color w:val="000000"/>
      <w:sz w:val="22"/>
      <w:szCs w:val="22"/>
    </w:rPr>
  </w:style>
  <w:style w:type="character" w:customStyle="1" w:styleId="fontstyle31">
    <w:name w:val="fontstyle31"/>
    <w:basedOn w:val="DefaultParagraphFont"/>
    <w:rPr>
      <w:rFonts w:ascii="CMR8" w:hAnsi="CMR8" w:hint="default"/>
      <w:color w:val="000000"/>
      <w:sz w:val="16"/>
      <w:szCs w:val="16"/>
    </w:rPr>
  </w:style>
  <w:style w:type="character" w:customStyle="1" w:styleId="fontstyle41">
    <w:name w:val="fontstyle41"/>
    <w:basedOn w:val="DefaultParagraphFont"/>
    <w:rPr>
      <w:rFonts w:ascii="CMMI8" w:hAnsi="CMMI8" w:hint="default"/>
      <w:i/>
      <w:iCs/>
      <w:color w:val="000000"/>
      <w:sz w:val="16"/>
      <w:szCs w:val="16"/>
    </w:rPr>
  </w:style>
  <w:style w:type="character" w:customStyle="1" w:styleId="fontstyle11">
    <w:name w:val="fontstyle11"/>
    <w:basedOn w:val="DefaultParagraphFont"/>
    <w:rPr>
      <w:rFonts w:ascii="CMR8" w:hAnsi="CMR8" w:hint="default"/>
      <w:color w:val="000000"/>
      <w:sz w:val="16"/>
      <w:szCs w:val="16"/>
    </w:rPr>
  </w:style>
  <w:style w:type="character" w:customStyle="1" w:styleId="fontstyle51">
    <w:name w:val="fontstyle51"/>
    <w:basedOn w:val="DefaultParagraphFont"/>
    <w:rPr>
      <w:rFonts w:ascii="CMSY10" w:hAnsi="CMSY10" w:hint="default"/>
      <w:i/>
      <w:iCs/>
      <w:color w:val="000000"/>
      <w:sz w:val="22"/>
      <w:szCs w:val="22"/>
    </w:rPr>
  </w:style>
  <w:style w:type="character" w:customStyle="1" w:styleId="fontstyle61">
    <w:name w:val="fontstyle61"/>
    <w:basedOn w:val="DefaultParagraphFont"/>
    <w:rPr>
      <w:rFonts w:ascii="MSBM10" w:hAnsi="MSBM10" w:hint="default"/>
      <w:color w:val="000000"/>
      <w:sz w:val="22"/>
      <w:szCs w:val="22"/>
    </w:rPr>
  </w:style>
  <w:style w:type="character" w:customStyle="1" w:styleId="fontstyle71">
    <w:name w:val="fontstyle71"/>
    <w:basedOn w:val="DefaultParagraphFont"/>
    <w:rPr>
      <w:rFonts w:ascii="CMMIB8" w:hAnsi="CMMIB8" w:hint="default"/>
      <w:b/>
      <w:bCs/>
      <w:i/>
      <w:iCs/>
      <w:color w:val="000000"/>
      <w:sz w:val="16"/>
      <w:szCs w:val="16"/>
    </w:rPr>
  </w:style>
  <w:style w:type="character" w:customStyle="1" w:styleId="fontstyle81">
    <w:name w:val="fontstyle81"/>
    <w:basedOn w:val="DefaultParagraphFont"/>
    <w:rPr>
      <w:rFonts w:ascii="CMMIB10" w:hAnsi="CMMIB10" w:hint="default"/>
      <w:b/>
      <w:bCs/>
      <w:i/>
      <w:iCs/>
      <w:color w:val="000000"/>
      <w:sz w:val="22"/>
      <w:szCs w:val="22"/>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396269">
      <w:bodyDiv w:val="1"/>
      <w:marLeft w:val="0"/>
      <w:marRight w:val="0"/>
      <w:marTop w:val="0"/>
      <w:marBottom w:val="0"/>
      <w:divBdr>
        <w:top w:val="none" w:sz="0" w:space="0" w:color="auto"/>
        <w:left w:val="none" w:sz="0" w:space="0" w:color="auto"/>
        <w:bottom w:val="none" w:sz="0" w:space="0" w:color="auto"/>
        <w:right w:val="none" w:sz="0" w:space="0" w:color="auto"/>
      </w:divBdr>
      <w:divsChild>
        <w:div w:id="2129426391">
          <w:marLeft w:val="0"/>
          <w:marRight w:val="0"/>
          <w:marTop w:val="0"/>
          <w:marBottom w:val="0"/>
          <w:divBdr>
            <w:top w:val="none" w:sz="0" w:space="0" w:color="auto"/>
            <w:left w:val="none" w:sz="0" w:space="0" w:color="auto"/>
            <w:bottom w:val="none" w:sz="0" w:space="0" w:color="auto"/>
            <w:right w:val="none" w:sz="0" w:space="0" w:color="auto"/>
          </w:divBdr>
          <w:divsChild>
            <w:div w:id="1647512815">
              <w:marLeft w:val="0"/>
              <w:marRight w:val="0"/>
              <w:marTop w:val="0"/>
              <w:marBottom w:val="0"/>
              <w:divBdr>
                <w:top w:val="none" w:sz="0" w:space="0" w:color="auto"/>
                <w:left w:val="none" w:sz="0" w:space="0" w:color="auto"/>
                <w:bottom w:val="none" w:sz="0" w:space="0" w:color="auto"/>
                <w:right w:val="none" w:sz="0" w:space="0" w:color="auto"/>
              </w:divBdr>
            </w:div>
            <w:div w:id="1232349388">
              <w:marLeft w:val="0"/>
              <w:marRight w:val="0"/>
              <w:marTop w:val="0"/>
              <w:marBottom w:val="0"/>
              <w:divBdr>
                <w:top w:val="none" w:sz="0" w:space="0" w:color="auto"/>
                <w:left w:val="none" w:sz="0" w:space="0" w:color="auto"/>
                <w:bottom w:val="none" w:sz="0" w:space="0" w:color="auto"/>
                <w:right w:val="none" w:sz="0" w:space="0" w:color="auto"/>
              </w:divBdr>
            </w:div>
            <w:div w:id="778526309">
              <w:marLeft w:val="0"/>
              <w:marRight w:val="0"/>
              <w:marTop w:val="0"/>
              <w:marBottom w:val="0"/>
              <w:divBdr>
                <w:top w:val="none" w:sz="0" w:space="0" w:color="auto"/>
                <w:left w:val="none" w:sz="0" w:space="0" w:color="auto"/>
                <w:bottom w:val="none" w:sz="0" w:space="0" w:color="auto"/>
                <w:right w:val="none" w:sz="0" w:space="0" w:color="auto"/>
              </w:divBdr>
            </w:div>
            <w:div w:id="1826773660">
              <w:marLeft w:val="0"/>
              <w:marRight w:val="0"/>
              <w:marTop w:val="0"/>
              <w:marBottom w:val="0"/>
              <w:divBdr>
                <w:top w:val="none" w:sz="0" w:space="0" w:color="auto"/>
                <w:left w:val="none" w:sz="0" w:space="0" w:color="auto"/>
                <w:bottom w:val="none" w:sz="0" w:space="0" w:color="auto"/>
                <w:right w:val="none" w:sz="0" w:space="0" w:color="auto"/>
              </w:divBdr>
            </w:div>
            <w:div w:id="669675813">
              <w:marLeft w:val="0"/>
              <w:marRight w:val="0"/>
              <w:marTop w:val="0"/>
              <w:marBottom w:val="0"/>
              <w:divBdr>
                <w:top w:val="none" w:sz="0" w:space="0" w:color="auto"/>
                <w:left w:val="none" w:sz="0" w:space="0" w:color="auto"/>
                <w:bottom w:val="none" w:sz="0" w:space="0" w:color="auto"/>
                <w:right w:val="none" w:sz="0" w:space="0" w:color="auto"/>
              </w:divBdr>
            </w:div>
            <w:div w:id="1181966138">
              <w:marLeft w:val="0"/>
              <w:marRight w:val="0"/>
              <w:marTop w:val="0"/>
              <w:marBottom w:val="0"/>
              <w:divBdr>
                <w:top w:val="none" w:sz="0" w:space="0" w:color="auto"/>
                <w:left w:val="none" w:sz="0" w:space="0" w:color="auto"/>
                <w:bottom w:val="none" w:sz="0" w:space="0" w:color="auto"/>
                <w:right w:val="none" w:sz="0" w:space="0" w:color="auto"/>
              </w:divBdr>
            </w:div>
            <w:div w:id="1597788179">
              <w:marLeft w:val="0"/>
              <w:marRight w:val="0"/>
              <w:marTop w:val="0"/>
              <w:marBottom w:val="0"/>
              <w:divBdr>
                <w:top w:val="none" w:sz="0" w:space="0" w:color="auto"/>
                <w:left w:val="none" w:sz="0" w:space="0" w:color="auto"/>
                <w:bottom w:val="none" w:sz="0" w:space="0" w:color="auto"/>
                <w:right w:val="none" w:sz="0" w:space="0" w:color="auto"/>
              </w:divBdr>
            </w:div>
            <w:div w:id="6759912">
              <w:marLeft w:val="0"/>
              <w:marRight w:val="0"/>
              <w:marTop w:val="0"/>
              <w:marBottom w:val="0"/>
              <w:divBdr>
                <w:top w:val="none" w:sz="0" w:space="0" w:color="auto"/>
                <w:left w:val="none" w:sz="0" w:space="0" w:color="auto"/>
                <w:bottom w:val="none" w:sz="0" w:space="0" w:color="auto"/>
                <w:right w:val="none" w:sz="0" w:space="0" w:color="auto"/>
              </w:divBdr>
            </w:div>
            <w:div w:id="982933290">
              <w:marLeft w:val="0"/>
              <w:marRight w:val="0"/>
              <w:marTop w:val="0"/>
              <w:marBottom w:val="0"/>
              <w:divBdr>
                <w:top w:val="none" w:sz="0" w:space="0" w:color="auto"/>
                <w:left w:val="none" w:sz="0" w:space="0" w:color="auto"/>
                <w:bottom w:val="none" w:sz="0" w:space="0" w:color="auto"/>
                <w:right w:val="none" w:sz="0" w:space="0" w:color="auto"/>
              </w:divBdr>
            </w:div>
            <w:div w:id="42481571">
              <w:marLeft w:val="0"/>
              <w:marRight w:val="0"/>
              <w:marTop w:val="0"/>
              <w:marBottom w:val="0"/>
              <w:divBdr>
                <w:top w:val="none" w:sz="0" w:space="0" w:color="auto"/>
                <w:left w:val="none" w:sz="0" w:space="0" w:color="auto"/>
                <w:bottom w:val="none" w:sz="0" w:space="0" w:color="auto"/>
                <w:right w:val="none" w:sz="0" w:space="0" w:color="auto"/>
              </w:divBdr>
            </w:div>
            <w:div w:id="333455726">
              <w:marLeft w:val="0"/>
              <w:marRight w:val="0"/>
              <w:marTop w:val="0"/>
              <w:marBottom w:val="0"/>
              <w:divBdr>
                <w:top w:val="none" w:sz="0" w:space="0" w:color="auto"/>
                <w:left w:val="none" w:sz="0" w:space="0" w:color="auto"/>
                <w:bottom w:val="none" w:sz="0" w:space="0" w:color="auto"/>
                <w:right w:val="none" w:sz="0" w:space="0" w:color="auto"/>
              </w:divBdr>
            </w:div>
            <w:div w:id="23991755">
              <w:marLeft w:val="0"/>
              <w:marRight w:val="0"/>
              <w:marTop w:val="0"/>
              <w:marBottom w:val="0"/>
              <w:divBdr>
                <w:top w:val="none" w:sz="0" w:space="0" w:color="auto"/>
                <w:left w:val="none" w:sz="0" w:space="0" w:color="auto"/>
                <w:bottom w:val="none" w:sz="0" w:space="0" w:color="auto"/>
                <w:right w:val="none" w:sz="0" w:space="0" w:color="auto"/>
              </w:divBdr>
            </w:div>
            <w:div w:id="605045952">
              <w:marLeft w:val="0"/>
              <w:marRight w:val="0"/>
              <w:marTop w:val="0"/>
              <w:marBottom w:val="0"/>
              <w:divBdr>
                <w:top w:val="none" w:sz="0" w:space="0" w:color="auto"/>
                <w:left w:val="none" w:sz="0" w:space="0" w:color="auto"/>
                <w:bottom w:val="none" w:sz="0" w:space="0" w:color="auto"/>
                <w:right w:val="none" w:sz="0" w:space="0" w:color="auto"/>
              </w:divBdr>
            </w:div>
            <w:div w:id="62529213">
              <w:marLeft w:val="0"/>
              <w:marRight w:val="0"/>
              <w:marTop w:val="0"/>
              <w:marBottom w:val="0"/>
              <w:divBdr>
                <w:top w:val="none" w:sz="0" w:space="0" w:color="auto"/>
                <w:left w:val="none" w:sz="0" w:space="0" w:color="auto"/>
                <w:bottom w:val="none" w:sz="0" w:space="0" w:color="auto"/>
                <w:right w:val="none" w:sz="0" w:space="0" w:color="auto"/>
              </w:divBdr>
            </w:div>
            <w:div w:id="1507938498">
              <w:marLeft w:val="0"/>
              <w:marRight w:val="0"/>
              <w:marTop w:val="0"/>
              <w:marBottom w:val="0"/>
              <w:divBdr>
                <w:top w:val="none" w:sz="0" w:space="0" w:color="auto"/>
                <w:left w:val="none" w:sz="0" w:space="0" w:color="auto"/>
                <w:bottom w:val="none" w:sz="0" w:space="0" w:color="auto"/>
                <w:right w:val="none" w:sz="0" w:space="0" w:color="auto"/>
              </w:divBdr>
            </w:div>
            <w:div w:id="1143548822">
              <w:marLeft w:val="0"/>
              <w:marRight w:val="0"/>
              <w:marTop w:val="0"/>
              <w:marBottom w:val="0"/>
              <w:divBdr>
                <w:top w:val="none" w:sz="0" w:space="0" w:color="auto"/>
                <w:left w:val="none" w:sz="0" w:space="0" w:color="auto"/>
                <w:bottom w:val="none" w:sz="0" w:space="0" w:color="auto"/>
                <w:right w:val="none" w:sz="0" w:space="0" w:color="auto"/>
              </w:divBdr>
            </w:div>
            <w:div w:id="797530061">
              <w:marLeft w:val="0"/>
              <w:marRight w:val="0"/>
              <w:marTop w:val="0"/>
              <w:marBottom w:val="0"/>
              <w:divBdr>
                <w:top w:val="none" w:sz="0" w:space="0" w:color="auto"/>
                <w:left w:val="none" w:sz="0" w:space="0" w:color="auto"/>
                <w:bottom w:val="none" w:sz="0" w:space="0" w:color="auto"/>
                <w:right w:val="none" w:sz="0" w:space="0" w:color="auto"/>
              </w:divBdr>
            </w:div>
            <w:div w:id="1892879920">
              <w:marLeft w:val="0"/>
              <w:marRight w:val="0"/>
              <w:marTop w:val="0"/>
              <w:marBottom w:val="0"/>
              <w:divBdr>
                <w:top w:val="none" w:sz="0" w:space="0" w:color="auto"/>
                <w:left w:val="none" w:sz="0" w:space="0" w:color="auto"/>
                <w:bottom w:val="none" w:sz="0" w:space="0" w:color="auto"/>
                <w:right w:val="none" w:sz="0" w:space="0" w:color="auto"/>
              </w:divBdr>
            </w:div>
            <w:div w:id="1240561900">
              <w:marLeft w:val="0"/>
              <w:marRight w:val="0"/>
              <w:marTop w:val="0"/>
              <w:marBottom w:val="0"/>
              <w:divBdr>
                <w:top w:val="none" w:sz="0" w:space="0" w:color="auto"/>
                <w:left w:val="none" w:sz="0" w:space="0" w:color="auto"/>
                <w:bottom w:val="none" w:sz="0" w:space="0" w:color="auto"/>
                <w:right w:val="none" w:sz="0" w:space="0" w:color="auto"/>
              </w:divBdr>
            </w:div>
            <w:div w:id="666786679">
              <w:marLeft w:val="0"/>
              <w:marRight w:val="0"/>
              <w:marTop w:val="0"/>
              <w:marBottom w:val="0"/>
              <w:divBdr>
                <w:top w:val="none" w:sz="0" w:space="0" w:color="auto"/>
                <w:left w:val="none" w:sz="0" w:space="0" w:color="auto"/>
                <w:bottom w:val="none" w:sz="0" w:space="0" w:color="auto"/>
                <w:right w:val="none" w:sz="0" w:space="0" w:color="auto"/>
              </w:divBdr>
            </w:div>
            <w:div w:id="2078353269">
              <w:marLeft w:val="0"/>
              <w:marRight w:val="0"/>
              <w:marTop w:val="0"/>
              <w:marBottom w:val="0"/>
              <w:divBdr>
                <w:top w:val="none" w:sz="0" w:space="0" w:color="auto"/>
                <w:left w:val="none" w:sz="0" w:space="0" w:color="auto"/>
                <w:bottom w:val="none" w:sz="0" w:space="0" w:color="auto"/>
                <w:right w:val="none" w:sz="0" w:space="0" w:color="auto"/>
              </w:divBdr>
            </w:div>
            <w:div w:id="1083066330">
              <w:marLeft w:val="0"/>
              <w:marRight w:val="0"/>
              <w:marTop w:val="0"/>
              <w:marBottom w:val="0"/>
              <w:divBdr>
                <w:top w:val="none" w:sz="0" w:space="0" w:color="auto"/>
                <w:left w:val="none" w:sz="0" w:space="0" w:color="auto"/>
                <w:bottom w:val="none" w:sz="0" w:space="0" w:color="auto"/>
                <w:right w:val="none" w:sz="0" w:space="0" w:color="auto"/>
              </w:divBdr>
            </w:div>
            <w:div w:id="228660451">
              <w:marLeft w:val="0"/>
              <w:marRight w:val="0"/>
              <w:marTop w:val="0"/>
              <w:marBottom w:val="0"/>
              <w:divBdr>
                <w:top w:val="none" w:sz="0" w:space="0" w:color="auto"/>
                <w:left w:val="none" w:sz="0" w:space="0" w:color="auto"/>
                <w:bottom w:val="none" w:sz="0" w:space="0" w:color="auto"/>
                <w:right w:val="none" w:sz="0" w:space="0" w:color="auto"/>
              </w:divBdr>
            </w:div>
            <w:div w:id="1141314234">
              <w:marLeft w:val="0"/>
              <w:marRight w:val="0"/>
              <w:marTop w:val="0"/>
              <w:marBottom w:val="0"/>
              <w:divBdr>
                <w:top w:val="none" w:sz="0" w:space="0" w:color="auto"/>
                <w:left w:val="none" w:sz="0" w:space="0" w:color="auto"/>
                <w:bottom w:val="none" w:sz="0" w:space="0" w:color="auto"/>
                <w:right w:val="none" w:sz="0" w:space="0" w:color="auto"/>
              </w:divBdr>
            </w:div>
            <w:div w:id="739963">
              <w:marLeft w:val="0"/>
              <w:marRight w:val="0"/>
              <w:marTop w:val="0"/>
              <w:marBottom w:val="0"/>
              <w:divBdr>
                <w:top w:val="none" w:sz="0" w:space="0" w:color="auto"/>
                <w:left w:val="none" w:sz="0" w:space="0" w:color="auto"/>
                <w:bottom w:val="none" w:sz="0" w:space="0" w:color="auto"/>
                <w:right w:val="none" w:sz="0" w:space="0" w:color="auto"/>
              </w:divBdr>
            </w:div>
            <w:div w:id="2003659830">
              <w:marLeft w:val="0"/>
              <w:marRight w:val="0"/>
              <w:marTop w:val="0"/>
              <w:marBottom w:val="0"/>
              <w:divBdr>
                <w:top w:val="none" w:sz="0" w:space="0" w:color="auto"/>
                <w:left w:val="none" w:sz="0" w:space="0" w:color="auto"/>
                <w:bottom w:val="none" w:sz="0" w:space="0" w:color="auto"/>
                <w:right w:val="none" w:sz="0" w:space="0" w:color="auto"/>
              </w:divBdr>
            </w:div>
            <w:div w:id="1764914974">
              <w:marLeft w:val="0"/>
              <w:marRight w:val="0"/>
              <w:marTop w:val="0"/>
              <w:marBottom w:val="0"/>
              <w:divBdr>
                <w:top w:val="none" w:sz="0" w:space="0" w:color="auto"/>
                <w:left w:val="none" w:sz="0" w:space="0" w:color="auto"/>
                <w:bottom w:val="none" w:sz="0" w:space="0" w:color="auto"/>
                <w:right w:val="none" w:sz="0" w:space="0" w:color="auto"/>
              </w:divBdr>
            </w:div>
            <w:div w:id="1536191996">
              <w:marLeft w:val="0"/>
              <w:marRight w:val="0"/>
              <w:marTop w:val="0"/>
              <w:marBottom w:val="0"/>
              <w:divBdr>
                <w:top w:val="none" w:sz="0" w:space="0" w:color="auto"/>
                <w:left w:val="none" w:sz="0" w:space="0" w:color="auto"/>
                <w:bottom w:val="none" w:sz="0" w:space="0" w:color="auto"/>
                <w:right w:val="none" w:sz="0" w:space="0" w:color="auto"/>
              </w:divBdr>
            </w:div>
            <w:div w:id="171721010">
              <w:marLeft w:val="0"/>
              <w:marRight w:val="0"/>
              <w:marTop w:val="0"/>
              <w:marBottom w:val="0"/>
              <w:divBdr>
                <w:top w:val="none" w:sz="0" w:space="0" w:color="auto"/>
                <w:left w:val="none" w:sz="0" w:space="0" w:color="auto"/>
                <w:bottom w:val="none" w:sz="0" w:space="0" w:color="auto"/>
                <w:right w:val="none" w:sz="0" w:space="0" w:color="auto"/>
              </w:divBdr>
            </w:div>
            <w:div w:id="1057049040">
              <w:marLeft w:val="0"/>
              <w:marRight w:val="0"/>
              <w:marTop w:val="0"/>
              <w:marBottom w:val="0"/>
              <w:divBdr>
                <w:top w:val="none" w:sz="0" w:space="0" w:color="auto"/>
                <w:left w:val="none" w:sz="0" w:space="0" w:color="auto"/>
                <w:bottom w:val="none" w:sz="0" w:space="0" w:color="auto"/>
                <w:right w:val="none" w:sz="0" w:space="0" w:color="auto"/>
              </w:divBdr>
            </w:div>
            <w:div w:id="1632633710">
              <w:marLeft w:val="0"/>
              <w:marRight w:val="0"/>
              <w:marTop w:val="0"/>
              <w:marBottom w:val="0"/>
              <w:divBdr>
                <w:top w:val="none" w:sz="0" w:space="0" w:color="auto"/>
                <w:left w:val="none" w:sz="0" w:space="0" w:color="auto"/>
                <w:bottom w:val="none" w:sz="0" w:space="0" w:color="auto"/>
                <w:right w:val="none" w:sz="0" w:space="0" w:color="auto"/>
              </w:divBdr>
            </w:div>
            <w:div w:id="450243632">
              <w:marLeft w:val="0"/>
              <w:marRight w:val="0"/>
              <w:marTop w:val="0"/>
              <w:marBottom w:val="0"/>
              <w:divBdr>
                <w:top w:val="none" w:sz="0" w:space="0" w:color="auto"/>
                <w:left w:val="none" w:sz="0" w:space="0" w:color="auto"/>
                <w:bottom w:val="none" w:sz="0" w:space="0" w:color="auto"/>
                <w:right w:val="none" w:sz="0" w:space="0" w:color="auto"/>
              </w:divBdr>
            </w:div>
            <w:div w:id="924145367">
              <w:marLeft w:val="0"/>
              <w:marRight w:val="0"/>
              <w:marTop w:val="0"/>
              <w:marBottom w:val="0"/>
              <w:divBdr>
                <w:top w:val="none" w:sz="0" w:space="0" w:color="auto"/>
                <w:left w:val="none" w:sz="0" w:space="0" w:color="auto"/>
                <w:bottom w:val="none" w:sz="0" w:space="0" w:color="auto"/>
                <w:right w:val="none" w:sz="0" w:space="0" w:color="auto"/>
              </w:divBdr>
            </w:div>
            <w:div w:id="159779882">
              <w:marLeft w:val="0"/>
              <w:marRight w:val="0"/>
              <w:marTop w:val="0"/>
              <w:marBottom w:val="0"/>
              <w:divBdr>
                <w:top w:val="none" w:sz="0" w:space="0" w:color="auto"/>
                <w:left w:val="none" w:sz="0" w:space="0" w:color="auto"/>
                <w:bottom w:val="none" w:sz="0" w:space="0" w:color="auto"/>
                <w:right w:val="none" w:sz="0" w:space="0" w:color="auto"/>
              </w:divBdr>
            </w:div>
            <w:div w:id="648096414">
              <w:marLeft w:val="0"/>
              <w:marRight w:val="0"/>
              <w:marTop w:val="0"/>
              <w:marBottom w:val="0"/>
              <w:divBdr>
                <w:top w:val="none" w:sz="0" w:space="0" w:color="auto"/>
                <w:left w:val="none" w:sz="0" w:space="0" w:color="auto"/>
                <w:bottom w:val="none" w:sz="0" w:space="0" w:color="auto"/>
                <w:right w:val="none" w:sz="0" w:space="0" w:color="auto"/>
              </w:divBdr>
            </w:div>
            <w:div w:id="1938243641">
              <w:marLeft w:val="0"/>
              <w:marRight w:val="0"/>
              <w:marTop w:val="0"/>
              <w:marBottom w:val="0"/>
              <w:divBdr>
                <w:top w:val="none" w:sz="0" w:space="0" w:color="auto"/>
                <w:left w:val="none" w:sz="0" w:space="0" w:color="auto"/>
                <w:bottom w:val="none" w:sz="0" w:space="0" w:color="auto"/>
                <w:right w:val="none" w:sz="0" w:space="0" w:color="auto"/>
              </w:divBdr>
            </w:div>
            <w:div w:id="1577125757">
              <w:marLeft w:val="0"/>
              <w:marRight w:val="0"/>
              <w:marTop w:val="0"/>
              <w:marBottom w:val="0"/>
              <w:divBdr>
                <w:top w:val="none" w:sz="0" w:space="0" w:color="auto"/>
                <w:left w:val="none" w:sz="0" w:space="0" w:color="auto"/>
                <w:bottom w:val="none" w:sz="0" w:space="0" w:color="auto"/>
                <w:right w:val="none" w:sz="0" w:space="0" w:color="auto"/>
              </w:divBdr>
            </w:div>
            <w:div w:id="1326515975">
              <w:marLeft w:val="0"/>
              <w:marRight w:val="0"/>
              <w:marTop w:val="0"/>
              <w:marBottom w:val="0"/>
              <w:divBdr>
                <w:top w:val="none" w:sz="0" w:space="0" w:color="auto"/>
                <w:left w:val="none" w:sz="0" w:space="0" w:color="auto"/>
                <w:bottom w:val="none" w:sz="0" w:space="0" w:color="auto"/>
                <w:right w:val="none" w:sz="0" w:space="0" w:color="auto"/>
              </w:divBdr>
            </w:div>
            <w:div w:id="404230589">
              <w:marLeft w:val="0"/>
              <w:marRight w:val="0"/>
              <w:marTop w:val="0"/>
              <w:marBottom w:val="0"/>
              <w:divBdr>
                <w:top w:val="none" w:sz="0" w:space="0" w:color="auto"/>
                <w:left w:val="none" w:sz="0" w:space="0" w:color="auto"/>
                <w:bottom w:val="none" w:sz="0" w:space="0" w:color="auto"/>
                <w:right w:val="none" w:sz="0" w:space="0" w:color="auto"/>
              </w:divBdr>
            </w:div>
            <w:div w:id="323822805">
              <w:marLeft w:val="0"/>
              <w:marRight w:val="0"/>
              <w:marTop w:val="0"/>
              <w:marBottom w:val="0"/>
              <w:divBdr>
                <w:top w:val="none" w:sz="0" w:space="0" w:color="auto"/>
                <w:left w:val="none" w:sz="0" w:space="0" w:color="auto"/>
                <w:bottom w:val="none" w:sz="0" w:space="0" w:color="auto"/>
                <w:right w:val="none" w:sz="0" w:space="0" w:color="auto"/>
              </w:divBdr>
            </w:div>
            <w:div w:id="578442138">
              <w:marLeft w:val="0"/>
              <w:marRight w:val="0"/>
              <w:marTop w:val="0"/>
              <w:marBottom w:val="0"/>
              <w:divBdr>
                <w:top w:val="none" w:sz="0" w:space="0" w:color="auto"/>
                <w:left w:val="none" w:sz="0" w:space="0" w:color="auto"/>
                <w:bottom w:val="none" w:sz="0" w:space="0" w:color="auto"/>
                <w:right w:val="none" w:sz="0" w:space="0" w:color="auto"/>
              </w:divBdr>
            </w:div>
            <w:div w:id="1643731646">
              <w:marLeft w:val="0"/>
              <w:marRight w:val="0"/>
              <w:marTop w:val="0"/>
              <w:marBottom w:val="0"/>
              <w:divBdr>
                <w:top w:val="none" w:sz="0" w:space="0" w:color="auto"/>
                <w:left w:val="none" w:sz="0" w:space="0" w:color="auto"/>
                <w:bottom w:val="none" w:sz="0" w:space="0" w:color="auto"/>
                <w:right w:val="none" w:sz="0" w:space="0" w:color="auto"/>
              </w:divBdr>
            </w:div>
            <w:div w:id="1465927017">
              <w:marLeft w:val="0"/>
              <w:marRight w:val="0"/>
              <w:marTop w:val="0"/>
              <w:marBottom w:val="0"/>
              <w:divBdr>
                <w:top w:val="none" w:sz="0" w:space="0" w:color="auto"/>
                <w:left w:val="none" w:sz="0" w:space="0" w:color="auto"/>
                <w:bottom w:val="none" w:sz="0" w:space="0" w:color="auto"/>
                <w:right w:val="none" w:sz="0" w:space="0" w:color="auto"/>
              </w:divBdr>
            </w:div>
            <w:div w:id="1701858663">
              <w:marLeft w:val="0"/>
              <w:marRight w:val="0"/>
              <w:marTop w:val="0"/>
              <w:marBottom w:val="0"/>
              <w:divBdr>
                <w:top w:val="none" w:sz="0" w:space="0" w:color="auto"/>
                <w:left w:val="none" w:sz="0" w:space="0" w:color="auto"/>
                <w:bottom w:val="none" w:sz="0" w:space="0" w:color="auto"/>
                <w:right w:val="none" w:sz="0" w:space="0" w:color="auto"/>
              </w:divBdr>
            </w:div>
            <w:div w:id="132985782">
              <w:marLeft w:val="0"/>
              <w:marRight w:val="0"/>
              <w:marTop w:val="0"/>
              <w:marBottom w:val="0"/>
              <w:divBdr>
                <w:top w:val="none" w:sz="0" w:space="0" w:color="auto"/>
                <w:left w:val="none" w:sz="0" w:space="0" w:color="auto"/>
                <w:bottom w:val="none" w:sz="0" w:space="0" w:color="auto"/>
                <w:right w:val="none" w:sz="0" w:space="0" w:color="auto"/>
              </w:divBdr>
            </w:div>
            <w:div w:id="1793936483">
              <w:marLeft w:val="0"/>
              <w:marRight w:val="0"/>
              <w:marTop w:val="0"/>
              <w:marBottom w:val="0"/>
              <w:divBdr>
                <w:top w:val="none" w:sz="0" w:space="0" w:color="auto"/>
                <w:left w:val="none" w:sz="0" w:space="0" w:color="auto"/>
                <w:bottom w:val="none" w:sz="0" w:space="0" w:color="auto"/>
                <w:right w:val="none" w:sz="0" w:space="0" w:color="auto"/>
              </w:divBdr>
            </w:div>
            <w:div w:id="292255542">
              <w:marLeft w:val="0"/>
              <w:marRight w:val="0"/>
              <w:marTop w:val="0"/>
              <w:marBottom w:val="0"/>
              <w:divBdr>
                <w:top w:val="none" w:sz="0" w:space="0" w:color="auto"/>
                <w:left w:val="none" w:sz="0" w:space="0" w:color="auto"/>
                <w:bottom w:val="none" w:sz="0" w:space="0" w:color="auto"/>
                <w:right w:val="none" w:sz="0" w:space="0" w:color="auto"/>
              </w:divBdr>
            </w:div>
            <w:div w:id="1964381695">
              <w:marLeft w:val="0"/>
              <w:marRight w:val="0"/>
              <w:marTop w:val="0"/>
              <w:marBottom w:val="0"/>
              <w:divBdr>
                <w:top w:val="none" w:sz="0" w:space="0" w:color="auto"/>
                <w:left w:val="none" w:sz="0" w:space="0" w:color="auto"/>
                <w:bottom w:val="none" w:sz="0" w:space="0" w:color="auto"/>
                <w:right w:val="none" w:sz="0" w:space="0" w:color="auto"/>
              </w:divBdr>
            </w:div>
            <w:div w:id="2008094466">
              <w:marLeft w:val="0"/>
              <w:marRight w:val="0"/>
              <w:marTop w:val="0"/>
              <w:marBottom w:val="0"/>
              <w:divBdr>
                <w:top w:val="none" w:sz="0" w:space="0" w:color="auto"/>
                <w:left w:val="none" w:sz="0" w:space="0" w:color="auto"/>
                <w:bottom w:val="none" w:sz="0" w:space="0" w:color="auto"/>
                <w:right w:val="none" w:sz="0" w:space="0" w:color="auto"/>
              </w:divBdr>
            </w:div>
            <w:div w:id="620848020">
              <w:marLeft w:val="0"/>
              <w:marRight w:val="0"/>
              <w:marTop w:val="0"/>
              <w:marBottom w:val="0"/>
              <w:divBdr>
                <w:top w:val="none" w:sz="0" w:space="0" w:color="auto"/>
                <w:left w:val="none" w:sz="0" w:space="0" w:color="auto"/>
                <w:bottom w:val="none" w:sz="0" w:space="0" w:color="auto"/>
                <w:right w:val="none" w:sz="0" w:space="0" w:color="auto"/>
              </w:divBdr>
            </w:div>
            <w:div w:id="1030258434">
              <w:marLeft w:val="0"/>
              <w:marRight w:val="0"/>
              <w:marTop w:val="0"/>
              <w:marBottom w:val="0"/>
              <w:divBdr>
                <w:top w:val="none" w:sz="0" w:space="0" w:color="auto"/>
                <w:left w:val="none" w:sz="0" w:space="0" w:color="auto"/>
                <w:bottom w:val="none" w:sz="0" w:space="0" w:color="auto"/>
                <w:right w:val="none" w:sz="0" w:space="0" w:color="auto"/>
              </w:divBdr>
            </w:div>
            <w:div w:id="585843610">
              <w:marLeft w:val="0"/>
              <w:marRight w:val="0"/>
              <w:marTop w:val="0"/>
              <w:marBottom w:val="0"/>
              <w:divBdr>
                <w:top w:val="none" w:sz="0" w:space="0" w:color="auto"/>
                <w:left w:val="none" w:sz="0" w:space="0" w:color="auto"/>
                <w:bottom w:val="none" w:sz="0" w:space="0" w:color="auto"/>
                <w:right w:val="none" w:sz="0" w:space="0" w:color="auto"/>
              </w:divBdr>
            </w:div>
            <w:div w:id="370348523">
              <w:marLeft w:val="0"/>
              <w:marRight w:val="0"/>
              <w:marTop w:val="0"/>
              <w:marBottom w:val="0"/>
              <w:divBdr>
                <w:top w:val="none" w:sz="0" w:space="0" w:color="auto"/>
                <w:left w:val="none" w:sz="0" w:space="0" w:color="auto"/>
                <w:bottom w:val="none" w:sz="0" w:space="0" w:color="auto"/>
                <w:right w:val="none" w:sz="0" w:space="0" w:color="auto"/>
              </w:divBdr>
            </w:div>
            <w:div w:id="1882280440">
              <w:marLeft w:val="0"/>
              <w:marRight w:val="0"/>
              <w:marTop w:val="0"/>
              <w:marBottom w:val="0"/>
              <w:divBdr>
                <w:top w:val="none" w:sz="0" w:space="0" w:color="auto"/>
                <w:left w:val="none" w:sz="0" w:space="0" w:color="auto"/>
                <w:bottom w:val="none" w:sz="0" w:space="0" w:color="auto"/>
                <w:right w:val="none" w:sz="0" w:space="0" w:color="auto"/>
              </w:divBdr>
            </w:div>
            <w:div w:id="1178275990">
              <w:marLeft w:val="0"/>
              <w:marRight w:val="0"/>
              <w:marTop w:val="0"/>
              <w:marBottom w:val="0"/>
              <w:divBdr>
                <w:top w:val="none" w:sz="0" w:space="0" w:color="auto"/>
                <w:left w:val="none" w:sz="0" w:space="0" w:color="auto"/>
                <w:bottom w:val="none" w:sz="0" w:space="0" w:color="auto"/>
                <w:right w:val="none" w:sz="0" w:space="0" w:color="auto"/>
              </w:divBdr>
            </w:div>
            <w:div w:id="1305087781">
              <w:marLeft w:val="0"/>
              <w:marRight w:val="0"/>
              <w:marTop w:val="0"/>
              <w:marBottom w:val="0"/>
              <w:divBdr>
                <w:top w:val="none" w:sz="0" w:space="0" w:color="auto"/>
                <w:left w:val="none" w:sz="0" w:space="0" w:color="auto"/>
                <w:bottom w:val="none" w:sz="0" w:space="0" w:color="auto"/>
                <w:right w:val="none" w:sz="0" w:space="0" w:color="auto"/>
              </w:divBdr>
            </w:div>
            <w:div w:id="249974802">
              <w:marLeft w:val="0"/>
              <w:marRight w:val="0"/>
              <w:marTop w:val="0"/>
              <w:marBottom w:val="0"/>
              <w:divBdr>
                <w:top w:val="none" w:sz="0" w:space="0" w:color="auto"/>
                <w:left w:val="none" w:sz="0" w:space="0" w:color="auto"/>
                <w:bottom w:val="none" w:sz="0" w:space="0" w:color="auto"/>
                <w:right w:val="none" w:sz="0" w:space="0" w:color="auto"/>
              </w:divBdr>
            </w:div>
            <w:div w:id="1722366408">
              <w:marLeft w:val="0"/>
              <w:marRight w:val="0"/>
              <w:marTop w:val="0"/>
              <w:marBottom w:val="0"/>
              <w:divBdr>
                <w:top w:val="none" w:sz="0" w:space="0" w:color="auto"/>
                <w:left w:val="none" w:sz="0" w:space="0" w:color="auto"/>
                <w:bottom w:val="none" w:sz="0" w:space="0" w:color="auto"/>
                <w:right w:val="none" w:sz="0" w:space="0" w:color="auto"/>
              </w:divBdr>
            </w:div>
            <w:div w:id="1439986601">
              <w:marLeft w:val="0"/>
              <w:marRight w:val="0"/>
              <w:marTop w:val="0"/>
              <w:marBottom w:val="0"/>
              <w:divBdr>
                <w:top w:val="none" w:sz="0" w:space="0" w:color="auto"/>
                <w:left w:val="none" w:sz="0" w:space="0" w:color="auto"/>
                <w:bottom w:val="none" w:sz="0" w:space="0" w:color="auto"/>
                <w:right w:val="none" w:sz="0" w:space="0" w:color="auto"/>
              </w:divBdr>
            </w:div>
            <w:div w:id="1358890107">
              <w:marLeft w:val="0"/>
              <w:marRight w:val="0"/>
              <w:marTop w:val="0"/>
              <w:marBottom w:val="0"/>
              <w:divBdr>
                <w:top w:val="none" w:sz="0" w:space="0" w:color="auto"/>
                <w:left w:val="none" w:sz="0" w:space="0" w:color="auto"/>
                <w:bottom w:val="none" w:sz="0" w:space="0" w:color="auto"/>
                <w:right w:val="none" w:sz="0" w:space="0" w:color="auto"/>
              </w:divBdr>
            </w:div>
            <w:div w:id="1692954211">
              <w:marLeft w:val="0"/>
              <w:marRight w:val="0"/>
              <w:marTop w:val="0"/>
              <w:marBottom w:val="0"/>
              <w:divBdr>
                <w:top w:val="none" w:sz="0" w:space="0" w:color="auto"/>
                <w:left w:val="none" w:sz="0" w:space="0" w:color="auto"/>
                <w:bottom w:val="none" w:sz="0" w:space="0" w:color="auto"/>
                <w:right w:val="none" w:sz="0" w:space="0" w:color="auto"/>
              </w:divBdr>
            </w:div>
            <w:div w:id="1893734586">
              <w:marLeft w:val="0"/>
              <w:marRight w:val="0"/>
              <w:marTop w:val="0"/>
              <w:marBottom w:val="0"/>
              <w:divBdr>
                <w:top w:val="none" w:sz="0" w:space="0" w:color="auto"/>
                <w:left w:val="none" w:sz="0" w:space="0" w:color="auto"/>
                <w:bottom w:val="none" w:sz="0" w:space="0" w:color="auto"/>
                <w:right w:val="none" w:sz="0" w:space="0" w:color="auto"/>
              </w:divBdr>
            </w:div>
            <w:div w:id="922179765">
              <w:marLeft w:val="0"/>
              <w:marRight w:val="0"/>
              <w:marTop w:val="0"/>
              <w:marBottom w:val="0"/>
              <w:divBdr>
                <w:top w:val="none" w:sz="0" w:space="0" w:color="auto"/>
                <w:left w:val="none" w:sz="0" w:space="0" w:color="auto"/>
                <w:bottom w:val="none" w:sz="0" w:space="0" w:color="auto"/>
                <w:right w:val="none" w:sz="0" w:space="0" w:color="auto"/>
              </w:divBdr>
            </w:div>
            <w:div w:id="884295069">
              <w:marLeft w:val="0"/>
              <w:marRight w:val="0"/>
              <w:marTop w:val="0"/>
              <w:marBottom w:val="0"/>
              <w:divBdr>
                <w:top w:val="none" w:sz="0" w:space="0" w:color="auto"/>
                <w:left w:val="none" w:sz="0" w:space="0" w:color="auto"/>
                <w:bottom w:val="none" w:sz="0" w:space="0" w:color="auto"/>
                <w:right w:val="none" w:sz="0" w:space="0" w:color="auto"/>
              </w:divBdr>
            </w:div>
            <w:div w:id="893781164">
              <w:marLeft w:val="0"/>
              <w:marRight w:val="0"/>
              <w:marTop w:val="0"/>
              <w:marBottom w:val="0"/>
              <w:divBdr>
                <w:top w:val="none" w:sz="0" w:space="0" w:color="auto"/>
                <w:left w:val="none" w:sz="0" w:space="0" w:color="auto"/>
                <w:bottom w:val="none" w:sz="0" w:space="0" w:color="auto"/>
                <w:right w:val="none" w:sz="0" w:space="0" w:color="auto"/>
              </w:divBdr>
            </w:div>
            <w:div w:id="1185482177">
              <w:marLeft w:val="0"/>
              <w:marRight w:val="0"/>
              <w:marTop w:val="0"/>
              <w:marBottom w:val="0"/>
              <w:divBdr>
                <w:top w:val="none" w:sz="0" w:space="0" w:color="auto"/>
                <w:left w:val="none" w:sz="0" w:space="0" w:color="auto"/>
                <w:bottom w:val="none" w:sz="0" w:space="0" w:color="auto"/>
                <w:right w:val="none" w:sz="0" w:space="0" w:color="auto"/>
              </w:divBdr>
            </w:div>
            <w:div w:id="1218200043">
              <w:marLeft w:val="0"/>
              <w:marRight w:val="0"/>
              <w:marTop w:val="0"/>
              <w:marBottom w:val="0"/>
              <w:divBdr>
                <w:top w:val="none" w:sz="0" w:space="0" w:color="auto"/>
                <w:left w:val="none" w:sz="0" w:space="0" w:color="auto"/>
                <w:bottom w:val="none" w:sz="0" w:space="0" w:color="auto"/>
                <w:right w:val="none" w:sz="0" w:space="0" w:color="auto"/>
              </w:divBdr>
            </w:div>
            <w:div w:id="1977249225">
              <w:marLeft w:val="0"/>
              <w:marRight w:val="0"/>
              <w:marTop w:val="0"/>
              <w:marBottom w:val="0"/>
              <w:divBdr>
                <w:top w:val="none" w:sz="0" w:space="0" w:color="auto"/>
                <w:left w:val="none" w:sz="0" w:space="0" w:color="auto"/>
                <w:bottom w:val="none" w:sz="0" w:space="0" w:color="auto"/>
                <w:right w:val="none" w:sz="0" w:space="0" w:color="auto"/>
              </w:divBdr>
            </w:div>
            <w:div w:id="1805925413">
              <w:marLeft w:val="0"/>
              <w:marRight w:val="0"/>
              <w:marTop w:val="0"/>
              <w:marBottom w:val="0"/>
              <w:divBdr>
                <w:top w:val="none" w:sz="0" w:space="0" w:color="auto"/>
                <w:left w:val="none" w:sz="0" w:space="0" w:color="auto"/>
                <w:bottom w:val="none" w:sz="0" w:space="0" w:color="auto"/>
                <w:right w:val="none" w:sz="0" w:space="0" w:color="auto"/>
              </w:divBdr>
            </w:div>
            <w:div w:id="1605382175">
              <w:marLeft w:val="0"/>
              <w:marRight w:val="0"/>
              <w:marTop w:val="0"/>
              <w:marBottom w:val="0"/>
              <w:divBdr>
                <w:top w:val="none" w:sz="0" w:space="0" w:color="auto"/>
                <w:left w:val="none" w:sz="0" w:space="0" w:color="auto"/>
                <w:bottom w:val="none" w:sz="0" w:space="0" w:color="auto"/>
                <w:right w:val="none" w:sz="0" w:space="0" w:color="auto"/>
              </w:divBdr>
            </w:div>
            <w:div w:id="681051043">
              <w:marLeft w:val="0"/>
              <w:marRight w:val="0"/>
              <w:marTop w:val="0"/>
              <w:marBottom w:val="0"/>
              <w:divBdr>
                <w:top w:val="none" w:sz="0" w:space="0" w:color="auto"/>
                <w:left w:val="none" w:sz="0" w:space="0" w:color="auto"/>
                <w:bottom w:val="none" w:sz="0" w:space="0" w:color="auto"/>
                <w:right w:val="none" w:sz="0" w:space="0" w:color="auto"/>
              </w:divBdr>
            </w:div>
            <w:div w:id="66609170">
              <w:marLeft w:val="0"/>
              <w:marRight w:val="0"/>
              <w:marTop w:val="0"/>
              <w:marBottom w:val="0"/>
              <w:divBdr>
                <w:top w:val="none" w:sz="0" w:space="0" w:color="auto"/>
                <w:left w:val="none" w:sz="0" w:space="0" w:color="auto"/>
                <w:bottom w:val="none" w:sz="0" w:space="0" w:color="auto"/>
                <w:right w:val="none" w:sz="0" w:space="0" w:color="auto"/>
              </w:divBdr>
            </w:div>
            <w:div w:id="1209805739">
              <w:marLeft w:val="0"/>
              <w:marRight w:val="0"/>
              <w:marTop w:val="0"/>
              <w:marBottom w:val="0"/>
              <w:divBdr>
                <w:top w:val="none" w:sz="0" w:space="0" w:color="auto"/>
                <w:left w:val="none" w:sz="0" w:space="0" w:color="auto"/>
                <w:bottom w:val="none" w:sz="0" w:space="0" w:color="auto"/>
                <w:right w:val="none" w:sz="0" w:space="0" w:color="auto"/>
              </w:divBdr>
            </w:div>
            <w:div w:id="1597203138">
              <w:marLeft w:val="0"/>
              <w:marRight w:val="0"/>
              <w:marTop w:val="0"/>
              <w:marBottom w:val="0"/>
              <w:divBdr>
                <w:top w:val="none" w:sz="0" w:space="0" w:color="auto"/>
                <w:left w:val="none" w:sz="0" w:space="0" w:color="auto"/>
                <w:bottom w:val="none" w:sz="0" w:space="0" w:color="auto"/>
                <w:right w:val="none" w:sz="0" w:space="0" w:color="auto"/>
              </w:divBdr>
            </w:div>
            <w:div w:id="1398866716">
              <w:marLeft w:val="0"/>
              <w:marRight w:val="0"/>
              <w:marTop w:val="0"/>
              <w:marBottom w:val="0"/>
              <w:divBdr>
                <w:top w:val="none" w:sz="0" w:space="0" w:color="auto"/>
                <w:left w:val="none" w:sz="0" w:space="0" w:color="auto"/>
                <w:bottom w:val="none" w:sz="0" w:space="0" w:color="auto"/>
                <w:right w:val="none" w:sz="0" w:space="0" w:color="auto"/>
              </w:divBdr>
            </w:div>
            <w:div w:id="1476533192">
              <w:marLeft w:val="0"/>
              <w:marRight w:val="0"/>
              <w:marTop w:val="0"/>
              <w:marBottom w:val="0"/>
              <w:divBdr>
                <w:top w:val="none" w:sz="0" w:space="0" w:color="auto"/>
                <w:left w:val="none" w:sz="0" w:space="0" w:color="auto"/>
                <w:bottom w:val="none" w:sz="0" w:space="0" w:color="auto"/>
                <w:right w:val="none" w:sz="0" w:space="0" w:color="auto"/>
              </w:divBdr>
            </w:div>
            <w:div w:id="1720740121">
              <w:marLeft w:val="0"/>
              <w:marRight w:val="0"/>
              <w:marTop w:val="0"/>
              <w:marBottom w:val="0"/>
              <w:divBdr>
                <w:top w:val="none" w:sz="0" w:space="0" w:color="auto"/>
                <w:left w:val="none" w:sz="0" w:space="0" w:color="auto"/>
                <w:bottom w:val="none" w:sz="0" w:space="0" w:color="auto"/>
                <w:right w:val="none" w:sz="0" w:space="0" w:color="auto"/>
              </w:divBdr>
            </w:div>
            <w:div w:id="283275833">
              <w:marLeft w:val="0"/>
              <w:marRight w:val="0"/>
              <w:marTop w:val="0"/>
              <w:marBottom w:val="0"/>
              <w:divBdr>
                <w:top w:val="none" w:sz="0" w:space="0" w:color="auto"/>
                <w:left w:val="none" w:sz="0" w:space="0" w:color="auto"/>
                <w:bottom w:val="none" w:sz="0" w:space="0" w:color="auto"/>
                <w:right w:val="none" w:sz="0" w:space="0" w:color="auto"/>
              </w:divBdr>
            </w:div>
            <w:div w:id="243344582">
              <w:marLeft w:val="0"/>
              <w:marRight w:val="0"/>
              <w:marTop w:val="0"/>
              <w:marBottom w:val="0"/>
              <w:divBdr>
                <w:top w:val="none" w:sz="0" w:space="0" w:color="auto"/>
                <w:left w:val="none" w:sz="0" w:space="0" w:color="auto"/>
                <w:bottom w:val="none" w:sz="0" w:space="0" w:color="auto"/>
                <w:right w:val="none" w:sz="0" w:space="0" w:color="auto"/>
              </w:divBdr>
            </w:div>
            <w:div w:id="1619021816">
              <w:marLeft w:val="0"/>
              <w:marRight w:val="0"/>
              <w:marTop w:val="0"/>
              <w:marBottom w:val="0"/>
              <w:divBdr>
                <w:top w:val="none" w:sz="0" w:space="0" w:color="auto"/>
                <w:left w:val="none" w:sz="0" w:space="0" w:color="auto"/>
                <w:bottom w:val="none" w:sz="0" w:space="0" w:color="auto"/>
                <w:right w:val="none" w:sz="0" w:space="0" w:color="auto"/>
              </w:divBdr>
            </w:div>
            <w:div w:id="1808401087">
              <w:marLeft w:val="0"/>
              <w:marRight w:val="0"/>
              <w:marTop w:val="0"/>
              <w:marBottom w:val="0"/>
              <w:divBdr>
                <w:top w:val="none" w:sz="0" w:space="0" w:color="auto"/>
                <w:left w:val="none" w:sz="0" w:space="0" w:color="auto"/>
                <w:bottom w:val="none" w:sz="0" w:space="0" w:color="auto"/>
                <w:right w:val="none" w:sz="0" w:space="0" w:color="auto"/>
              </w:divBdr>
            </w:div>
            <w:div w:id="1491824839">
              <w:marLeft w:val="0"/>
              <w:marRight w:val="0"/>
              <w:marTop w:val="0"/>
              <w:marBottom w:val="0"/>
              <w:divBdr>
                <w:top w:val="none" w:sz="0" w:space="0" w:color="auto"/>
                <w:left w:val="none" w:sz="0" w:space="0" w:color="auto"/>
                <w:bottom w:val="none" w:sz="0" w:space="0" w:color="auto"/>
                <w:right w:val="none" w:sz="0" w:space="0" w:color="auto"/>
              </w:divBdr>
            </w:div>
            <w:div w:id="829637990">
              <w:marLeft w:val="0"/>
              <w:marRight w:val="0"/>
              <w:marTop w:val="0"/>
              <w:marBottom w:val="0"/>
              <w:divBdr>
                <w:top w:val="none" w:sz="0" w:space="0" w:color="auto"/>
                <w:left w:val="none" w:sz="0" w:space="0" w:color="auto"/>
                <w:bottom w:val="none" w:sz="0" w:space="0" w:color="auto"/>
                <w:right w:val="none" w:sz="0" w:space="0" w:color="auto"/>
              </w:divBdr>
            </w:div>
            <w:div w:id="1822845138">
              <w:marLeft w:val="0"/>
              <w:marRight w:val="0"/>
              <w:marTop w:val="0"/>
              <w:marBottom w:val="0"/>
              <w:divBdr>
                <w:top w:val="none" w:sz="0" w:space="0" w:color="auto"/>
                <w:left w:val="none" w:sz="0" w:space="0" w:color="auto"/>
                <w:bottom w:val="none" w:sz="0" w:space="0" w:color="auto"/>
                <w:right w:val="none" w:sz="0" w:space="0" w:color="auto"/>
              </w:divBdr>
            </w:div>
            <w:div w:id="1720470873">
              <w:marLeft w:val="0"/>
              <w:marRight w:val="0"/>
              <w:marTop w:val="0"/>
              <w:marBottom w:val="0"/>
              <w:divBdr>
                <w:top w:val="none" w:sz="0" w:space="0" w:color="auto"/>
                <w:left w:val="none" w:sz="0" w:space="0" w:color="auto"/>
                <w:bottom w:val="none" w:sz="0" w:space="0" w:color="auto"/>
                <w:right w:val="none" w:sz="0" w:space="0" w:color="auto"/>
              </w:divBdr>
            </w:div>
            <w:div w:id="1538931472">
              <w:marLeft w:val="0"/>
              <w:marRight w:val="0"/>
              <w:marTop w:val="0"/>
              <w:marBottom w:val="0"/>
              <w:divBdr>
                <w:top w:val="none" w:sz="0" w:space="0" w:color="auto"/>
                <w:left w:val="none" w:sz="0" w:space="0" w:color="auto"/>
                <w:bottom w:val="none" w:sz="0" w:space="0" w:color="auto"/>
                <w:right w:val="none" w:sz="0" w:space="0" w:color="auto"/>
              </w:divBdr>
            </w:div>
            <w:div w:id="1762752313">
              <w:marLeft w:val="0"/>
              <w:marRight w:val="0"/>
              <w:marTop w:val="0"/>
              <w:marBottom w:val="0"/>
              <w:divBdr>
                <w:top w:val="none" w:sz="0" w:space="0" w:color="auto"/>
                <w:left w:val="none" w:sz="0" w:space="0" w:color="auto"/>
                <w:bottom w:val="none" w:sz="0" w:space="0" w:color="auto"/>
                <w:right w:val="none" w:sz="0" w:space="0" w:color="auto"/>
              </w:divBdr>
            </w:div>
            <w:div w:id="1726444612">
              <w:marLeft w:val="0"/>
              <w:marRight w:val="0"/>
              <w:marTop w:val="0"/>
              <w:marBottom w:val="0"/>
              <w:divBdr>
                <w:top w:val="none" w:sz="0" w:space="0" w:color="auto"/>
                <w:left w:val="none" w:sz="0" w:space="0" w:color="auto"/>
                <w:bottom w:val="none" w:sz="0" w:space="0" w:color="auto"/>
                <w:right w:val="none" w:sz="0" w:space="0" w:color="auto"/>
              </w:divBdr>
            </w:div>
            <w:div w:id="103618851">
              <w:marLeft w:val="0"/>
              <w:marRight w:val="0"/>
              <w:marTop w:val="0"/>
              <w:marBottom w:val="0"/>
              <w:divBdr>
                <w:top w:val="none" w:sz="0" w:space="0" w:color="auto"/>
                <w:left w:val="none" w:sz="0" w:space="0" w:color="auto"/>
                <w:bottom w:val="none" w:sz="0" w:space="0" w:color="auto"/>
                <w:right w:val="none" w:sz="0" w:space="0" w:color="auto"/>
              </w:divBdr>
            </w:div>
            <w:div w:id="1682779234">
              <w:marLeft w:val="0"/>
              <w:marRight w:val="0"/>
              <w:marTop w:val="0"/>
              <w:marBottom w:val="0"/>
              <w:divBdr>
                <w:top w:val="none" w:sz="0" w:space="0" w:color="auto"/>
                <w:left w:val="none" w:sz="0" w:space="0" w:color="auto"/>
                <w:bottom w:val="none" w:sz="0" w:space="0" w:color="auto"/>
                <w:right w:val="none" w:sz="0" w:space="0" w:color="auto"/>
              </w:divBdr>
            </w:div>
            <w:div w:id="1100760801">
              <w:marLeft w:val="0"/>
              <w:marRight w:val="0"/>
              <w:marTop w:val="0"/>
              <w:marBottom w:val="0"/>
              <w:divBdr>
                <w:top w:val="none" w:sz="0" w:space="0" w:color="auto"/>
                <w:left w:val="none" w:sz="0" w:space="0" w:color="auto"/>
                <w:bottom w:val="none" w:sz="0" w:space="0" w:color="auto"/>
                <w:right w:val="none" w:sz="0" w:space="0" w:color="auto"/>
              </w:divBdr>
            </w:div>
            <w:div w:id="1197087394">
              <w:marLeft w:val="0"/>
              <w:marRight w:val="0"/>
              <w:marTop w:val="0"/>
              <w:marBottom w:val="0"/>
              <w:divBdr>
                <w:top w:val="none" w:sz="0" w:space="0" w:color="auto"/>
                <w:left w:val="none" w:sz="0" w:space="0" w:color="auto"/>
                <w:bottom w:val="none" w:sz="0" w:space="0" w:color="auto"/>
                <w:right w:val="none" w:sz="0" w:space="0" w:color="auto"/>
              </w:divBdr>
            </w:div>
            <w:div w:id="1118911204">
              <w:marLeft w:val="0"/>
              <w:marRight w:val="0"/>
              <w:marTop w:val="0"/>
              <w:marBottom w:val="0"/>
              <w:divBdr>
                <w:top w:val="none" w:sz="0" w:space="0" w:color="auto"/>
                <w:left w:val="none" w:sz="0" w:space="0" w:color="auto"/>
                <w:bottom w:val="none" w:sz="0" w:space="0" w:color="auto"/>
                <w:right w:val="none" w:sz="0" w:space="0" w:color="auto"/>
              </w:divBdr>
            </w:div>
            <w:div w:id="1348366773">
              <w:marLeft w:val="0"/>
              <w:marRight w:val="0"/>
              <w:marTop w:val="0"/>
              <w:marBottom w:val="0"/>
              <w:divBdr>
                <w:top w:val="none" w:sz="0" w:space="0" w:color="auto"/>
                <w:left w:val="none" w:sz="0" w:space="0" w:color="auto"/>
                <w:bottom w:val="none" w:sz="0" w:space="0" w:color="auto"/>
                <w:right w:val="none" w:sz="0" w:space="0" w:color="auto"/>
              </w:divBdr>
            </w:div>
            <w:div w:id="1297637124">
              <w:marLeft w:val="0"/>
              <w:marRight w:val="0"/>
              <w:marTop w:val="0"/>
              <w:marBottom w:val="0"/>
              <w:divBdr>
                <w:top w:val="none" w:sz="0" w:space="0" w:color="auto"/>
                <w:left w:val="none" w:sz="0" w:space="0" w:color="auto"/>
                <w:bottom w:val="none" w:sz="0" w:space="0" w:color="auto"/>
                <w:right w:val="none" w:sz="0" w:space="0" w:color="auto"/>
              </w:divBdr>
            </w:div>
            <w:div w:id="1131902494">
              <w:marLeft w:val="0"/>
              <w:marRight w:val="0"/>
              <w:marTop w:val="0"/>
              <w:marBottom w:val="0"/>
              <w:divBdr>
                <w:top w:val="none" w:sz="0" w:space="0" w:color="auto"/>
                <w:left w:val="none" w:sz="0" w:space="0" w:color="auto"/>
                <w:bottom w:val="none" w:sz="0" w:space="0" w:color="auto"/>
                <w:right w:val="none" w:sz="0" w:space="0" w:color="auto"/>
              </w:divBdr>
            </w:div>
            <w:div w:id="272254415">
              <w:marLeft w:val="0"/>
              <w:marRight w:val="0"/>
              <w:marTop w:val="0"/>
              <w:marBottom w:val="0"/>
              <w:divBdr>
                <w:top w:val="none" w:sz="0" w:space="0" w:color="auto"/>
                <w:left w:val="none" w:sz="0" w:space="0" w:color="auto"/>
                <w:bottom w:val="none" w:sz="0" w:space="0" w:color="auto"/>
                <w:right w:val="none" w:sz="0" w:space="0" w:color="auto"/>
              </w:divBdr>
            </w:div>
            <w:div w:id="537622200">
              <w:marLeft w:val="0"/>
              <w:marRight w:val="0"/>
              <w:marTop w:val="0"/>
              <w:marBottom w:val="0"/>
              <w:divBdr>
                <w:top w:val="none" w:sz="0" w:space="0" w:color="auto"/>
                <w:left w:val="none" w:sz="0" w:space="0" w:color="auto"/>
                <w:bottom w:val="none" w:sz="0" w:space="0" w:color="auto"/>
                <w:right w:val="none" w:sz="0" w:space="0" w:color="auto"/>
              </w:divBdr>
            </w:div>
            <w:div w:id="374701829">
              <w:marLeft w:val="0"/>
              <w:marRight w:val="0"/>
              <w:marTop w:val="0"/>
              <w:marBottom w:val="0"/>
              <w:divBdr>
                <w:top w:val="none" w:sz="0" w:space="0" w:color="auto"/>
                <w:left w:val="none" w:sz="0" w:space="0" w:color="auto"/>
                <w:bottom w:val="none" w:sz="0" w:space="0" w:color="auto"/>
                <w:right w:val="none" w:sz="0" w:space="0" w:color="auto"/>
              </w:divBdr>
            </w:div>
            <w:div w:id="144206908">
              <w:marLeft w:val="0"/>
              <w:marRight w:val="0"/>
              <w:marTop w:val="0"/>
              <w:marBottom w:val="0"/>
              <w:divBdr>
                <w:top w:val="none" w:sz="0" w:space="0" w:color="auto"/>
                <w:left w:val="none" w:sz="0" w:space="0" w:color="auto"/>
                <w:bottom w:val="none" w:sz="0" w:space="0" w:color="auto"/>
                <w:right w:val="none" w:sz="0" w:space="0" w:color="auto"/>
              </w:divBdr>
            </w:div>
            <w:div w:id="1827085153">
              <w:marLeft w:val="0"/>
              <w:marRight w:val="0"/>
              <w:marTop w:val="0"/>
              <w:marBottom w:val="0"/>
              <w:divBdr>
                <w:top w:val="none" w:sz="0" w:space="0" w:color="auto"/>
                <w:left w:val="none" w:sz="0" w:space="0" w:color="auto"/>
                <w:bottom w:val="none" w:sz="0" w:space="0" w:color="auto"/>
                <w:right w:val="none" w:sz="0" w:space="0" w:color="auto"/>
              </w:divBdr>
            </w:div>
            <w:div w:id="1825512750">
              <w:marLeft w:val="0"/>
              <w:marRight w:val="0"/>
              <w:marTop w:val="0"/>
              <w:marBottom w:val="0"/>
              <w:divBdr>
                <w:top w:val="none" w:sz="0" w:space="0" w:color="auto"/>
                <w:left w:val="none" w:sz="0" w:space="0" w:color="auto"/>
                <w:bottom w:val="none" w:sz="0" w:space="0" w:color="auto"/>
                <w:right w:val="none" w:sz="0" w:space="0" w:color="auto"/>
              </w:divBdr>
            </w:div>
            <w:div w:id="222835445">
              <w:marLeft w:val="0"/>
              <w:marRight w:val="0"/>
              <w:marTop w:val="0"/>
              <w:marBottom w:val="0"/>
              <w:divBdr>
                <w:top w:val="none" w:sz="0" w:space="0" w:color="auto"/>
                <w:left w:val="none" w:sz="0" w:space="0" w:color="auto"/>
                <w:bottom w:val="none" w:sz="0" w:space="0" w:color="auto"/>
                <w:right w:val="none" w:sz="0" w:space="0" w:color="auto"/>
              </w:divBdr>
            </w:div>
            <w:div w:id="64231841">
              <w:marLeft w:val="0"/>
              <w:marRight w:val="0"/>
              <w:marTop w:val="0"/>
              <w:marBottom w:val="0"/>
              <w:divBdr>
                <w:top w:val="none" w:sz="0" w:space="0" w:color="auto"/>
                <w:left w:val="none" w:sz="0" w:space="0" w:color="auto"/>
                <w:bottom w:val="none" w:sz="0" w:space="0" w:color="auto"/>
                <w:right w:val="none" w:sz="0" w:space="0" w:color="auto"/>
              </w:divBdr>
            </w:div>
            <w:div w:id="1079131207">
              <w:marLeft w:val="0"/>
              <w:marRight w:val="0"/>
              <w:marTop w:val="0"/>
              <w:marBottom w:val="0"/>
              <w:divBdr>
                <w:top w:val="none" w:sz="0" w:space="0" w:color="auto"/>
                <w:left w:val="none" w:sz="0" w:space="0" w:color="auto"/>
                <w:bottom w:val="none" w:sz="0" w:space="0" w:color="auto"/>
                <w:right w:val="none" w:sz="0" w:space="0" w:color="auto"/>
              </w:divBdr>
            </w:div>
            <w:div w:id="111750622">
              <w:marLeft w:val="0"/>
              <w:marRight w:val="0"/>
              <w:marTop w:val="0"/>
              <w:marBottom w:val="0"/>
              <w:divBdr>
                <w:top w:val="none" w:sz="0" w:space="0" w:color="auto"/>
                <w:left w:val="none" w:sz="0" w:space="0" w:color="auto"/>
                <w:bottom w:val="none" w:sz="0" w:space="0" w:color="auto"/>
                <w:right w:val="none" w:sz="0" w:space="0" w:color="auto"/>
              </w:divBdr>
            </w:div>
            <w:div w:id="1028484687">
              <w:marLeft w:val="0"/>
              <w:marRight w:val="0"/>
              <w:marTop w:val="0"/>
              <w:marBottom w:val="0"/>
              <w:divBdr>
                <w:top w:val="none" w:sz="0" w:space="0" w:color="auto"/>
                <w:left w:val="none" w:sz="0" w:space="0" w:color="auto"/>
                <w:bottom w:val="none" w:sz="0" w:space="0" w:color="auto"/>
                <w:right w:val="none" w:sz="0" w:space="0" w:color="auto"/>
              </w:divBdr>
            </w:div>
            <w:div w:id="2022318017">
              <w:marLeft w:val="0"/>
              <w:marRight w:val="0"/>
              <w:marTop w:val="0"/>
              <w:marBottom w:val="0"/>
              <w:divBdr>
                <w:top w:val="none" w:sz="0" w:space="0" w:color="auto"/>
                <w:left w:val="none" w:sz="0" w:space="0" w:color="auto"/>
                <w:bottom w:val="none" w:sz="0" w:space="0" w:color="auto"/>
                <w:right w:val="none" w:sz="0" w:space="0" w:color="auto"/>
              </w:divBdr>
            </w:div>
            <w:div w:id="1064180413">
              <w:marLeft w:val="0"/>
              <w:marRight w:val="0"/>
              <w:marTop w:val="0"/>
              <w:marBottom w:val="0"/>
              <w:divBdr>
                <w:top w:val="none" w:sz="0" w:space="0" w:color="auto"/>
                <w:left w:val="none" w:sz="0" w:space="0" w:color="auto"/>
                <w:bottom w:val="none" w:sz="0" w:space="0" w:color="auto"/>
                <w:right w:val="none" w:sz="0" w:space="0" w:color="auto"/>
              </w:divBdr>
            </w:div>
            <w:div w:id="1236088506">
              <w:marLeft w:val="0"/>
              <w:marRight w:val="0"/>
              <w:marTop w:val="0"/>
              <w:marBottom w:val="0"/>
              <w:divBdr>
                <w:top w:val="none" w:sz="0" w:space="0" w:color="auto"/>
                <w:left w:val="none" w:sz="0" w:space="0" w:color="auto"/>
                <w:bottom w:val="none" w:sz="0" w:space="0" w:color="auto"/>
                <w:right w:val="none" w:sz="0" w:space="0" w:color="auto"/>
              </w:divBdr>
            </w:div>
            <w:div w:id="458426019">
              <w:marLeft w:val="0"/>
              <w:marRight w:val="0"/>
              <w:marTop w:val="0"/>
              <w:marBottom w:val="0"/>
              <w:divBdr>
                <w:top w:val="none" w:sz="0" w:space="0" w:color="auto"/>
                <w:left w:val="none" w:sz="0" w:space="0" w:color="auto"/>
                <w:bottom w:val="none" w:sz="0" w:space="0" w:color="auto"/>
                <w:right w:val="none" w:sz="0" w:space="0" w:color="auto"/>
              </w:divBdr>
            </w:div>
            <w:div w:id="894315620">
              <w:marLeft w:val="0"/>
              <w:marRight w:val="0"/>
              <w:marTop w:val="0"/>
              <w:marBottom w:val="0"/>
              <w:divBdr>
                <w:top w:val="none" w:sz="0" w:space="0" w:color="auto"/>
                <w:left w:val="none" w:sz="0" w:space="0" w:color="auto"/>
                <w:bottom w:val="none" w:sz="0" w:space="0" w:color="auto"/>
                <w:right w:val="none" w:sz="0" w:space="0" w:color="auto"/>
              </w:divBdr>
            </w:div>
            <w:div w:id="497431101">
              <w:marLeft w:val="0"/>
              <w:marRight w:val="0"/>
              <w:marTop w:val="0"/>
              <w:marBottom w:val="0"/>
              <w:divBdr>
                <w:top w:val="none" w:sz="0" w:space="0" w:color="auto"/>
                <w:left w:val="none" w:sz="0" w:space="0" w:color="auto"/>
                <w:bottom w:val="none" w:sz="0" w:space="0" w:color="auto"/>
                <w:right w:val="none" w:sz="0" w:space="0" w:color="auto"/>
              </w:divBdr>
            </w:div>
            <w:div w:id="1866021135">
              <w:marLeft w:val="0"/>
              <w:marRight w:val="0"/>
              <w:marTop w:val="0"/>
              <w:marBottom w:val="0"/>
              <w:divBdr>
                <w:top w:val="none" w:sz="0" w:space="0" w:color="auto"/>
                <w:left w:val="none" w:sz="0" w:space="0" w:color="auto"/>
                <w:bottom w:val="none" w:sz="0" w:space="0" w:color="auto"/>
                <w:right w:val="none" w:sz="0" w:space="0" w:color="auto"/>
              </w:divBdr>
            </w:div>
            <w:div w:id="525873455">
              <w:marLeft w:val="0"/>
              <w:marRight w:val="0"/>
              <w:marTop w:val="0"/>
              <w:marBottom w:val="0"/>
              <w:divBdr>
                <w:top w:val="none" w:sz="0" w:space="0" w:color="auto"/>
                <w:left w:val="none" w:sz="0" w:space="0" w:color="auto"/>
                <w:bottom w:val="none" w:sz="0" w:space="0" w:color="auto"/>
                <w:right w:val="none" w:sz="0" w:space="0" w:color="auto"/>
              </w:divBdr>
            </w:div>
            <w:div w:id="1863087203">
              <w:marLeft w:val="0"/>
              <w:marRight w:val="0"/>
              <w:marTop w:val="0"/>
              <w:marBottom w:val="0"/>
              <w:divBdr>
                <w:top w:val="none" w:sz="0" w:space="0" w:color="auto"/>
                <w:left w:val="none" w:sz="0" w:space="0" w:color="auto"/>
                <w:bottom w:val="none" w:sz="0" w:space="0" w:color="auto"/>
                <w:right w:val="none" w:sz="0" w:space="0" w:color="auto"/>
              </w:divBdr>
            </w:div>
            <w:div w:id="477115256">
              <w:marLeft w:val="0"/>
              <w:marRight w:val="0"/>
              <w:marTop w:val="0"/>
              <w:marBottom w:val="0"/>
              <w:divBdr>
                <w:top w:val="none" w:sz="0" w:space="0" w:color="auto"/>
                <w:left w:val="none" w:sz="0" w:space="0" w:color="auto"/>
                <w:bottom w:val="none" w:sz="0" w:space="0" w:color="auto"/>
                <w:right w:val="none" w:sz="0" w:space="0" w:color="auto"/>
              </w:divBdr>
            </w:div>
            <w:div w:id="249244869">
              <w:marLeft w:val="0"/>
              <w:marRight w:val="0"/>
              <w:marTop w:val="0"/>
              <w:marBottom w:val="0"/>
              <w:divBdr>
                <w:top w:val="none" w:sz="0" w:space="0" w:color="auto"/>
                <w:left w:val="none" w:sz="0" w:space="0" w:color="auto"/>
                <w:bottom w:val="none" w:sz="0" w:space="0" w:color="auto"/>
                <w:right w:val="none" w:sz="0" w:space="0" w:color="auto"/>
              </w:divBdr>
            </w:div>
            <w:div w:id="132211383">
              <w:marLeft w:val="0"/>
              <w:marRight w:val="0"/>
              <w:marTop w:val="0"/>
              <w:marBottom w:val="0"/>
              <w:divBdr>
                <w:top w:val="none" w:sz="0" w:space="0" w:color="auto"/>
                <w:left w:val="none" w:sz="0" w:space="0" w:color="auto"/>
                <w:bottom w:val="none" w:sz="0" w:space="0" w:color="auto"/>
                <w:right w:val="none" w:sz="0" w:space="0" w:color="auto"/>
              </w:divBdr>
            </w:div>
            <w:div w:id="932786012">
              <w:marLeft w:val="0"/>
              <w:marRight w:val="0"/>
              <w:marTop w:val="0"/>
              <w:marBottom w:val="0"/>
              <w:divBdr>
                <w:top w:val="none" w:sz="0" w:space="0" w:color="auto"/>
                <w:left w:val="none" w:sz="0" w:space="0" w:color="auto"/>
                <w:bottom w:val="none" w:sz="0" w:space="0" w:color="auto"/>
                <w:right w:val="none" w:sz="0" w:space="0" w:color="auto"/>
              </w:divBdr>
            </w:div>
            <w:div w:id="2083523744">
              <w:marLeft w:val="0"/>
              <w:marRight w:val="0"/>
              <w:marTop w:val="0"/>
              <w:marBottom w:val="0"/>
              <w:divBdr>
                <w:top w:val="none" w:sz="0" w:space="0" w:color="auto"/>
                <w:left w:val="none" w:sz="0" w:space="0" w:color="auto"/>
                <w:bottom w:val="none" w:sz="0" w:space="0" w:color="auto"/>
                <w:right w:val="none" w:sz="0" w:space="0" w:color="auto"/>
              </w:divBdr>
            </w:div>
            <w:div w:id="1490635673">
              <w:marLeft w:val="0"/>
              <w:marRight w:val="0"/>
              <w:marTop w:val="0"/>
              <w:marBottom w:val="0"/>
              <w:divBdr>
                <w:top w:val="none" w:sz="0" w:space="0" w:color="auto"/>
                <w:left w:val="none" w:sz="0" w:space="0" w:color="auto"/>
                <w:bottom w:val="none" w:sz="0" w:space="0" w:color="auto"/>
                <w:right w:val="none" w:sz="0" w:space="0" w:color="auto"/>
              </w:divBdr>
            </w:div>
            <w:div w:id="1063410184">
              <w:marLeft w:val="0"/>
              <w:marRight w:val="0"/>
              <w:marTop w:val="0"/>
              <w:marBottom w:val="0"/>
              <w:divBdr>
                <w:top w:val="none" w:sz="0" w:space="0" w:color="auto"/>
                <w:left w:val="none" w:sz="0" w:space="0" w:color="auto"/>
                <w:bottom w:val="none" w:sz="0" w:space="0" w:color="auto"/>
                <w:right w:val="none" w:sz="0" w:space="0" w:color="auto"/>
              </w:divBdr>
            </w:div>
            <w:div w:id="429354921">
              <w:marLeft w:val="0"/>
              <w:marRight w:val="0"/>
              <w:marTop w:val="0"/>
              <w:marBottom w:val="0"/>
              <w:divBdr>
                <w:top w:val="none" w:sz="0" w:space="0" w:color="auto"/>
                <w:left w:val="none" w:sz="0" w:space="0" w:color="auto"/>
                <w:bottom w:val="none" w:sz="0" w:space="0" w:color="auto"/>
                <w:right w:val="none" w:sz="0" w:space="0" w:color="auto"/>
              </w:divBdr>
            </w:div>
            <w:div w:id="1579250616">
              <w:marLeft w:val="0"/>
              <w:marRight w:val="0"/>
              <w:marTop w:val="0"/>
              <w:marBottom w:val="0"/>
              <w:divBdr>
                <w:top w:val="none" w:sz="0" w:space="0" w:color="auto"/>
                <w:left w:val="none" w:sz="0" w:space="0" w:color="auto"/>
                <w:bottom w:val="none" w:sz="0" w:space="0" w:color="auto"/>
                <w:right w:val="none" w:sz="0" w:space="0" w:color="auto"/>
              </w:divBdr>
            </w:div>
            <w:div w:id="1941524579">
              <w:marLeft w:val="0"/>
              <w:marRight w:val="0"/>
              <w:marTop w:val="0"/>
              <w:marBottom w:val="0"/>
              <w:divBdr>
                <w:top w:val="none" w:sz="0" w:space="0" w:color="auto"/>
                <w:left w:val="none" w:sz="0" w:space="0" w:color="auto"/>
                <w:bottom w:val="none" w:sz="0" w:space="0" w:color="auto"/>
                <w:right w:val="none" w:sz="0" w:space="0" w:color="auto"/>
              </w:divBdr>
            </w:div>
            <w:div w:id="271976726">
              <w:marLeft w:val="0"/>
              <w:marRight w:val="0"/>
              <w:marTop w:val="0"/>
              <w:marBottom w:val="0"/>
              <w:divBdr>
                <w:top w:val="none" w:sz="0" w:space="0" w:color="auto"/>
                <w:left w:val="none" w:sz="0" w:space="0" w:color="auto"/>
                <w:bottom w:val="none" w:sz="0" w:space="0" w:color="auto"/>
                <w:right w:val="none" w:sz="0" w:space="0" w:color="auto"/>
              </w:divBdr>
            </w:div>
            <w:div w:id="225577040">
              <w:marLeft w:val="0"/>
              <w:marRight w:val="0"/>
              <w:marTop w:val="0"/>
              <w:marBottom w:val="0"/>
              <w:divBdr>
                <w:top w:val="none" w:sz="0" w:space="0" w:color="auto"/>
                <w:left w:val="none" w:sz="0" w:space="0" w:color="auto"/>
                <w:bottom w:val="none" w:sz="0" w:space="0" w:color="auto"/>
                <w:right w:val="none" w:sz="0" w:space="0" w:color="auto"/>
              </w:divBdr>
            </w:div>
            <w:div w:id="1953898707">
              <w:marLeft w:val="0"/>
              <w:marRight w:val="0"/>
              <w:marTop w:val="0"/>
              <w:marBottom w:val="0"/>
              <w:divBdr>
                <w:top w:val="none" w:sz="0" w:space="0" w:color="auto"/>
                <w:left w:val="none" w:sz="0" w:space="0" w:color="auto"/>
                <w:bottom w:val="none" w:sz="0" w:space="0" w:color="auto"/>
                <w:right w:val="none" w:sz="0" w:space="0" w:color="auto"/>
              </w:divBdr>
            </w:div>
            <w:div w:id="1161627980">
              <w:marLeft w:val="0"/>
              <w:marRight w:val="0"/>
              <w:marTop w:val="0"/>
              <w:marBottom w:val="0"/>
              <w:divBdr>
                <w:top w:val="none" w:sz="0" w:space="0" w:color="auto"/>
                <w:left w:val="none" w:sz="0" w:space="0" w:color="auto"/>
                <w:bottom w:val="none" w:sz="0" w:space="0" w:color="auto"/>
                <w:right w:val="none" w:sz="0" w:space="0" w:color="auto"/>
              </w:divBdr>
            </w:div>
            <w:div w:id="835195997">
              <w:marLeft w:val="0"/>
              <w:marRight w:val="0"/>
              <w:marTop w:val="0"/>
              <w:marBottom w:val="0"/>
              <w:divBdr>
                <w:top w:val="none" w:sz="0" w:space="0" w:color="auto"/>
                <w:left w:val="none" w:sz="0" w:space="0" w:color="auto"/>
                <w:bottom w:val="none" w:sz="0" w:space="0" w:color="auto"/>
                <w:right w:val="none" w:sz="0" w:space="0" w:color="auto"/>
              </w:divBdr>
            </w:div>
            <w:div w:id="1270704319">
              <w:marLeft w:val="0"/>
              <w:marRight w:val="0"/>
              <w:marTop w:val="0"/>
              <w:marBottom w:val="0"/>
              <w:divBdr>
                <w:top w:val="none" w:sz="0" w:space="0" w:color="auto"/>
                <w:left w:val="none" w:sz="0" w:space="0" w:color="auto"/>
                <w:bottom w:val="none" w:sz="0" w:space="0" w:color="auto"/>
                <w:right w:val="none" w:sz="0" w:space="0" w:color="auto"/>
              </w:divBdr>
            </w:div>
            <w:div w:id="122043972">
              <w:marLeft w:val="0"/>
              <w:marRight w:val="0"/>
              <w:marTop w:val="0"/>
              <w:marBottom w:val="0"/>
              <w:divBdr>
                <w:top w:val="none" w:sz="0" w:space="0" w:color="auto"/>
                <w:left w:val="none" w:sz="0" w:space="0" w:color="auto"/>
                <w:bottom w:val="none" w:sz="0" w:space="0" w:color="auto"/>
                <w:right w:val="none" w:sz="0" w:space="0" w:color="auto"/>
              </w:divBdr>
            </w:div>
            <w:div w:id="1291479408">
              <w:marLeft w:val="0"/>
              <w:marRight w:val="0"/>
              <w:marTop w:val="0"/>
              <w:marBottom w:val="0"/>
              <w:divBdr>
                <w:top w:val="none" w:sz="0" w:space="0" w:color="auto"/>
                <w:left w:val="none" w:sz="0" w:space="0" w:color="auto"/>
                <w:bottom w:val="none" w:sz="0" w:space="0" w:color="auto"/>
                <w:right w:val="none" w:sz="0" w:space="0" w:color="auto"/>
              </w:divBdr>
            </w:div>
            <w:div w:id="34088977">
              <w:marLeft w:val="0"/>
              <w:marRight w:val="0"/>
              <w:marTop w:val="0"/>
              <w:marBottom w:val="0"/>
              <w:divBdr>
                <w:top w:val="none" w:sz="0" w:space="0" w:color="auto"/>
                <w:left w:val="none" w:sz="0" w:space="0" w:color="auto"/>
                <w:bottom w:val="none" w:sz="0" w:space="0" w:color="auto"/>
                <w:right w:val="none" w:sz="0" w:space="0" w:color="auto"/>
              </w:divBdr>
            </w:div>
            <w:div w:id="439833776">
              <w:marLeft w:val="0"/>
              <w:marRight w:val="0"/>
              <w:marTop w:val="0"/>
              <w:marBottom w:val="0"/>
              <w:divBdr>
                <w:top w:val="none" w:sz="0" w:space="0" w:color="auto"/>
                <w:left w:val="none" w:sz="0" w:space="0" w:color="auto"/>
                <w:bottom w:val="none" w:sz="0" w:space="0" w:color="auto"/>
                <w:right w:val="none" w:sz="0" w:space="0" w:color="auto"/>
              </w:divBdr>
            </w:div>
            <w:div w:id="2064214897">
              <w:marLeft w:val="0"/>
              <w:marRight w:val="0"/>
              <w:marTop w:val="0"/>
              <w:marBottom w:val="0"/>
              <w:divBdr>
                <w:top w:val="none" w:sz="0" w:space="0" w:color="auto"/>
                <w:left w:val="none" w:sz="0" w:space="0" w:color="auto"/>
                <w:bottom w:val="none" w:sz="0" w:space="0" w:color="auto"/>
                <w:right w:val="none" w:sz="0" w:space="0" w:color="auto"/>
              </w:divBdr>
            </w:div>
            <w:div w:id="2053069527">
              <w:marLeft w:val="0"/>
              <w:marRight w:val="0"/>
              <w:marTop w:val="0"/>
              <w:marBottom w:val="0"/>
              <w:divBdr>
                <w:top w:val="none" w:sz="0" w:space="0" w:color="auto"/>
                <w:left w:val="none" w:sz="0" w:space="0" w:color="auto"/>
                <w:bottom w:val="none" w:sz="0" w:space="0" w:color="auto"/>
                <w:right w:val="none" w:sz="0" w:space="0" w:color="auto"/>
              </w:divBdr>
            </w:div>
            <w:div w:id="2086486062">
              <w:marLeft w:val="0"/>
              <w:marRight w:val="0"/>
              <w:marTop w:val="0"/>
              <w:marBottom w:val="0"/>
              <w:divBdr>
                <w:top w:val="none" w:sz="0" w:space="0" w:color="auto"/>
                <w:left w:val="none" w:sz="0" w:space="0" w:color="auto"/>
                <w:bottom w:val="none" w:sz="0" w:space="0" w:color="auto"/>
                <w:right w:val="none" w:sz="0" w:space="0" w:color="auto"/>
              </w:divBdr>
            </w:div>
            <w:div w:id="1049232208">
              <w:marLeft w:val="0"/>
              <w:marRight w:val="0"/>
              <w:marTop w:val="0"/>
              <w:marBottom w:val="0"/>
              <w:divBdr>
                <w:top w:val="none" w:sz="0" w:space="0" w:color="auto"/>
                <w:left w:val="none" w:sz="0" w:space="0" w:color="auto"/>
                <w:bottom w:val="none" w:sz="0" w:space="0" w:color="auto"/>
                <w:right w:val="none" w:sz="0" w:space="0" w:color="auto"/>
              </w:divBdr>
            </w:div>
            <w:div w:id="792990086">
              <w:marLeft w:val="0"/>
              <w:marRight w:val="0"/>
              <w:marTop w:val="0"/>
              <w:marBottom w:val="0"/>
              <w:divBdr>
                <w:top w:val="none" w:sz="0" w:space="0" w:color="auto"/>
                <w:left w:val="none" w:sz="0" w:space="0" w:color="auto"/>
                <w:bottom w:val="none" w:sz="0" w:space="0" w:color="auto"/>
                <w:right w:val="none" w:sz="0" w:space="0" w:color="auto"/>
              </w:divBdr>
            </w:div>
            <w:div w:id="1082680854">
              <w:marLeft w:val="0"/>
              <w:marRight w:val="0"/>
              <w:marTop w:val="0"/>
              <w:marBottom w:val="0"/>
              <w:divBdr>
                <w:top w:val="none" w:sz="0" w:space="0" w:color="auto"/>
                <w:left w:val="none" w:sz="0" w:space="0" w:color="auto"/>
                <w:bottom w:val="none" w:sz="0" w:space="0" w:color="auto"/>
                <w:right w:val="none" w:sz="0" w:space="0" w:color="auto"/>
              </w:divBdr>
            </w:div>
            <w:div w:id="25377537">
              <w:marLeft w:val="0"/>
              <w:marRight w:val="0"/>
              <w:marTop w:val="0"/>
              <w:marBottom w:val="0"/>
              <w:divBdr>
                <w:top w:val="none" w:sz="0" w:space="0" w:color="auto"/>
                <w:left w:val="none" w:sz="0" w:space="0" w:color="auto"/>
                <w:bottom w:val="none" w:sz="0" w:space="0" w:color="auto"/>
                <w:right w:val="none" w:sz="0" w:space="0" w:color="auto"/>
              </w:divBdr>
            </w:div>
            <w:div w:id="882835648">
              <w:marLeft w:val="0"/>
              <w:marRight w:val="0"/>
              <w:marTop w:val="0"/>
              <w:marBottom w:val="0"/>
              <w:divBdr>
                <w:top w:val="none" w:sz="0" w:space="0" w:color="auto"/>
                <w:left w:val="none" w:sz="0" w:space="0" w:color="auto"/>
                <w:bottom w:val="none" w:sz="0" w:space="0" w:color="auto"/>
                <w:right w:val="none" w:sz="0" w:space="0" w:color="auto"/>
              </w:divBdr>
            </w:div>
            <w:div w:id="1507479260">
              <w:marLeft w:val="0"/>
              <w:marRight w:val="0"/>
              <w:marTop w:val="0"/>
              <w:marBottom w:val="0"/>
              <w:divBdr>
                <w:top w:val="none" w:sz="0" w:space="0" w:color="auto"/>
                <w:left w:val="none" w:sz="0" w:space="0" w:color="auto"/>
                <w:bottom w:val="none" w:sz="0" w:space="0" w:color="auto"/>
                <w:right w:val="none" w:sz="0" w:space="0" w:color="auto"/>
              </w:divBdr>
            </w:div>
            <w:div w:id="1816684171">
              <w:marLeft w:val="0"/>
              <w:marRight w:val="0"/>
              <w:marTop w:val="0"/>
              <w:marBottom w:val="0"/>
              <w:divBdr>
                <w:top w:val="none" w:sz="0" w:space="0" w:color="auto"/>
                <w:left w:val="none" w:sz="0" w:space="0" w:color="auto"/>
                <w:bottom w:val="none" w:sz="0" w:space="0" w:color="auto"/>
                <w:right w:val="none" w:sz="0" w:space="0" w:color="auto"/>
              </w:divBdr>
            </w:div>
            <w:div w:id="248658283">
              <w:marLeft w:val="0"/>
              <w:marRight w:val="0"/>
              <w:marTop w:val="0"/>
              <w:marBottom w:val="0"/>
              <w:divBdr>
                <w:top w:val="none" w:sz="0" w:space="0" w:color="auto"/>
                <w:left w:val="none" w:sz="0" w:space="0" w:color="auto"/>
                <w:bottom w:val="none" w:sz="0" w:space="0" w:color="auto"/>
                <w:right w:val="none" w:sz="0" w:space="0" w:color="auto"/>
              </w:divBdr>
            </w:div>
            <w:div w:id="1516385599">
              <w:marLeft w:val="0"/>
              <w:marRight w:val="0"/>
              <w:marTop w:val="0"/>
              <w:marBottom w:val="0"/>
              <w:divBdr>
                <w:top w:val="none" w:sz="0" w:space="0" w:color="auto"/>
                <w:left w:val="none" w:sz="0" w:space="0" w:color="auto"/>
                <w:bottom w:val="none" w:sz="0" w:space="0" w:color="auto"/>
                <w:right w:val="none" w:sz="0" w:space="0" w:color="auto"/>
              </w:divBdr>
            </w:div>
            <w:div w:id="1158493863">
              <w:marLeft w:val="0"/>
              <w:marRight w:val="0"/>
              <w:marTop w:val="0"/>
              <w:marBottom w:val="0"/>
              <w:divBdr>
                <w:top w:val="none" w:sz="0" w:space="0" w:color="auto"/>
                <w:left w:val="none" w:sz="0" w:space="0" w:color="auto"/>
                <w:bottom w:val="none" w:sz="0" w:space="0" w:color="auto"/>
                <w:right w:val="none" w:sz="0" w:space="0" w:color="auto"/>
              </w:divBdr>
            </w:div>
            <w:div w:id="1276904183">
              <w:marLeft w:val="0"/>
              <w:marRight w:val="0"/>
              <w:marTop w:val="0"/>
              <w:marBottom w:val="0"/>
              <w:divBdr>
                <w:top w:val="none" w:sz="0" w:space="0" w:color="auto"/>
                <w:left w:val="none" w:sz="0" w:space="0" w:color="auto"/>
                <w:bottom w:val="none" w:sz="0" w:space="0" w:color="auto"/>
                <w:right w:val="none" w:sz="0" w:space="0" w:color="auto"/>
              </w:divBdr>
            </w:div>
            <w:div w:id="1069615369">
              <w:marLeft w:val="0"/>
              <w:marRight w:val="0"/>
              <w:marTop w:val="0"/>
              <w:marBottom w:val="0"/>
              <w:divBdr>
                <w:top w:val="none" w:sz="0" w:space="0" w:color="auto"/>
                <w:left w:val="none" w:sz="0" w:space="0" w:color="auto"/>
                <w:bottom w:val="none" w:sz="0" w:space="0" w:color="auto"/>
                <w:right w:val="none" w:sz="0" w:space="0" w:color="auto"/>
              </w:divBdr>
            </w:div>
            <w:div w:id="431362396">
              <w:marLeft w:val="0"/>
              <w:marRight w:val="0"/>
              <w:marTop w:val="0"/>
              <w:marBottom w:val="0"/>
              <w:divBdr>
                <w:top w:val="none" w:sz="0" w:space="0" w:color="auto"/>
                <w:left w:val="none" w:sz="0" w:space="0" w:color="auto"/>
                <w:bottom w:val="none" w:sz="0" w:space="0" w:color="auto"/>
                <w:right w:val="none" w:sz="0" w:space="0" w:color="auto"/>
              </w:divBdr>
            </w:div>
            <w:div w:id="305091507">
              <w:marLeft w:val="0"/>
              <w:marRight w:val="0"/>
              <w:marTop w:val="0"/>
              <w:marBottom w:val="0"/>
              <w:divBdr>
                <w:top w:val="none" w:sz="0" w:space="0" w:color="auto"/>
                <w:left w:val="none" w:sz="0" w:space="0" w:color="auto"/>
                <w:bottom w:val="none" w:sz="0" w:space="0" w:color="auto"/>
                <w:right w:val="none" w:sz="0" w:space="0" w:color="auto"/>
              </w:divBdr>
            </w:div>
            <w:div w:id="679355759">
              <w:marLeft w:val="0"/>
              <w:marRight w:val="0"/>
              <w:marTop w:val="0"/>
              <w:marBottom w:val="0"/>
              <w:divBdr>
                <w:top w:val="none" w:sz="0" w:space="0" w:color="auto"/>
                <w:left w:val="none" w:sz="0" w:space="0" w:color="auto"/>
                <w:bottom w:val="none" w:sz="0" w:space="0" w:color="auto"/>
                <w:right w:val="none" w:sz="0" w:space="0" w:color="auto"/>
              </w:divBdr>
            </w:div>
            <w:div w:id="343019056">
              <w:marLeft w:val="0"/>
              <w:marRight w:val="0"/>
              <w:marTop w:val="0"/>
              <w:marBottom w:val="0"/>
              <w:divBdr>
                <w:top w:val="none" w:sz="0" w:space="0" w:color="auto"/>
                <w:left w:val="none" w:sz="0" w:space="0" w:color="auto"/>
                <w:bottom w:val="none" w:sz="0" w:space="0" w:color="auto"/>
                <w:right w:val="none" w:sz="0" w:space="0" w:color="auto"/>
              </w:divBdr>
            </w:div>
            <w:div w:id="1483355225">
              <w:marLeft w:val="0"/>
              <w:marRight w:val="0"/>
              <w:marTop w:val="0"/>
              <w:marBottom w:val="0"/>
              <w:divBdr>
                <w:top w:val="none" w:sz="0" w:space="0" w:color="auto"/>
                <w:left w:val="none" w:sz="0" w:space="0" w:color="auto"/>
                <w:bottom w:val="none" w:sz="0" w:space="0" w:color="auto"/>
                <w:right w:val="none" w:sz="0" w:space="0" w:color="auto"/>
              </w:divBdr>
            </w:div>
            <w:div w:id="1435589476">
              <w:marLeft w:val="0"/>
              <w:marRight w:val="0"/>
              <w:marTop w:val="0"/>
              <w:marBottom w:val="0"/>
              <w:divBdr>
                <w:top w:val="none" w:sz="0" w:space="0" w:color="auto"/>
                <w:left w:val="none" w:sz="0" w:space="0" w:color="auto"/>
                <w:bottom w:val="none" w:sz="0" w:space="0" w:color="auto"/>
                <w:right w:val="none" w:sz="0" w:space="0" w:color="auto"/>
              </w:divBdr>
            </w:div>
            <w:div w:id="944078466">
              <w:marLeft w:val="0"/>
              <w:marRight w:val="0"/>
              <w:marTop w:val="0"/>
              <w:marBottom w:val="0"/>
              <w:divBdr>
                <w:top w:val="none" w:sz="0" w:space="0" w:color="auto"/>
                <w:left w:val="none" w:sz="0" w:space="0" w:color="auto"/>
                <w:bottom w:val="none" w:sz="0" w:space="0" w:color="auto"/>
                <w:right w:val="none" w:sz="0" w:space="0" w:color="auto"/>
              </w:divBdr>
            </w:div>
            <w:div w:id="1916352779">
              <w:marLeft w:val="0"/>
              <w:marRight w:val="0"/>
              <w:marTop w:val="0"/>
              <w:marBottom w:val="0"/>
              <w:divBdr>
                <w:top w:val="none" w:sz="0" w:space="0" w:color="auto"/>
                <w:left w:val="none" w:sz="0" w:space="0" w:color="auto"/>
                <w:bottom w:val="none" w:sz="0" w:space="0" w:color="auto"/>
                <w:right w:val="none" w:sz="0" w:space="0" w:color="auto"/>
              </w:divBdr>
            </w:div>
            <w:div w:id="2134471959">
              <w:marLeft w:val="0"/>
              <w:marRight w:val="0"/>
              <w:marTop w:val="0"/>
              <w:marBottom w:val="0"/>
              <w:divBdr>
                <w:top w:val="none" w:sz="0" w:space="0" w:color="auto"/>
                <w:left w:val="none" w:sz="0" w:space="0" w:color="auto"/>
                <w:bottom w:val="none" w:sz="0" w:space="0" w:color="auto"/>
                <w:right w:val="none" w:sz="0" w:space="0" w:color="auto"/>
              </w:divBdr>
            </w:div>
            <w:div w:id="727730091">
              <w:marLeft w:val="0"/>
              <w:marRight w:val="0"/>
              <w:marTop w:val="0"/>
              <w:marBottom w:val="0"/>
              <w:divBdr>
                <w:top w:val="none" w:sz="0" w:space="0" w:color="auto"/>
                <w:left w:val="none" w:sz="0" w:space="0" w:color="auto"/>
                <w:bottom w:val="none" w:sz="0" w:space="0" w:color="auto"/>
                <w:right w:val="none" w:sz="0" w:space="0" w:color="auto"/>
              </w:divBdr>
            </w:div>
            <w:div w:id="2063601184">
              <w:marLeft w:val="0"/>
              <w:marRight w:val="0"/>
              <w:marTop w:val="0"/>
              <w:marBottom w:val="0"/>
              <w:divBdr>
                <w:top w:val="none" w:sz="0" w:space="0" w:color="auto"/>
                <w:left w:val="none" w:sz="0" w:space="0" w:color="auto"/>
                <w:bottom w:val="none" w:sz="0" w:space="0" w:color="auto"/>
                <w:right w:val="none" w:sz="0" w:space="0" w:color="auto"/>
              </w:divBdr>
            </w:div>
            <w:div w:id="2105614849">
              <w:marLeft w:val="0"/>
              <w:marRight w:val="0"/>
              <w:marTop w:val="0"/>
              <w:marBottom w:val="0"/>
              <w:divBdr>
                <w:top w:val="none" w:sz="0" w:space="0" w:color="auto"/>
                <w:left w:val="none" w:sz="0" w:space="0" w:color="auto"/>
                <w:bottom w:val="none" w:sz="0" w:space="0" w:color="auto"/>
                <w:right w:val="none" w:sz="0" w:space="0" w:color="auto"/>
              </w:divBdr>
            </w:div>
            <w:div w:id="565143789">
              <w:marLeft w:val="0"/>
              <w:marRight w:val="0"/>
              <w:marTop w:val="0"/>
              <w:marBottom w:val="0"/>
              <w:divBdr>
                <w:top w:val="none" w:sz="0" w:space="0" w:color="auto"/>
                <w:left w:val="none" w:sz="0" w:space="0" w:color="auto"/>
                <w:bottom w:val="none" w:sz="0" w:space="0" w:color="auto"/>
                <w:right w:val="none" w:sz="0" w:space="0" w:color="auto"/>
              </w:divBdr>
            </w:div>
            <w:div w:id="1628855195">
              <w:marLeft w:val="0"/>
              <w:marRight w:val="0"/>
              <w:marTop w:val="0"/>
              <w:marBottom w:val="0"/>
              <w:divBdr>
                <w:top w:val="none" w:sz="0" w:space="0" w:color="auto"/>
                <w:left w:val="none" w:sz="0" w:space="0" w:color="auto"/>
                <w:bottom w:val="none" w:sz="0" w:space="0" w:color="auto"/>
                <w:right w:val="none" w:sz="0" w:space="0" w:color="auto"/>
              </w:divBdr>
            </w:div>
            <w:div w:id="1753047394">
              <w:marLeft w:val="0"/>
              <w:marRight w:val="0"/>
              <w:marTop w:val="0"/>
              <w:marBottom w:val="0"/>
              <w:divBdr>
                <w:top w:val="none" w:sz="0" w:space="0" w:color="auto"/>
                <w:left w:val="none" w:sz="0" w:space="0" w:color="auto"/>
                <w:bottom w:val="none" w:sz="0" w:space="0" w:color="auto"/>
                <w:right w:val="none" w:sz="0" w:space="0" w:color="auto"/>
              </w:divBdr>
            </w:div>
            <w:div w:id="273103095">
              <w:marLeft w:val="0"/>
              <w:marRight w:val="0"/>
              <w:marTop w:val="0"/>
              <w:marBottom w:val="0"/>
              <w:divBdr>
                <w:top w:val="none" w:sz="0" w:space="0" w:color="auto"/>
                <w:left w:val="none" w:sz="0" w:space="0" w:color="auto"/>
                <w:bottom w:val="none" w:sz="0" w:space="0" w:color="auto"/>
                <w:right w:val="none" w:sz="0" w:space="0" w:color="auto"/>
              </w:divBdr>
            </w:div>
            <w:div w:id="1651789960">
              <w:marLeft w:val="0"/>
              <w:marRight w:val="0"/>
              <w:marTop w:val="0"/>
              <w:marBottom w:val="0"/>
              <w:divBdr>
                <w:top w:val="none" w:sz="0" w:space="0" w:color="auto"/>
                <w:left w:val="none" w:sz="0" w:space="0" w:color="auto"/>
                <w:bottom w:val="none" w:sz="0" w:space="0" w:color="auto"/>
                <w:right w:val="none" w:sz="0" w:space="0" w:color="auto"/>
              </w:divBdr>
            </w:div>
            <w:div w:id="603269008">
              <w:marLeft w:val="0"/>
              <w:marRight w:val="0"/>
              <w:marTop w:val="0"/>
              <w:marBottom w:val="0"/>
              <w:divBdr>
                <w:top w:val="none" w:sz="0" w:space="0" w:color="auto"/>
                <w:left w:val="none" w:sz="0" w:space="0" w:color="auto"/>
                <w:bottom w:val="none" w:sz="0" w:space="0" w:color="auto"/>
                <w:right w:val="none" w:sz="0" w:space="0" w:color="auto"/>
              </w:divBdr>
            </w:div>
            <w:div w:id="1453212950">
              <w:marLeft w:val="0"/>
              <w:marRight w:val="0"/>
              <w:marTop w:val="0"/>
              <w:marBottom w:val="0"/>
              <w:divBdr>
                <w:top w:val="none" w:sz="0" w:space="0" w:color="auto"/>
                <w:left w:val="none" w:sz="0" w:space="0" w:color="auto"/>
                <w:bottom w:val="none" w:sz="0" w:space="0" w:color="auto"/>
                <w:right w:val="none" w:sz="0" w:space="0" w:color="auto"/>
              </w:divBdr>
            </w:div>
            <w:div w:id="2029528202">
              <w:marLeft w:val="0"/>
              <w:marRight w:val="0"/>
              <w:marTop w:val="0"/>
              <w:marBottom w:val="0"/>
              <w:divBdr>
                <w:top w:val="none" w:sz="0" w:space="0" w:color="auto"/>
                <w:left w:val="none" w:sz="0" w:space="0" w:color="auto"/>
                <w:bottom w:val="none" w:sz="0" w:space="0" w:color="auto"/>
                <w:right w:val="none" w:sz="0" w:space="0" w:color="auto"/>
              </w:divBdr>
            </w:div>
            <w:div w:id="1621179099">
              <w:marLeft w:val="0"/>
              <w:marRight w:val="0"/>
              <w:marTop w:val="0"/>
              <w:marBottom w:val="0"/>
              <w:divBdr>
                <w:top w:val="none" w:sz="0" w:space="0" w:color="auto"/>
                <w:left w:val="none" w:sz="0" w:space="0" w:color="auto"/>
                <w:bottom w:val="none" w:sz="0" w:space="0" w:color="auto"/>
                <w:right w:val="none" w:sz="0" w:space="0" w:color="auto"/>
              </w:divBdr>
            </w:div>
            <w:div w:id="218637581">
              <w:marLeft w:val="0"/>
              <w:marRight w:val="0"/>
              <w:marTop w:val="0"/>
              <w:marBottom w:val="0"/>
              <w:divBdr>
                <w:top w:val="none" w:sz="0" w:space="0" w:color="auto"/>
                <w:left w:val="none" w:sz="0" w:space="0" w:color="auto"/>
                <w:bottom w:val="none" w:sz="0" w:space="0" w:color="auto"/>
                <w:right w:val="none" w:sz="0" w:space="0" w:color="auto"/>
              </w:divBdr>
            </w:div>
            <w:div w:id="65804035">
              <w:marLeft w:val="0"/>
              <w:marRight w:val="0"/>
              <w:marTop w:val="0"/>
              <w:marBottom w:val="0"/>
              <w:divBdr>
                <w:top w:val="none" w:sz="0" w:space="0" w:color="auto"/>
                <w:left w:val="none" w:sz="0" w:space="0" w:color="auto"/>
                <w:bottom w:val="none" w:sz="0" w:space="0" w:color="auto"/>
                <w:right w:val="none" w:sz="0" w:space="0" w:color="auto"/>
              </w:divBdr>
            </w:div>
            <w:div w:id="1394502803">
              <w:marLeft w:val="0"/>
              <w:marRight w:val="0"/>
              <w:marTop w:val="0"/>
              <w:marBottom w:val="0"/>
              <w:divBdr>
                <w:top w:val="none" w:sz="0" w:space="0" w:color="auto"/>
                <w:left w:val="none" w:sz="0" w:space="0" w:color="auto"/>
                <w:bottom w:val="none" w:sz="0" w:space="0" w:color="auto"/>
                <w:right w:val="none" w:sz="0" w:space="0" w:color="auto"/>
              </w:divBdr>
            </w:div>
            <w:div w:id="1946108670">
              <w:marLeft w:val="0"/>
              <w:marRight w:val="0"/>
              <w:marTop w:val="0"/>
              <w:marBottom w:val="0"/>
              <w:divBdr>
                <w:top w:val="none" w:sz="0" w:space="0" w:color="auto"/>
                <w:left w:val="none" w:sz="0" w:space="0" w:color="auto"/>
                <w:bottom w:val="none" w:sz="0" w:space="0" w:color="auto"/>
                <w:right w:val="none" w:sz="0" w:space="0" w:color="auto"/>
              </w:divBdr>
            </w:div>
            <w:div w:id="848636896">
              <w:marLeft w:val="0"/>
              <w:marRight w:val="0"/>
              <w:marTop w:val="0"/>
              <w:marBottom w:val="0"/>
              <w:divBdr>
                <w:top w:val="none" w:sz="0" w:space="0" w:color="auto"/>
                <w:left w:val="none" w:sz="0" w:space="0" w:color="auto"/>
                <w:bottom w:val="none" w:sz="0" w:space="0" w:color="auto"/>
                <w:right w:val="none" w:sz="0" w:space="0" w:color="auto"/>
              </w:divBdr>
            </w:div>
            <w:div w:id="1422213022">
              <w:marLeft w:val="0"/>
              <w:marRight w:val="0"/>
              <w:marTop w:val="0"/>
              <w:marBottom w:val="0"/>
              <w:divBdr>
                <w:top w:val="none" w:sz="0" w:space="0" w:color="auto"/>
                <w:left w:val="none" w:sz="0" w:space="0" w:color="auto"/>
                <w:bottom w:val="none" w:sz="0" w:space="0" w:color="auto"/>
                <w:right w:val="none" w:sz="0" w:space="0" w:color="auto"/>
              </w:divBdr>
            </w:div>
            <w:div w:id="772214570">
              <w:marLeft w:val="0"/>
              <w:marRight w:val="0"/>
              <w:marTop w:val="0"/>
              <w:marBottom w:val="0"/>
              <w:divBdr>
                <w:top w:val="none" w:sz="0" w:space="0" w:color="auto"/>
                <w:left w:val="none" w:sz="0" w:space="0" w:color="auto"/>
                <w:bottom w:val="none" w:sz="0" w:space="0" w:color="auto"/>
                <w:right w:val="none" w:sz="0" w:space="0" w:color="auto"/>
              </w:divBdr>
            </w:div>
            <w:div w:id="1000080723">
              <w:marLeft w:val="0"/>
              <w:marRight w:val="0"/>
              <w:marTop w:val="0"/>
              <w:marBottom w:val="0"/>
              <w:divBdr>
                <w:top w:val="none" w:sz="0" w:space="0" w:color="auto"/>
                <w:left w:val="none" w:sz="0" w:space="0" w:color="auto"/>
                <w:bottom w:val="none" w:sz="0" w:space="0" w:color="auto"/>
                <w:right w:val="none" w:sz="0" w:space="0" w:color="auto"/>
              </w:divBdr>
            </w:div>
            <w:div w:id="14879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07478">
      <w:bodyDiv w:val="1"/>
      <w:marLeft w:val="0"/>
      <w:marRight w:val="0"/>
      <w:marTop w:val="0"/>
      <w:marBottom w:val="0"/>
      <w:divBdr>
        <w:top w:val="none" w:sz="0" w:space="0" w:color="auto"/>
        <w:left w:val="none" w:sz="0" w:space="0" w:color="auto"/>
        <w:bottom w:val="none" w:sz="0" w:space="0" w:color="auto"/>
        <w:right w:val="none" w:sz="0" w:space="0" w:color="auto"/>
      </w:divBdr>
      <w:divsChild>
        <w:div w:id="1313753828">
          <w:marLeft w:val="0"/>
          <w:marRight w:val="0"/>
          <w:marTop w:val="0"/>
          <w:marBottom w:val="0"/>
          <w:divBdr>
            <w:top w:val="none" w:sz="0" w:space="0" w:color="auto"/>
            <w:left w:val="none" w:sz="0" w:space="0" w:color="auto"/>
            <w:bottom w:val="none" w:sz="0" w:space="0" w:color="auto"/>
            <w:right w:val="none" w:sz="0" w:space="0" w:color="auto"/>
          </w:divBdr>
          <w:divsChild>
            <w:div w:id="725761401">
              <w:marLeft w:val="0"/>
              <w:marRight w:val="0"/>
              <w:marTop w:val="0"/>
              <w:marBottom w:val="0"/>
              <w:divBdr>
                <w:top w:val="none" w:sz="0" w:space="0" w:color="auto"/>
                <w:left w:val="none" w:sz="0" w:space="0" w:color="auto"/>
                <w:bottom w:val="none" w:sz="0" w:space="0" w:color="auto"/>
                <w:right w:val="none" w:sz="0" w:space="0" w:color="auto"/>
              </w:divBdr>
            </w:div>
            <w:div w:id="1973360399">
              <w:marLeft w:val="0"/>
              <w:marRight w:val="0"/>
              <w:marTop w:val="0"/>
              <w:marBottom w:val="0"/>
              <w:divBdr>
                <w:top w:val="none" w:sz="0" w:space="0" w:color="auto"/>
                <w:left w:val="none" w:sz="0" w:space="0" w:color="auto"/>
                <w:bottom w:val="none" w:sz="0" w:space="0" w:color="auto"/>
                <w:right w:val="none" w:sz="0" w:space="0" w:color="auto"/>
              </w:divBdr>
            </w:div>
            <w:div w:id="604071603">
              <w:marLeft w:val="0"/>
              <w:marRight w:val="0"/>
              <w:marTop w:val="0"/>
              <w:marBottom w:val="0"/>
              <w:divBdr>
                <w:top w:val="none" w:sz="0" w:space="0" w:color="auto"/>
                <w:left w:val="none" w:sz="0" w:space="0" w:color="auto"/>
                <w:bottom w:val="none" w:sz="0" w:space="0" w:color="auto"/>
                <w:right w:val="none" w:sz="0" w:space="0" w:color="auto"/>
              </w:divBdr>
            </w:div>
            <w:div w:id="299847422">
              <w:marLeft w:val="0"/>
              <w:marRight w:val="0"/>
              <w:marTop w:val="0"/>
              <w:marBottom w:val="0"/>
              <w:divBdr>
                <w:top w:val="none" w:sz="0" w:space="0" w:color="auto"/>
                <w:left w:val="none" w:sz="0" w:space="0" w:color="auto"/>
                <w:bottom w:val="none" w:sz="0" w:space="0" w:color="auto"/>
                <w:right w:val="none" w:sz="0" w:space="0" w:color="auto"/>
              </w:divBdr>
            </w:div>
            <w:div w:id="2027054343">
              <w:marLeft w:val="0"/>
              <w:marRight w:val="0"/>
              <w:marTop w:val="0"/>
              <w:marBottom w:val="0"/>
              <w:divBdr>
                <w:top w:val="none" w:sz="0" w:space="0" w:color="auto"/>
                <w:left w:val="none" w:sz="0" w:space="0" w:color="auto"/>
                <w:bottom w:val="none" w:sz="0" w:space="0" w:color="auto"/>
                <w:right w:val="none" w:sz="0" w:space="0" w:color="auto"/>
              </w:divBdr>
            </w:div>
            <w:div w:id="1492256233">
              <w:marLeft w:val="0"/>
              <w:marRight w:val="0"/>
              <w:marTop w:val="0"/>
              <w:marBottom w:val="0"/>
              <w:divBdr>
                <w:top w:val="none" w:sz="0" w:space="0" w:color="auto"/>
                <w:left w:val="none" w:sz="0" w:space="0" w:color="auto"/>
                <w:bottom w:val="none" w:sz="0" w:space="0" w:color="auto"/>
                <w:right w:val="none" w:sz="0" w:space="0" w:color="auto"/>
              </w:divBdr>
            </w:div>
            <w:div w:id="914702646">
              <w:marLeft w:val="0"/>
              <w:marRight w:val="0"/>
              <w:marTop w:val="0"/>
              <w:marBottom w:val="0"/>
              <w:divBdr>
                <w:top w:val="none" w:sz="0" w:space="0" w:color="auto"/>
                <w:left w:val="none" w:sz="0" w:space="0" w:color="auto"/>
                <w:bottom w:val="none" w:sz="0" w:space="0" w:color="auto"/>
                <w:right w:val="none" w:sz="0" w:space="0" w:color="auto"/>
              </w:divBdr>
            </w:div>
            <w:div w:id="1480420754">
              <w:marLeft w:val="0"/>
              <w:marRight w:val="0"/>
              <w:marTop w:val="0"/>
              <w:marBottom w:val="0"/>
              <w:divBdr>
                <w:top w:val="none" w:sz="0" w:space="0" w:color="auto"/>
                <w:left w:val="none" w:sz="0" w:space="0" w:color="auto"/>
                <w:bottom w:val="none" w:sz="0" w:space="0" w:color="auto"/>
                <w:right w:val="none" w:sz="0" w:space="0" w:color="auto"/>
              </w:divBdr>
            </w:div>
            <w:div w:id="890120417">
              <w:marLeft w:val="0"/>
              <w:marRight w:val="0"/>
              <w:marTop w:val="0"/>
              <w:marBottom w:val="0"/>
              <w:divBdr>
                <w:top w:val="none" w:sz="0" w:space="0" w:color="auto"/>
                <w:left w:val="none" w:sz="0" w:space="0" w:color="auto"/>
                <w:bottom w:val="none" w:sz="0" w:space="0" w:color="auto"/>
                <w:right w:val="none" w:sz="0" w:space="0" w:color="auto"/>
              </w:divBdr>
            </w:div>
            <w:div w:id="1340084750">
              <w:marLeft w:val="0"/>
              <w:marRight w:val="0"/>
              <w:marTop w:val="0"/>
              <w:marBottom w:val="0"/>
              <w:divBdr>
                <w:top w:val="none" w:sz="0" w:space="0" w:color="auto"/>
                <w:left w:val="none" w:sz="0" w:space="0" w:color="auto"/>
                <w:bottom w:val="none" w:sz="0" w:space="0" w:color="auto"/>
                <w:right w:val="none" w:sz="0" w:space="0" w:color="auto"/>
              </w:divBdr>
            </w:div>
            <w:div w:id="1133137899">
              <w:marLeft w:val="0"/>
              <w:marRight w:val="0"/>
              <w:marTop w:val="0"/>
              <w:marBottom w:val="0"/>
              <w:divBdr>
                <w:top w:val="none" w:sz="0" w:space="0" w:color="auto"/>
                <w:left w:val="none" w:sz="0" w:space="0" w:color="auto"/>
                <w:bottom w:val="none" w:sz="0" w:space="0" w:color="auto"/>
                <w:right w:val="none" w:sz="0" w:space="0" w:color="auto"/>
              </w:divBdr>
            </w:div>
            <w:div w:id="437674858">
              <w:marLeft w:val="0"/>
              <w:marRight w:val="0"/>
              <w:marTop w:val="0"/>
              <w:marBottom w:val="0"/>
              <w:divBdr>
                <w:top w:val="none" w:sz="0" w:space="0" w:color="auto"/>
                <w:left w:val="none" w:sz="0" w:space="0" w:color="auto"/>
                <w:bottom w:val="none" w:sz="0" w:space="0" w:color="auto"/>
                <w:right w:val="none" w:sz="0" w:space="0" w:color="auto"/>
              </w:divBdr>
            </w:div>
            <w:div w:id="133716137">
              <w:marLeft w:val="0"/>
              <w:marRight w:val="0"/>
              <w:marTop w:val="0"/>
              <w:marBottom w:val="0"/>
              <w:divBdr>
                <w:top w:val="none" w:sz="0" w:space="0" w:color="auto"/>
                <w:left w:val="none" w:sz="0" w:space="0" w:color="auto"/>
                <w:bottom w:val="none" w:sz="0" w:space="0" w:color="auto"/>
                <w:right w:val="none" w:sz="0" w:space="0" w:color="auto"/>
              </w:divBdr>
            </w:div>
            <w:div w:id="1965841296">
              <w:marLeft w:val="0"/>
              <w:marRight w:val="0"/>
              <w:marTop w:val="0"/>
              <w:marBottom w:val="0"/>
              <w:divBdr>
                <w:top w:val="none" w:sz="0" w:space="0" w:color="auto"/>
                <w:left w:val="none" w:sz="0" w:space="0" w:color="auto"/>
                <w:bottom w:val="none" w:sz="0" w:space="0" w:color="auto"/>
                <w:right w:val="none" w:sz="0" w:space="0" w:color="auto"/>
              </w:divBdr>
            </w:div>
            <w:div w:id="1179545457">
              <w:marLeft w:val="0"/>
              <w:marRight w:val="0"/>
              <w:marTop w:val="0"/>
              <w:marBottom w:val="0"/>
              <w:divBdr>
                <w:top w:val="none" w:sz="0" w:space="0" w:color="auto"/>
                <w:left w:val="none" w:sz="0" w:space="0" w:color="auto"/>
                <w:bottom w:val="none" w:sz="0" w:space="0" w:color="auto"/>
                <w:right w:val="none" w:sz="0" w:space="0" w:color="auto"/>
              </w:divBdr>
            </w:div>
            <w:div w:id="1711494709">
              <w:marLeft w:val="0"/>
              <w:marRight w:val="0"/>
              <w:marTop w:val="0"/>
              <w:marBottom w:val="0"/>
              <w:divBdr>
                <w:top w:val="none" w:sz="0" w:space="0" w:color="auto"/>
                <w:left w:val="none" w:sz="0" w:space="0" w:color="auto"/>
                <w:bottom w:val="none" w:sz="0" w:space="0" w:color="auto"/>
                <w:right w:val="none" w:sz="0" w:space="0" w:color="auto"/>
              </w:divBdr>
            </w:div>
            <w:div w:id="1089160902">
              <w:marLeft w:val="0"/>
              <w:marRight w:val="0"/>
              <w:marTop w:val="0"/>
              <w:marBottom w:val="0"/>
              <w:divBdr>
                <w:top w:val="none" w:sz="0" w:space="0" w:color="auto"/>
                <w:left w:val="none" w:sz="0" w:space="0" w:color="auto"/>
                <w:bottom w:val="none" w:sz="0" w:space="0" w:color="auto"/>
                <w:right w:val="none" w:sz="0" w:space="0" w:color="auto"/>
              </w:divBdr>
            </w:div>
            <w:div w:id="695345820">
              <w:marLeft w:val="0"/>
              <w:marRight w:val="0"/>
              <w:marTop w:val="0"/>
              <w:marBottom w:val="0"/>
              <w:divBdr>
                <w:top w:val="none" w:sz="0" w:space="0" w:color="auto"/>
                <w:left w:val="none" w:sz="0" w:space="0" w:color="auto"/>
                <w:bottom w:val="none" w:sz="0" w:space="0" w:color="auto"/>
                <w:right w:val="none" w:sz="0" w:space="0" w:color="auto"/>
              </w:divBdr>
            </w:div>
            <w:div w:id="1123233442">
              <w:marLeft w:val="0"/>
              <w:marRight w:val="0"/>
              <w:marTop w:val="0"/>
              <w:marBottom w:val="0"/>
              <w:divBdr>
                <w:top w:val="none" w:sz="0" w:space="0" w:color="auto"/>
                <w:left w:val="none" w:sz="0" w:space="0" w:color="auto"/>
                <w:bottom w:val="none" w:sz="0" w:space="0" w:color="auto"/>
                <w:right w:val="none" w:sz="0" w:space="0" w:color="auto"/>
              </w:divBdr>
            </w:div>
            <w:div w:id="396586905">
              <w:marLeft w:val="0"/>
              <w:marRight w:val="0"/>
              <w:marTop w:val="0"/>
              <w:marBottom w:val="0"/>
              <w:divBdr>
                <w:top w:val="none" w:sz="0" w:space="0" w:color="auto"/>
                <w:left w:val="none" w:sz="0" w:space="0" w:color="auto"/>
                <w:bottom w:val="none" w:sz="0" w:space="0" w:color="auto"/>
                <w:right w:val="none" w:sz="0" w:space="0" w:color="auto"/>
              </w:divBdr>
            </w:div>
            <w:div w:id="1891720045">
              <w:marLeft w:val="0"/>
              <w:marRight w:val="0"/>
              <w:marTop w:val="0"/>
              <w:marBottom w:val="0"/>
              <w:divBdr>
                <w:top w:val="none" w:sz="0" w:space="0" w:color="auto"/>
                <w:left w:val="none" w:sz="0" w:space="0" w:color="auto"/>
                <w:bottom w:val="none" w:sz="0" w:space="0" w:color="auto"/>
                <w:right w:val="none" w:sz="0" w:space="0" w:color="auto"/>
              </w:divBdr>
            </w:div>
            <w:div w:id="251355584">
              <w:marLeft w:val="0"/>
              <w:marRight w:val="0"/>
              <w:marTop w:val="0"/>
              <w:marBottom w:val="0"/>
              <w:divBdr>
                <w:top w:val="none" w:sz="0" w:space="0" w:color="auto"/>
                <w:left w:val="none" w:sz="0" w:space="0" w:color="auto"/>
                <w:bottom w:val="none" w:sz="0" w:space="0" w:color="auto"/>
                <w:right w:val="none" w:sz="0" w:space="0" w:color="auto"/>
              </w:divBdr>
            </w:div>
            <w:div w:id="952512591">
              <w:marLeft w:val="0"/>
              <w:marRight w:val="0"/>
              <w:marTop w:val="0"/>
              <w:marBottom w:val="0"/>
              <w:divBdr>
                <w:top w:val="none" w:sz="0" w:space="0" w:color="auto"/>
                <w:left w:val="none" w:sz="0" w:space="0" w:color="auto"/>
                <w:bottom w:val="none" w:sz="0" w:space="0" w:color="auto"/>
                <w:right w:val="none" w:sz="0" w:space="0" w:color="auto"/>
              </w:divBdr>
            </w:div>
            <w:div w:id="1695030939">
              <w:marLeft w:val="0"/>
              <w:marRight w:val="0"/>
              <w:marTop w:val="0"/>
              <w:marBottom w:val="0"/>
              <w:divBdr>
                <w:top w:val="none" w:sz="0" w:space="0" w:color="auto"/>
                <w:left w:val="none" w:sz="0" w:space="0" w:color="auto"/>
                <w:bottom w:val="none" w:sz="0" w:space="0" w:color="auto"/>
                <w:right w:val="none" w:sz="0" w:space="0" w:color="auto"/>
              </w:divBdr>
            </w:div>
            <w:div w:id="579481663">
              <w:marLeft w:val="0"/>
              <w:marRight w:val="0"/>
              <w:marTop w:val="0"/>
              <w:marBottom w:val="0"/>
              <w:divBdr>
                <w:top w:val="none" w:sz="0" w:space="0" w:color="auto"/>
                <w:left w:val="none" w:sz="0" w:space="0" w:color="auto"/>
                <w:bottom w:val="none" w:sz="0" w:space="0" w:color="auto"/>
                <w:right w:val="none" w:sz="0" w:space="0" w:color="auto"/>
              </w:divBdr>
            </w:div>
            <w:div w:id="1917980608">
              <w:marLeft w:val="0"/>
              <w:marRight w:val="0"/>
              <w:marTop w:val="0"/>
              <w:marBottom w:val="0"/>
              <w:divBdr>
                <w:top w:val="none" w:sz="0" w:space="0" w:color="auto"/>
                <w:left w:val="none" w:sz="0" w:space="0" w:color="auto"/>
                <w:bottom w:val="none" w:sz="0" w:space="0" w:color="auto"/>
                <w:right w:val="none" w:sz="0" w:space="0" w:color="auto"/>
              </w:divBdr>
            </w:div>
            <w:div w:id="1144002205">
              <w:marLeft w:val="0"/>
              <w:marRight w:val="0"/>
              <w:marTop w:val="0"/>
              <w:marBottom w:val="0"/>
              <w:divBdr>
                <w:top w:val="none" w:sz="0" w:space="0" w:color="auto"/>
                <w:left w:val="none" w:sz="0" w:space="0" w:color="auto"/>
                <w:bottom w:val="none" w:sz="0" w:space="0" w:color="auto"/>
                <w:right w:val="none" w:sz="0" w:space="0" w:color="auto"/>
              </w:divBdr>
            </w:div>
            <w:div w:id="165555296">
              <w:marLeft w:val="0"/>
              <w:marRight w:val="0"/>
              <w:marTop w:val="0"/>
              <w:marBottom w:val="0"/>
              <w:divBdr>
                <w:top w:val="none" w:sz="0" w:space="0" w:color="auto"/>
                <w:left w:val="none" w:sz="0" w:space="0" w:color="auto"/>
                <w:bottom w:val="none" w:sz="0" w:space="0" w:color="auto"/>
                <w:right w:val="none" w:sz="0" w:space="0" w:color="auto"/>
              </w:divBdr>
            </w:div>
            <w:div w:id="1710182141">
              <w:marLeft w:val="0"/>
              <w:marRight w:val="0"/>
              <w:marTop w:val="0"/>
              <w:marBottom w:val="0"/>
              <w:divBdr>
                <w:top w:val="none" w:sz="0" w:space="0" w:color="auto"/>
                <w:left w:val="none" w:sz="0" w:space="0" w:color="auto"/>
                <w:bottom w:val="none" w:sz="0" w:space="0" w:color="auto"/>
                <w:right w:val="none" w:sz="0" w:space="0" w:color="auto"/>
              </w:divBdr>
            </w:div>
            <w:div w:id="1849246997">
              <w:marLeft w:val="0"/>
              <w:marRight w:val="0"/>
              <w:marTop w:val="0"/>
              <w:marBottom w:val="0"/>
              <w:divBdr>
                <w:top w:val="none" w:sz="0" w:space="0" w:color="auto"/>
                <w:left w:val="none" w:sz="0" w:space="0" w:color="auto"/>
                <w:bottom w:val="none" w:sz="0" w:space="0" w:color="auto"/>
                <w:right w:val="none" w:sz="0" w:space="0" w:color="auto"/>
              </w:divBdr>
            </w:div>
            <w:div w:id="1448039719">
              <w:marLeft w:val="0"/>
              <w:marRight w:val="0"/>
              <w:marTop w:val="0"/>
              <w:marBottom w:val="0"/>
              <w:divBdr>
                <w:top w:val="none" w:sz="0" w:space="0" w:color="auto"/>
                <w:left w:val="none" w:sz="0" w:space="0" w:color="auto"/>
                <w:bottom w:val="none" w:sz="0" w:space="0" w:color="auto"/>
                <w:right w:val="none" w:sz="0" w:space="0" w:color="auto"/>
              </w:divBdr>
            </w:div>
            <w:div w:id="1815491051">
              <w:marLeft w:val="0"/>
              <w:marRight w:val="0"/>
              <w:marTop w:val="0"/>
              <w:marBottom w:val="0"/>
              <w:divBdr>
                <w:top w:val="none" w:sz="0" w:space="0" w:color="auto"/>
                <w:left w:val="none" w:sz="0" w:space="0" w:color="auto"/>
                <w:bottom w:val="none" w:sz="0" w:space="0" w:color="auto"/>
                <w:right w:val="none" w:sz="0" w:space="0" w:color="auto"/>
              </w:divBdr>
            </w:div>
            <w:div w:id="703481964">
              <w:marLeft w:val="0"/>
              <w:marRight w:val="0"/>
              <w:marTop w:val="0"/>
              <w:marBottom w:val="0"/>
              <w:divBdr>
                <w:top w:val="none" w:sz="0" w:space="0" w:color="auto"/>
                <w:left w:val="none" w:sz="0" w:space="0" w:color="auto"/>
                <w:bottom w:val="none" w:sz="0" w:space="0" w:color="auto"/>
                <w:right w:val="none" w:sz="0" w:space="0" w:color="auto"/>
              </w:divBdr>
            </w:div>
            <w:div w:id="1814249151">
              <w:marLeft w:val="0"/>
              <w:marRight w:val="0"/>
              <w:marTop w:val="0"/>
              <w:marBottom w:val="0"/>
              <w:divBdr>
                <w:top w:val="none" w:sz="0" w:space="0" w:color="auto"/>
                <w:left w:val="none" w:sz="0" w:space="0" w:color="auto"/>
                <w:bottom w:val="none" w:sz="0" w:space="0" w:color="auto"/>
                <w:right w:val="none" w:sz="0" w:space="0" w:color="auto"/>
              </w:divBdr>
            </w:div>
            <w:div w:id="911038269">
              <w:marLeft w:val="0"/>
              <w:marRight w:val="0"/>
              <w:marTop w:val="0"/>
              <w:marBottom w:val="0"/>
              <w:divBdr>
                <w:top w:val="none" w:sz="0" w:space="0" w:color="auto"/>
                <w:left w:val="none" w:sz="0" w:space="0" w:color="auto"/>
                <w:bottom w:val="none" w:sz="0" w:space="0" w:color="auto"/>
                <w:right w:val="none" w:sz="0" w:space="0" w:color="auto"/>
              </w:divBdr>
            </w:div>
            <w:div w:id="1938975789">
              <w:marLeft w:val="0"/>
              <w:marRight w:val="0"/>
              <w:marTop w:val="0"/>
              <w:marBottom w:val="0"/>
              <w:divBdr>
                <w:top w:val="none" w:sz="0" w:space="0" w:color="auto"/>
                <w:left w:val="none" w:sz="0" w:space="0" w:color="auto"/>
                <w:bottom w:val="none" w:sz="0" w:space="0" w:color="auto"/>
                <w:right w:val="none" w:sz="0" w:space="0" w:color="auto"/>
              </w:divBdr>
            </w:div>
            <w:div w:id="586034518">
              <w:marLeft w:val="0"/>
              <w:marRight w:val="0"/>
              <w:marTop w:val="0"/>
              <w:marBottom w:val="0"/>
              <w:divBdr>
                <w:top w:val="none" w:sz="0" w:space="0" w:color="auto"/>
                <w:left w:val="none" w:sz="0" w:space="0" w:color="auto"/>
                <w:bottom w:val="none" w:sz="0" w:space="0" w:color="auto"/>
                <w:right w:val="none" w:sz="0" w:space="0" w:color="auto"/>
              </w:divBdr>
            </w:div>
            <w:div w:id="1235045067">
              <w:marLeft w:val="0"/>
              <w:marRight w:val="0"/>
              <w:marTop w:val="0"/>
              <w:marBottom w:val="0"/>
              <w:divBdr>
                <w:top w:val="none" w:sz="0" w:space="0" w:color="auto"/>
                <w:left w:val="none" w:sz="0" w:space="0" w:color="auto"/>
                <w:bottom w:val="none" w:sz="0" w:space="0" w:color="auto"/>
                <w:right w:val="none" w:sz="0" w:space="0" w:color="auto"/>
              </w:divBdr>
            </w:div>
            <w:div w:id="1801260362">
              <w:marLeft w:val="0"/>
              <w:marRight w:val="0"/>
              <w:marTop w:val="0"/>
              <w:marBottom w:val="0"/>
              <w:divBdr>
                <w:top w:val="none" w:sz="0" w:space="0" w:color="auto"/>
                <w:left w:val="none" w:sz="0" w:space="0" w:color="auto"/>
                <w:bottom w:val="none" w:sz="0" w:space="0" w:color="auto"/>
                <w:right w:val="none" w:sz="0" w:space="0" w:color="auto"/>
              </w:divBdr>
            </w:div>
            <w:div w:id="1416823002">
              <w:marLeft w:val="0"/>
              <w:marRight w:val="0"/>
              <w:marTop w:val="0"/>
              <w:marBottom w:val="0"/>
              <w:divBdr>
                <w:top w:val="none" w:sz="0" w:space="0" w:color="auto"/>
                <w:left w:val="none" w:sz="0" w:space="0" w:color="auto"/>
                <w:bottom w:val="none" w:sz="0" w:space="0" w:color="auto"/>
                <w:right w:val="none" w:sz="0" w:space="0" w:color="auto"/>
              </w:divBdr>
            </w:div>
            <w:div w:id="1005550590">
              <w:marLeft w:val="0"/>
              <w:marRight w:val="0"/>
              <w:marTop w:val="0"/>
              <w:marBottom w:val="0"/>
              <w:divBdr>
                <w:top w:val="none" w:sz="0" w:space="0" w:color="auto"/>
                <w:left w:val="none" w:sz="0" w:space="0" w:color="auto"/>
                <w:bottom w:val="none" w:sz="0" w:space="0" w:color="auto"/>
                <w:right w:val="none" w:sz="0" w:space="0" w:color="auto"/>
              </w:divBdr>
            </w:div>
            <w:div w:id="1837453224">
              <w:marLeft w:val="0"/>
              <w:marRight w:val="0"/>
              <w:marTop w:val="0"/>
              <w:marBottom w:val="0"/>
              <w:divBdr>
                <w:top w:val="none" w:sz="0" w:space="0" w:color="auto"/>
                <w:left w:val="none" w:sz="0" w:space="0" w:color="auto"/>
                <w:bottom w:val="none" w:sz="0" w:space="0" w:color="auto"/>
                <w:right w:val="none" w:sz="0" w:space="0" w:color="auto"/>
              </w:divBdr>
            </w:div>
            <w:div w:id="180895241">
              <w:marLeft w:val="0"/>
              <w:marRight w:val="0"/>
              <w:marTop w:val="0"/>
              <w:marBottom w:val="0"/>
              <w:divBdr>
                <w:top w:val="none" w:sz="0" w:space="0" w:color="auto"/>
                <w:left w:val="none" w:sz="0" w:space="0" w:color="auto"/>
                <w:bottom w:val="none" w:sz="0" w:space="0" w:color="auto"/>
                <w:right w:val="none" w:sz="0" w:space="0" w:color="auto"/>
              </w:divBdr>
            </w:div>
            <w:div w:id="202640891">
              <w:marLeft w:val="0"/>
              <w:marRight w:val="0"/>
              <w:marTop w:val="0"/>
              <w:marBottom w:val="0"/>
              <w:divBdr>
                <w:top w:val="none" w:sz="0" w:space="0" w:color="auto"/>
                <w:left w:val="none" w:sz="0" w:space="0" w:color="auto"/>
                <w:bottom w:val="none" w:sz="0" w:space="0" w:color="auto"/>
                <w:right w:val="none" w:sz="0" w:space="0" w:color="auto"/>
              </w:divBdr>
            </w:div>
            <w:div w:id="1850481810">
              <w:marLeft w:val="0"/>
              <w:marRight w:val="0"/>
              <w:marTop w:val="0"/>
              <w:marBottom w:val="0"/>
              <w:divBdr>
                <w:top w:val="none" w:sz="0" w:space="0" w:color="auto"/>
                <w:left w:val="none" w:sz="0" w:space="0" w:color="auto"/>
                <w:bottom w:val="none" w:sz="0" w:space="0" w:color="auto"/>
                <w:right w:val="none" w:sz="0" w:space="0" w:color="auto"/>
              </w:divBdr>
            </w:div>
            <w:div w:id="200094148">
              <w:marLeft w:val="0"/>
              <w:marRight w:val="0"/>
              <w:marTop w:val="0"/>
              <w:marBottom w:val="0"/>
              <w:divBdr>
                <w:top w:val="none" w:sz="0" w:space="0" w:color="auto"/>
                <w:left w:val="none" w:sz="0" w:space="0" w:color="auto"/>
                <w:bottom w:val="none" w:sz="0" w:space="0" w:color="auto"/>
                <w:right w:val="none" w:sz="0" w:space="0" w:color="auto"/>
              </w:divBdr>
            </w:div>
            <w:div w:id="1296136388">
              <w:marLeft w:val="0"/>
              <w:marRight w:val="0"/>
              <w:marTop w:val="0"/>
              <w:marBottom w:val="0"/>
              <w:divBdr>
                <w:top w:val="none" w:sz="0" w:space="0" w:color="auto"/>
                <w:left w:val="none" w:sz="0" w:space="0" w:color="auto"/>
                <w:bottom w:val="none" w:sz="0" w:space="0" w:color="auto"/>
                <w:right w:val="none" w:sz="0" w:space="0" w:color="auto"/>
              </w:divBdr>
            </w:div>
            <w:div w:id="611789038">
              <w:marLeft w:val="0"/>
              <w:marRight w:val="0"/>
              <w:marTop w:val="0"/>
              <w:marBottom w:val="0"/>
              <w:divBdr>
                <w:top w:val="none" w:sz="0" w:space="0" w:color="auto"/>
                <w:left w:val="none" w:sz="0" w:space="0" w:color="auto"/>
                <w:bottom w:val="none" w:sz="0" w:space="0" w:color="auto"/>
                <w:right w:val="none" w:sz="0" w:space="0" w:color="auto"/>
              </w:divBdr>
            </w:div>
            <w:div w:id="1219367275">
              <w:marLeft w:val="0"/>
              <w:marRight w:val="0"/>
              <w:marTop w:val="0"/>
              <w:marBottom w:val="0"/>
              <w:divBdr>
                <w:top w:val="none" w:sz="0" w:space="0" w:color="auto"/>
                <w:left w:val="none" w:sz="0" w:space="0" w:color="auto"/>
                <w:bottom w:val="none" w:sz="0" w:space="0" w:color="auto"/>
                <w:right w:val="none" w:sz="0" w:space="0" w:color="auto"/>
              </w:divBdr>
            </w:div>
            <w:div w:id="1121218089">
              <w:marLeft w:val="0"/>
              <w:marRight w:val="0"/>
              <w:marTop w:val="0"/>
              <w:marBottom w:val="0"/>
              <w:divBdr>
                <w:top w:val="none" w:sz="0" w:space="0" w:color="auto"/>
                <w:left w:val="none" w:sz="0" w:space="0" w:color="auto"/>
                <w:bottom w:val="none" w:sz="0" w:space="0" w:color="auto"/>
                <w:right w:val="none" w:sz="0" w:space="0" w:color="auto"/>
              </w:divBdr>
            </w:div>
            <w:div w:id="1210647966">
              <w:marLeft w:val="0"/>
              <w:marRight w:val="0"/>
              <w:marTop w:val="0"/>
              <w:marBottom w:val="0"/>
              <w:divBdr>
                <w:top w:val="none" w:sz="0" w:space="0" w:color="auto"/>
                <w:left w:val="none" w:sz="0" w:space="0" w:color="auto"/>
                <w:bottom w:val="none" w:sz="0" w:space="0" w:color="auto"/>
                <w:right w:val="none" w:sz="0" w:space="0" w:color="auto"/>
              </w:divBdr>
            </w:div>
            <w:div w:id="1987083349">
              <w:marLeft w:val="0"/>
              <w:marRight w:val="0"/>
              <w:marTop w:val="0"/>
              <w:marBottom w:val="0"/>
              <w:divBdr>
                <w:top w:val="none" w:sz="0" w:space="0" w:color="auto"/>
                <w:left w:val="none" w:sz="0" w:space="0" w:color="auto"/>
                <w:bottom w:val="none" w:sz="0" w:space="0" w:color="auto"/>
                <w:right w:val="none" w:sz="0" w:space="0" w:color="auto"/>
              </w:divBdr>
            </w:div>
            <w:div w:id="2125492262">
              <w:marLeft w:val="0"/>
              <w:marRight w:val="0"/>
              <w:marTop w:val="0"/>
              <w:marBottom w:val="0"/>
              <w:divBdr>
                <w:top w:val="none" w:sz="0" w:space="0" w:color="auto"/>
                <w:left w:val="none" w:sz="0" w:space="0" w:color="auto"/>
                <w:bottom w:val="none" w:sz="0" w:space="0" w:color="auto"/>
                <w:right w:val="none" w:sz="0" w:space="0" w:color="auto"/>
              </w:divBdr>
            </w:div>
            <w:div w:id="380633842">
              <w:marLeft w:val="0"/>
              <w:marRight w:val="0"/>
              <w:marTop w:val="0"/>
              <w:marBottom w:val="0"/>
              <w:divBdr>
                <w:top w:val="none" w:sz="0" w:space="0" w:color="auto"/>
                <w:left w:val="none" w:sz="0" w:space="0" w:color="auto"/>
                <w:bottom w:val="none" w:sz="0" w:space="0" w:color="auto"/>
                <w:right w:val="none" w:sz="0" w:space="0" w:color="auto"/>
              </w:divBdr>
            </w:div>
            <w:div w:id="37977838">
              <w:marLeft w:val="0"/>
              <w:marRight w:val="0"/>
              <w:marTop w:val="0"/>
              <w:marBottom w:val="0"/>
              <w:divBdr>
                <w:top w:val="none" w:sz="0" w:space="0" w:color="auto"/>
                <w:left w:val="none" w:sz="0" w:space="0" w:color="auto"/>
                <w:bottom w:val="none" w:sz="0" w:space="0" w:color="auto"/>
                <w:right w:val="none" w:sz="0" w:space="0" w:color="auto"/>
              </w:divBdr>
            </w:div>
            <w:div w:id="227689818">
              <w:marLeft w:val="0"/>
              <w:marRight w:val="0"/>
              <w:marTop w:val="0"/>
              <w:marBottom w:val="0"/>
              <w:divBdr>
                <w:top w:val="none" w:sz="0" w:space="0" w:color="auto"/>
                <w:left w:val="none" w:sz="0" w:space="0" w:color="auto"/>
                <w:bottom w:val="none" w:sz="0" w:space="0" w:color="auto"/>
                <w:right w:val="none" w:sz="0" w:space="0" w:color="auto"/>
              </w:divBdr>
            </w:div>
            <w:div w:id="588539491">
              <w:marLeft w:val="0"/>
              <w:marRight w:val="0"/>
              <w:marTop w:val="0"/>
              <w:marBottom w:val="0"/>
              <w:divBdr>
                <w:top w:val="none" w:sz="0" w:space="0" w:color="auto"/>
                <w:left w:val="none" w:sz="0" w:space="0" w:color="auto"/>
                <w:bottom w:val="none" w:sz="0" w:space="0" w:color="auto"/>
                <w:right w:val="none" w:sz="0" w:space="0" w:color="auto"/>
              </w:divBdr>
            </w:div>
            <w:div w:id="439766951">
              <w:marLeft w:val="0"/>
              <w:marRight w:val="0"/>
              <w:marTop w:val="0"/>
              <w:marBottom w:val="0"/>
              <w:divBdr>
                <w:top w:val="none" w:sz="0" w:space="0" w:color="auto"/>
                <w:left w:val="none" w:sz="0" w:space="0" w:color="auto"/>
                <w:bottom w:val="none" w:sz="0" w:space="0" w:color="auto"/>
                <w:right w:val="none" w:sz="0" w:space="0" w:color="auto"/>
              </w:divBdr>
            </w:div>
            <w:div w:id="1211916385">
              <w:marLeft w:val="0"/>
              <w:marRight w:val="0"/>
              <w:marTop w:val="0"/>
              <w:marBottom w:val="0"/>
              <w:divBdr>
                <w:top w:val="none" w:sz="0" w:space="0" w:color="auto"/>
                <w:left w:val="none" w:sz="0" w:space="0" w:color="auto"/>
                <w:bottom w:val="none" w:sz="0" w:space="0" w:color="auto"/>
                <w:right w:val="none" w:sz="0" w:space="0" w:color="auto"/>
              </w:divBdr>
            </w:div>
            <w:div w:id="458259930">
              <w:marLeft w:val="0"/>
              <w:marRight w:val="0"/>
              <w:marTop w:val="0"/>
              <w:marBottom w:val="0"/>
              <w:divBdr>
                <w:top w:val="none" w:sz="0" w:space="0" w:color="auto"/>
                <w:left w:val="none" w:sz="0" w:space="0" w:color="auto"/>
                <w:bottom w:val="none" w:sz="0" w:space="0" w:color="auto"/>
                <w:right w:val="none" w:sz="0" w:space="0" w:color="auto"/>
              </w:divBdr>
            </w:div>
            <w:div w:id="1081217007">
              <w:marLeft w:val="0"/>
              <w:marRight w:val="0"/>
              <w:marTop w:val="0"/>
              <w:marBottom w:val="0"/>
              <w:divBdr>
                <w:top w:val="none" w:sz="0" w:space="0" w:color="auto"/>
                <w:left w:val="none" w:sz="0" w:space="0" w:color="auto"/>
                <w:bottom w:val="none" w:sz="0" w:space="0" w:color="auto"/>
                <w:right w:val="none" w:sz="0" w:space="0" w:color="auto"/>
              </w:divBdr>
            </w:div>
            <w:div w:id="1118910619">
              <w:marLeft w:val="0"/>
              <w:marRight w:val="0"/>
              <w:marTop w:val="0"/>
              <w:marBottom w:val="0"/>
              <w:divBdr>
                <w:top w:val="none" w:sz="0" w:space="0" w:color="auto"/>
                <w:left w:val="none" w:sz="0" w:space="0" w:color="auto"/>
                <w:bottom w:val="none" w:sz="0" w:space="0" w:color="auto"/>
                <w:right w:val="none" w:sz="0" w:space="0" w:color="auto"/>
              </w:divBdr>
            </w:div>
            <w:div w:id="425003787">
              <w:marLeft w:val="0"/>
              <w:marRight w:val="0"/>
              <w:marTop w:val="0"/>
              <w:marBottom w:val="0"/>
              <w:divBdr>
                <w:top w:val="none" w:sz="0" w:space="0" w:color="auto"/>
                <w:left w:val="none" w:sz="0" w:space="0" w:color="auto"/>
                <w:bottom w:val="none" w:sz="0" w:space="0" w:color="auto"/>
                <w:right w:val="none" w:sz="0" w:space="0" w:color="auto"/>
              </w:divBdr>
            </w:div>
            <w:div w:id="631137228">
              <w:marLeft w:val="0"/>
              <w:marRight w:val="0"/>
              <w:marTop w:val="0"/>
              <w:marBottom w:val="0"/>
              <w:divBdr>
                <w:top w:val="none" w:sz="0" w:space="0" w:color="auto"/>
                <w:left w:val="none" w:sz="0" w:space="0" w:color="auto"/>
                <w:bottom w:val="none" w:sz="0" w:space="0" w:color="auto"/>
                <w:right w:val="none" w:sz="0" w:space="0" w:color="auto"/>
              </w:divBdr>
            </w:div>
            <w:div w:id="874929186">
              <w:marLeft w:val="0"/>
              <w:marRight w:val="0"/>
              <w:marTop w:val="0"/>
              <w:marBottom w:val="0"/>
              <w:divBdr>
                <w:top w:val="none" w:sz="0" w:space="0" w:color="auto"/>
                <w:left w:val="none" w:sz="0" w:space="0" w:color="auto"/>
                <w:bottom w:val="none" w:sz="0" w:space="0" w:color="auto"/>
                <w:right w:val="none" w:sz="0" w:space="0" w:color="auto"/>
              </w:divBdr>
            </w:div>
            <w:div w:id="875581971">
              <w:marLeft w:val="0"/>
              <w:marRight w:val="0"/>
              <w:marTop w:val="0"/>
              <w:marBottom w:val="0"/>
              <w:divBdr>
                <w:top w:val="none" w:sz="0" w:space="0" w:color="auto"/>
                <w:left w:val="none" w:sz="0" w:space="0" w:color="auto"/>
                <w:bottom w:val="none" w:sz="0" w:space="0" w:color="auto"/>
                <w:right w:val="none" w:sz="0" w:space="0" w:color="auto"/>
              </w:divBdr>
            </w:div>
            <w:div w:id="1171724767">
              <w:marLeft w:val="0"/>
              <w:marRight w:val="0"/>
              <w:marTop w:val="0"/>
              <w:marBottom w:val="0"/>
              <w:divBdr>
                <w:top w:val="none" w:sz="0" w:space="0" w:color="auto"/>
                <w:left w:val="none" w:sz="0" w:space="0" w:color="auto"/>
                <w:bottom w:val="none" w:sz="0" w:space="0" w:color="auto"/>
                <w:right w:val="none" w:sz="0" w:space="0" w:color="auto"/>
              </w:divBdr>
            </w:div>
            <w:div w:id="2142382913">
              <w:marLeft w:val="0"/>
              <w:marRight w:val="0"/>
              <w:marTop w:val="0"/>
              <w:marBottom w:val="0"/>
              <w:divBdr>
                <w:top w:val="none" w:sz="0" w:space="0" w:color="auto"/>
                <w:left w:val="none" w:sz="0" w:space="0" w:color="auto"/>
                <w:bottom w:val="none" w:sz="0" w:space="0" w:color="auto"/>
                <w:right w:val="none" w:sz="0" w:space="0" w:color="auto"/>
              </w:divBdr>
            </w:div>
            <w:div w:id="1787114502">
              <w:marLeft w:val="0"/>
              <w:marRight w:val="0"/>
              <w:marTop w:val="0"/>
              <w:marBottom w:val="0"/>
              <w:divBdr>
                <w:top w:val="none" w:sz="0" w:space="0" w:color="auto"/>
                <w:left w:val="none" w:sz="0" w:space="0" w:color="auto"/>
                <w:bottom w:val="none" w:sz="0" w:space="0" w:color="auto"/>
                <w:right w:val="none" w:sz="0" w:space="0" w:color="auto"/>
              </w:divBdr>
            </w:div>
            <w:div w:id="1703436262">
              <w:marLeft w:val="0"/>
              <w:marRight w:val="0"/>
              <w:marTop w:val="0"/>
              <w:marBottom w:val="0"/>
              <w:divBdr>
                <w:top w:val="none" w:sz="0" w:space="0" w:color="auto"/>
                <w:left w:val="none" w:sz="0" w:space="0" w:color="auto"/>
                <w:bottom w:val="none" w:sz="0" w:space="0" w:color="auto"/>
                <w:right w:val="none" w:sz="0" w:space="0" w:color="auto"/>
              </w:divBdr>
            </w:div>
            <w:div w:id="646784268">
              <w:marLeft w:val="0"/>
              <w:marRight w:val="0"/>
              <w:marTop w:val="0"/>
              <w:marBottom w:val="0"/>
              <w:divBdr>
                <w:top w:val="none" w:sz="0" w:space="0" w:color="auto"/>
                <w:left w:val="none" w:sz="0" w:space="0" w:color="auto"/>
                <w:bottom w:val="none" w:sz="0" w:space="0" w:color="auto"/>
                <w:right w:val="none" w:sz="0" w:space="0" w:color="auto"/>
              </w:divBdr>
            </w:div>
            <w:div w:id="1348485827">
              <w:marLeft w:val="0"/>
              <w:marRight w:val="0"/>
              <w:marTop w:val="0"/>
              <w:marBottom w:val="0"/>
              <w:divBdr>
                <w:top w:val="none" w:sz="0" w:space="0" w:color="auto"/>
                <w:left w:val="none" w:sz="0" w:space="0" w:color="auto"/>
                <w:bottom w:val="none" w:sz="0" w:space="0" w:color="auto"/>
                <w:right w:val="none" w:sz="0" w:space="0" w:color="auto"/>
              </w:divBdr>
            </w:div>
            <w:div w:id="1376344744">
              <w:marLeft w:val="0"/>
              <w:marRight w:val="0"/>
              <w:marTop w:val="0"/>
              <w:marBottom w:val="0"/>
              <w:divBdr>
                <w:top w:val="none" w:sz="0" w:space="0" w:color="auto"/>
                <w:left w:val="none" w:sz="0" w:space="0" w:color="auto"/>
                <w:bottom w:val="none" w:sz="0" w:space="0" w:color="auto"/>
                <w:right w:val="none" w:sz="0" w:space="0" w:color="auto"/>
              </w:divBdr>
            </w:div>
            <w:div w:id="98260011">
              <w:marLeft w:val="0"/>
              <w:marRight w:val="0"/>
              <w:marTop w:val="0"/>
              <w:marBottom w:val="0"/>
              <w:divBdr>
                <w:top w:val="none" w:sz="0" w:space="0" w:color="auto"/>
                <w:left w:val="none" w:sz="0" w:space="0" w:color="auto"/>
                <w:bottom w:val="none" w:sz="0" w:space="0" w:color="auto"/>
                <w:right w:val="none" w:sz="0" w:space="0" w:color="auto"/>
              </w:divBdr>
            </w:div>
            <w:div w:id="568003047">
              <w:marLeft w:val="0"/>
              <w:marRight w:val="0"/>
              <w:marTop w:val="0"/>
              <w:marBottom w:val="0"/>
              <w:divBdr>
                <w:top w:val="none" w:sz="0" w:space="0" w:color="auto"/>
                <w:left w:val="none" w:sz="0" w:space="0" w:color="auto"/>
                <w:bottom w:val="none" w:sz="0" w:space="0" w:color="auto"/>
                <w:right w:val="none" w:sz="0" w:space="0" w:color="auto"/>
              </w:divBdr>
            </w:div>
            <w:div w:id="1634946080">
              <w:marLeft w:val="0"/>
              <w:marRight w:val="0"/>
              <w:marTop w:val="0"/>
              <w:marBottom w:val="0"/>
              <w:divBdr>
                <w:top w:val="none" w:sz="0" w:space="0" w:color="auto"/>
                <w:left w:val="none" w:sz="0" w:space="0" w:color="auto"/>
                <w:bottom w:val="none" w:sz="0" w:space="0" w:color="auto"/>
                <w:right w:val="none" w:sz="0" w:space="0" w:color="auto"/>
              </w:divBdr>
            </w:div>
            <w:div w:id="91127259">
              <w:marLeft w:val="0"/>
              <w:marRight w:val="0"/>
              <w:marTop w:val="0"/>
              <w:marBottom w:val="0"/>
              <w:divBdr>
                <w:top w:val="none" w:sz="0" w:space="0" w:color="auto"/>
                <w:left w:val="none" w:sz="0" w:space="0" w:color="auto"/>
                <w:bottom w:val="none" w:sz="0" w:space="0" w:color="auto"/>
                <w:right w:val="none" w:sz="0" w:space="0" w:color="auto"/>
              </w:divBdr>
            </w:div>
            <w:div w:id="1470593855">
              <w:marLeft w:val="0"/>
              <w:marRight w:val="0"/>
              <w:marTop w:val="0"/>
              <w:marBottom w:val="0"/>
              <w:divBdr>
                <w:top w:val="none" w:sz="0" w:space="0" w:color="auto"/>
                <w:left w:val="none" w:sz="0" w:space="0" w:color="auto"/>
                <w:bottom w:val="none" w:sz="0" w:space="0" w:color="auto"/>
                <w:right w:val="none" w:sz="0" w:space="0" w:color="auto"/>
              </w:divBdr>
            </w:div>
            <w:div w:id="1056006684">
              <w:marLeft w:val="0"/>
              <w:marRight w:val="0"/>
              <w:marTop w:val="0"/>
              <w:marBottom w:val="0"/>
              <w:divBdr>
                <w:top w:val="none" w:sz="0" w:space="0" w:color="auto"/>
                <w:left w:val="none" w:sz="0" w:space="0" w:color="auto"/>
                <w:bottom w:val="none" w:sz="0" w:space="0" w:color="auto"/>
                <w:right w:val="none" w:sz="0" w:space="0" w:color="auto"/>
              </w:divBdr>
            </w:div>
            <w:div w:id="1728991714">
              <w:marLeft w:val="0"/>
              <w:marRight w:val="0"/>
              <w:marTop w:val="0"/>
              <w:marBottom w:val="0"/>
              <w:divBdr>
                <w:top w:val="none" w:sz="0" w:space="0" w:color="auto"/>
                <w:left w:val="none" w:sz="0" w:space="0" w:color="auto"/>
                <w:bottom w:val="none" w:sz="0" w:space="0" w:color="auto"/>
                <w:right w:val="none" w:sz="0" w:space="0" w:color="auto"/>
              </w:divBdr>
            </w:div>
            <w:div w:id="1824814575">
              <w:marLeft w:val="0"/>
              <w:marRight w:val="0"/>
              <w:marTop w:val="0"/>
              <w:marBottom w:val="0"/>
              <w:divBdr>
                <w:top w:val="none" w:sz="0" w:space="0" w:color="auto"/>
                <w:left w:val="none" w:sz="0" w:space="0" w:color="auto"/>
                <w:bottom w:val="none" w:sz="0" w:space="0" w:color="auto"/>
                <w:right w:val="none" w:sz="0" w:space="0" w:color="auto"/>
              </w:divBdr>
            </w:div>
            <w:div w:id="1834829556">
              <w:marLeft w:val="0"/>
              <w:marRight w:val="0"/>
              <w:marTop w:val="0"/>
              <w:marBottom w:val="0"/>
              <w:divBdr>
                <w:top w:val="none" w:sz="0" w:space="0" w:color="auto"/>
                <w:left w:val="none" w:sz="0" w:space="0" w:color="auto"/>
                <w:bottom w:val="none" w:sz="0" w:space="0" w:color="auto"/>
                <w:right w:val="none" w:sz="0" w:space="0" w:color="auto"/>
              </w:divBdr>
            </w:div>
            <w:div w:id="613636597">
              <w:marLeft w:val="0"/>
              <w:marRight w:val="0"/>
              <w:marTop w:val="0"/>
              <w:marBottom w:val="0"/>
              <w:divBdr>
                <w:top w:val="none" w:sz="0" w:space="0" w:color="auto"/>
                <w:left w:val="none" w:sz="0" w:space="0" w:color="auto"/>
                <w:bottom w:val="none" w:sz="0" w:space="0" w:color="auto"/>
                <w:right w:val="none" w:sz="0" w:space="0" w:color="auto"/>
              </w:divBdr>
            </w:div>
            <w:div w:id="907809066">
              <w:marLeft w:val="0"/>
              <w:marRight w:val="0"/>
              <w:marTop w:val="0"/>
              <w:marBottom w:val="0"/>
              <w:divBdr>
                <w:top w:val="none" w:sz="0" w:space="0" w:color="auto"/>
                <w:left w:val="none" w:sz="0" w:space="0" w:color="auto"/>
                <w:bottom w:val="none" w:sz="0" w:space="0" w:color="auto"/>
                <w:right w:val="none" w:sz="0" w:space="0" w:color="auto"/>
              </w:divBdr>
            </w:div>
            <w:div w:id="111486979">
              <w:marLeft w:val="0"/>
              <w:marRight w:val="0"/>
              <w:marTop w:val="0"/>
              <w:marBottom w:val="0"/>
              <w:divBdr>
                <w:top w:val="none" w:sz="0" w:space="0" w:color="auto"/>
                <w:left w:val="none" w:sz="0" w:space="0" w:color="auto"/>
                <w:bottom w:val="none" w:sz="0" w:space="0" w:color="auto"/>
                <w:right w:val="none" w:sz="0" w:space="0" w:color="auto"/>
              </w:divBdr>
            </w:div>
            <w:div w:id="451360045">
              <w:marLeft w:val="0"/>
              <w:marRight w:val="0"/>
              <w:marTop w:val="0"/>
              <w:marBottom w:val="0"/>
              <w:divBdr>
                <w:top w:val="none" w:sz="0" w:space="0" w:color="auto"/>
                <w:left w:val="none" w:sz="0" w:space="0" w:color="auto"/>
                <w:bottom w:val="none" w:sz="0" w:space="0" w:color="auto"/>
                <w:right w:val="none" w:sz="0" w:space="0" w:color="auto"/>
              </w:divBdr>
            </w:div>
            <w:div w:id="66655380">
              <w:marLeft w:val="0"/>
              <w:marRight w:val="0"/>
              <w:marTop w:val="0"/>
              <w:marBottom w:val="0"/>
              <w:divBdr>
                <w:top w:val="none" w:sz="0" w:space="0" w:color="auto"/>
                <w:left w:val="none" w:sz="0" w:space="0" w:color="auto"/>
                <w:bottom w:val="none" w:sz="0" w:space="0" w:color="auto"/>
                <w:right w:val="none" w:sz="0" w:space="0" w:color="auto"/>
              </w:divBdr>
            </w:div>
            <w:div w:id="47070429">
              <w:marLeft w:val="0"/>
              <w:marRight w:val="0"/>
              <w:marTop w:val="0"/>
              <w:marBottom w:val="0"/>
              <w:divBdr>
                <w:top w:val="none" w:sz="0" w:space="0" w:color="auto"/>
                <w:left w:val="none" w:sz="0" w:space="0" w:color="auto"/>
                <w:bottom w:val="none" w:sz="0" w:space="0" w:color="auto"/>
                <w:right w:val="none" w:sz="0" w:space="0" w:color="auto"/>
              </w:divBdr>
            </w:div>
            <w:div w:id="2034259229">
              <w:marLeft w:val="0"/>
              <w:marRight w:val="0"/>
              <w:marTop w:val="0"/>
              <w:marBottom w:val="0"/>
              <w:divBdr>
                <w:top w:val="none" w:sz="0" w:space="0" w:color="auto"/>
                <w:left w:val="none" w:sz="0" w:space="0" w:color="auto"/>
                <w:bottom w:val="none" w:sz="0" w:space="0" w:color="auto"/>
                <w:right w:val="none" w:sz="0" w:space="0" w:color="auto"/>
              </w:divBdr>
            </w:div>
            <w:div w:id="1657878251">
              <w:marLeft w:val="0"/>
              <w:marRight w:val="0"/>
              <w:marTop w:val="0"/>
              <w:marBottom w:val="0"/>
              <w:divBdr>
                <w:top w:val="none" w:sz="0" w:space="0" w:color="auto"/>
                <w:left w:val="none" w:sz="0" w:space="0" w:color="auto"/>
                <w:bottom w:val="none" w:sz="0" w:space="0" w:color="auto"/>
                <w:right w:val="none" w:sz="0" w:space="0" w:color="auto"/>
              </w:divBdr>
            </w:div>
            <w:div w:id="1824931061">
              <w:marLeft w:val="0"/>
              <w:marRight w:val="0"/>
              <w:marTop w:val="0"/>
              <w:marBottom w:val="0"/>
              <w:divBdr>
                <w:top w:val="none" w:sz="0" w:space="0" w:color="auto"/>
                <w:left w:val="none" w:sz="0" w:space="0" w:color="auto"/>
                <w:bottom w:val="none" w:sz="0" w:space="0" w:color="auto"/>
                <w:right w:val="none" w:sz="0" w:space="0" w:color="auto"/>
              </w:divBdr>
            </w:div>
            <w:div w:id="558325056">
              <w:marLeft w:val="0"/>
              <w:marRight w:val="0"/>
              <w:marTop w:val="0"/>
              <w:marBottom w:val="0"/>
              <w:divBdr>
                <w:top w:val="none" w:sz="0" w:space="0" w:color="auto"/>
                <w:left w:val="none" w:sz="0" w:space="0" w:color="auto"/>
                <w:bottom w:val="none" w:sz="0" w:space="0" w:color="auto"/>
                <w:right w:val="none" w:sz="0" w:space="0" w:color="auto"/>
              </w:divBdr>
            </w:div>
            <w:div w:id="348263246">
              <w:marLeft w:val="0"/>
              <w:marRight w:val="0"/>
              <w:marTop w:val="0"/>
              <w:marBottom w:val="0"/>
              <w:divBdr>
                <w:top w:val="none" w:sz="0" w:space="0" w:color="auto"/>
                <w:left w:val="none" w:sz="0" w:space="0" w:color="auto"/>
                <w:bottom w:val="none" w:sz="0" w:space="0" w:color="auto"/>
                <w:right w:val="none" w:sz="0" w:space="0" w:color="auto"/>
              </w:divBdr>
            </w:div>
            <w:div w:id="865751764">
              <w:marLeft w:val="0"/>
              <w:marRight w:val="0"/>
              <w:marTop w:val="0"/>
              <w:marBottom w:val="0"/>
              <w:divBdr>
                <w:top w:val="none" w:sz="0" w:space="0" w:color="auto"/>
                <w:left w:val="none" w:sz="0" w:space="0" w:color="auto"/>
                <w:bottom w:val="none" w:sz="0" w:space="0" w:color="auto"/>
                <w:right w:val="none" w:sz="0" w:space="0" w:color="auto"/>
              </w:divBdr>
            </w:div>
            <w:div w:id="1047529089">
              <w:marLeft w:val="0"/>
              <w:marRight w:val="0"/>
              <w:marTop w:val="0"/>
              <w:marBottom w:val="0"/>
              <w:divBdr>
                <w:top w:val="none" w:sz="0" w:space="0" w:color="auto"/>
                <w:left w:val="none" w:sz="0" w:space="0" w:color="auto"/>
                <w:bottom w:val="none" w:sz="0" w:space="0" w:color="auto"/>
                <w:right w:val="none" w:sz="0" w:space="0" w:color="auto"/>
              </w:divBdr>
            </w:div>
            <w:div w:id="503861464">
              <w:marLeft w:val="0"/>
              <w:marRight w:val="0"/>
              <w:marTop w:val="0"/>
              <w:marBottom w:val="0"/>
              <w:divBdr>
                <w:top w:val="none" w:sz="0" w:space="0" w:color="auto"/>
                <w:left w:val="none" w:sz="0" w:space="0" w:color="auto"/>
                <w:bottom w:val="none" w:sz="0" w:space="0" w:color="auto"/>
                <w:right w:val="none" w:sz="0" w:space="0" w:color="auto"/>
              </w:divBdr>
            </w:div>
            <w:div w:id="181171048">
              <w:marLeft w:val="0"/>
              <w:marRight w:val="0"/>
              <w:marTop w:val="0"/>
              <w:marBottom w:val="0"/>
              <w:divBdr>
                <w:top w:val="none" w:sz="0" w:space="0" w:color="auto"/>
                <w:left w:val="none" w:sz="0" w:space="0" w:color="auto"/>
                <w:bottom w:val="none" w:sz="0" w:space="0" w:color="auto"/>
                <w:right w:val="none" w:sz="0" w:space="0" w:color="auto"/>
              </w:divBdr>
            </w:div>
            <w:div w:id="398135497">
              <w:marLeft w:val="0"/>
              <w:marRight w:val="0"/>
              <w:marTop w:val="0"/>
              <w:marBottom w:val="0"/>
              <w:divBdr>
                <w:top w:val="none" w:sz="0" w:space="0" w:color="auto"/>
                <w:left w:val="none" w:sz="0" w:space="0" w:color="auto"/>
                <w:bottom w:val="none" w:sz="0" w:space="0" w:color="auto"/>
                <w:right w:val="none" w:sz="0" w:space="0" w:color="auto"/>
              </w:divBdr>
            </w:div>
            <w:div w:id="1801266696">
              <w:marLeft w:val="0"/>
              <w:marRight w:val="0"/>
              <w:marTop w:val="0"/>
              <w:marBottom w:val="0"/>
              <w:divBdr>
                <w:top w:val="none" w:sz="0" w:space="0" w:color="auto"/>
                <w:left w:val="none" w:sz="0" w:space="0" w:color="auto"/>
                <w:bottom w:val="none" w:sz="0" w:space="0" w:color="auto"/>
                <w:right w:val="none" w:sz="0" w:space="0" w:color="auto"/>
              </w:divBdr>
            </w:div>
            <w:div w:id="519709588">
              <w:marLeft w:val="0"/>
              <w:marRight w:val="0"/>
              <w:marTop w:val="0"/>
              <w:marBottom w:val="0"/>
              <w:divBdr>
                <w:top w:val="none" w:sz="0" w:space="0" w:color="auto"/>
                <w:left w:val="none" w:sz="0" w:space="0" w:color="auto"/>
                <w:bottom w:val="none" w:sz="0" w:space="0" w:color="auto"/>
                <w:right w:val="none" w:sz="0" w:space="0" w:color="auto"/>
              </w:divBdr>
            </w:div>
            <w:div w:id="126972684">
              <w:marLeft w:val="0"/>
              <w:marRight w:val="0"/>
              <w:marTop w:val="0"/>
              <w:marBottom w:val="0"/>
              <w:divBdr>
                <w:top w:val="none" w:sz="0" w:space="0" w:color="auto"/>
                <w:left w:val="none" w:sz="0" w:space="0" w:color="auto"/>
                <w:bottom w:val="none" w:sz="0" w:space="0" w:color="auto"/>
                <w:right w:val="none" w:sz="0" w:space="0" w:color="auto"/>
              </w:divBdr>
            </w:div>
            <w:div w:id="723217154">
              <w:marLeft w:val="0"/>
              <w:marRight w:val="0"/>
              <w:marTop w:val="0"/>
              <w:marBottom w:val="0"/>
              <w:divBdr>
                <w:top w:val="none" w:sz="0" w:space="0" w:color="auto"/>
                <w:left w:val="none" w:sz="0" w:space="0" w:color="auto"/>
                <w:bottom w:val="none" w:sz="0" w:space="0" w:color="auto"/>
                <w:right w:val="none" w:sz="0" w:space="0" w:color="auto"/>
              </w:divBdr>
            </w:div>
            <w:div w:id="1434402088">
              <w:marLeft w:val="0"/>
              <w:marRight w:val="0"/>
              <w:marTop w:val="0"/>
              <w:marBottom w:val="0"/>
              <w:divBdr>
                <w:top w:val="none" w:sz="0" w:space="0" w:color="auto"/>
                <w:left w:val="none" w:sz="0" w:space="0" w:color="auto"/>
                <w:bottom w:val="none" w:sz="0" w:space="0" w:color="auto"/>
                <w:right w:val="none" w:sz="0" w:space="0" w:color="auto"/>
              </w:divBdr>
            </w:div>
            <w:div w:id="1036202785">
              <w:marLeft w:val="0"/>
              <w:marRight w:val="0"/>
              <w:marTop w:val="0"/>
              <w:marBottom w:val="0"/>
              <w:divBdr>
                <w:top w:val="none" w:sz="0" w:space="0" w:color="auto"/>
                <w:left w:val="none" w:sz="0" w:space="0" w:color="auto"/>
                <w:bottom w:val="none" w:sz="0" w:space="0" w:color="auto"/>
                <w:right w:val="none" w:sz="0" w:space="0" w:color="auto"/>
              </w:divBdr>
            </w:div>
            <w:div w:id="449327222">
              <w:marLeft w:val="0"/>
              <w:marRight w:val="0"/>
              <w:marTop w:val="0"/>
              <w:marBottom w:val="0"/>
              <w:divBdr>
                <w:top w:val="none" w:sz="0" w:space="0" w:color="auto"/>
                <w:left w:val="none" w:sz="0" w:space="0" w:color="auto"/>
                <w:bottom w:val="none" w:sz="0" w:space="0" w:color="auto"/>
                <w:right w:val="none" w:sz="0" w:space="0" w:color="auto"/>
              </w:divBdr>
            </w:div>
            <w:div w:id="647630532">
              <w:marLeft w:val="0"/>
              <w:marRight w:val="0"/>
              <w:marTop w:val="0"/>
              <w:marBottom w:val="0"/>
              <w:divBdr>
                <w:top w:val="none" w:sz="0" w:space="0" w:color="auto"/>
                <w:left w:val="none" w:sz="0" w:space="0" w:color="auto"/>
                <w:bottom w:val="none" w:sz="0" w:space="0" w:color="auto"/>
                <w:right w:val="none" w:sz="0" w:space="0" w:color="auto"/>
              </w:divBdr>
            </w:div>
            <w:div w:id="2088844563">
              <w:marLeft w:val="0"/>
              <w:marRight w:val="0"/>
              <w:marTop w:val="0"/>
              <w:marBottom w:val="0"/>
              <w:divBdr>
                <w:top w:val="none" w:sz="0" w:space="0" w:color="auto"/>
                <w:left w:val="none" w:sz="0" w:space="0" w:color="auto"/>
                <w:bottom w:val="none" w:sz="0" w:space="0" w:color="auto"/>
                <w:right w:val="none" w:sz="0" w:space="0" w:color="auto"/>
              </w:divBdr>
            </w:div>
            <w:div w:id="285352232">
              <w:marLeft w:val="0"/>
              <w:marRight w:val="0"/>
              <w:marTop w:val="0"/>
              <w:marBottom w:val="0"/>
              <w:divBdr>
                <w:top w:val="none" w:sz="0" w:space="0" w:color="auto"/>
                <w:left w:val="none" w:sz="0" w:space="0" w:color="auto"/>
                <w:bottom w:val="none" w:sz="0" w:space="0" w:color="auto"/>
                <w:right w:val="none" w:sz="0" w:space="0" w:color="auto"/>
              </w:divBdr>
            </w:div>
            <w:div w:id="475143263">
              <w:marLeft w:val="0"/>
              <w:marRight w:val="0"/>
              <w:marTop w:val="0"/>
              <w:marBottom w:val="0"/>
              <w:divBdr>
                <w:top w:val="none" w:sz="0" w:space="0" w:color="auto"/>
                <w:left w:val="none" w:sz="0" w:space="0" w:color="auto"/>
                <w:bottom w:val="none" w:sz="0" w:space="0" w:color="auto"/>
                <w:right w:val="none" w:sz="0" w:space="0" w:color="auto"/>
              </w:divBdr>
            </w:div>
            <w:div w:id="1793397516">
              <w:marLeft w:val="0"/>
              <w:marRight w:val="0"/>
              <w:marTop w:val="0"/>
              <w:marBottom w:val="0"/>
              <w:divBdr>
                <w:top w:val="none" w:sz="0" w:space="0" w:color="auto"/>
                <w:left w:val="none" w:sz="0" w:space="0" w:color="auto"/>
                <w:bottom w:val="none" w:sz="0" w:space="0" w:color="auto"/>
                <w:right w:val="none" w:sz="0" w:space="0" w:color="auto"/>
              </w:divBdr>
            </w:div>
            <w:div w:id="1391033865">
              <w:marLeft w:val="0"/>
              <w:marRight w:val="0"/>
              <w:marTop w:val="0"/>
              <w:marBottom w:val="0"/>
              <w:divBdr>
                <w:top w:val="none" w:sz="0" w:space="0" w:color="auto"/>
                <w:left w:val="none" w:sz="0" w:space="0" w:color="auto"/>
                <w:bottom w:val="none" w:sz="0" w:space="0" w:color="auto"/>
                <w:right w:val="none" w:sz="0" w:space="0" w:color="auto"/>
              </w:divBdr>
            </w:div>
            <w:div w:id="1095134416">
              <w:marLeft w:val="0"/>
              <w:marRight w:val="0"/>
              <w:marTop w:val="0"/>
              <w:marBottom w:val="0"/>
              <w:divBdr>
                <w:top w:val="none" w:sz="0" w:space="0" w:color="auto"/>
                <w:left w:val="none" w:sz="0" w:space="0" w:color="auto"/>
                <w:bottom w:val="none" w:sz="0" w:space="0" w:color="auto"/>
                <w:right w:val="none" w:sz="0" w:space="0" w:color="auto"/>
              </w:divBdr>
            </w:div>
            <w:div w:id="431248294">
              <w:marLeft w:val="0"/>
              <w:marRight w:val="0"/>
              <w:marTop w:val="0"/>
              <w:marBottom w:val="0"/>
              <w:divBdr>
                <w:top w:val="none" w:sz="0" w:space="0" w:color="auto"/>
                <w:left w:val="none" w:sz="0" w:space="0" w:color="auto"/>
                <w:bottom w:val="none" w:sz="0" w:space="0" w:color="auto"/>
                <w:right w:val="none" w:sz="0" w:space="0" w:color="auto"/>
              </w:divBdr>
            </w:div>
            <w:div w:id="724795041">
              <w:marLeft w:val="0"/>
              <w:marRight w:val="0"/>
              <w:marTop w:val="0"/>
              <w:marBottom w:val="0"/>
              <w:divBdr>
                <w:top w:val="none" w:sz="0" w:space="0" w:color="auto"/>
                <w:left w:val="none" w:sz="0" w:space="0" w:color="auto"/>
                <w:bottom w:val="none" w:sz="0" w:space="0" w:color="auto"/>
                <w:right w:val="none" w:sz="0" w:space="0" w:color="auto"/>
              </w:divBdr>
            </w:div>
            <w:div w:id="117528806">
              <w:marLeft w:val="0"/>
              <w:marRight w:val="0"/>
              <w:marTop w:val="0"/>
              <w:marBottom w:val="0"/>
              <w:divBdr>
                <w:top w:val="none" w:sz="0" w:space="0" w:color="auto"/>
                <w:left w:val="none" w:sz="0" w:space="0" w:color="auto"/>
                <w:bottom w:val="none" w:sz="0" w:space="0" w:color="auto"/>
                <w:right w:val="none" w:sz="0" w:space="0" w:color="auto"/>
              </w:divBdr>
            </w:div>
            <w:div w:id="22707780">
              <w:marLeft w:val="0"/>
              <w:marRight w:val="0"/>
              <w:marTop w:val="0"/>
              <w:marBottom w:val="0"/>
              <w:divBdr>
                <w:top w:val="none" w:sz="0" w:space="0" w:color="auto"/>
                <w:left w:val="none" w:sz="0" w:space="0" w:color="auto"/>
                <w:bottom w:val="none" w:sz="0" w:space="0" w:color="auto"/>
                <w:right w:val="none" w:sz="0" w:space="0" w:color="auto"/>
              </w:divBdr>
            </w:div>
            <w:div w:id="421755266">
              <w:marLeft w:val="0"/>
              <w:marRight w:val="0"/>
              <w:marTop w:val="0"/>
              <w:marBottom w:val="0"/>
              <w:divBdr>
                <w:top w:val="none" w:sz="0" w:space="0" w:color="auto"/>
                <w:left w:val="none" w:sz="0" w:space="0" w:color="auto"/>
                <w:bottom w:val="none" w:sz="0" w:space="0" w:color="auto"/>
                <w:right w:val="none" w:sz="0" w:space="0" w:color="auto"/>
              </w:divBdr>
            </w:div>
            <w:div w:id="780228462">
              <w:marLeft w:val="0"/>
              <w:marRight w:val="0"/>
              <w:marTop w:val="0"/>
              <w:marBottom w:val="0"/>
              <w:divBdr>
                <w:top w:val="none" w:sz="0" w:space="0" w:color="auto"/>
                <w:left w:val="none" w:sz="0" w:space="0" w:color="auto"/>
                <w:bottom w:val="none" w:sz="0" w:space="0" w:color="auto"/>
                <w:right w:val="none" w:sz="0" w:space="0" w:color="auto"/>
              </w:divBdr>
            </w:div>
            <w:div w:id="668098336">
              <w:marLeft w:val="0"/>
              <w:marRight w:val="0"/>
              <w:marTop w:val="0"/>
              <w:marBottom w:val="0"/>
              <w:divBdr>
                <w:top w:val="none" w:sz="0" w:space="0" w:color="auto"/>
                <w:left w:val="none" w:sz="0" w:space="0" w:color="auto"/>
                <w:bottom w:val="none" w:sz="0" w:space="0" w:color="auto"/>
                <w:right w:val="none" w:sz="0" w:space="0" w:color="auto"/>
              </w:divBdr>
            </w:div>
            <w:div w:id="2020355062">
              <w:marLeft w:val="0"/>
              <w:marRight w:val="0"/>
              <w:marTop w:val="0"/>
              <w:marBottom w:val="0"/>
              <w:divBdr>
                <w:top w:val="none" w:sz="0" w:space="0" w:color="auto"/>
                <w:left w:val="none" w:sz="0" w:space="0" w:color="auto"/>
                <w:bottom w:val="none" w:sz="0" w:space="0" w:color="auto"/>
                <w:right w:val="none" w:sz="0" w:space="0" w:color="auto"/>
              </w:divBdr>
            </w:div>
            <w:div w:id="97409673">
              <w:marLeft w:val="0"/>
              <w:marRight w:val="0"/>
              <w:marTop w:val="0"/>
              <w:marBottom w:val="0"/>
              <w:divBdr>
                <w:top w:val="none" w:sz="0" w:space="0" w:color="auto"/>
                <w:left w:val="none" w:sz="0" w:space="0" w:color="auto"/>
                <w:bottom w:val="none" w:sz="0" w:space="0" w:color="auto"/>
                <w:right w:val="none" w:sz="0" w:space="0" w:color="auto"/>
              </w:divBdr>
            </w:div>
            <w:div w:id="1372614279">
              <w:marLeft w:val="0"/>
              <w:marRight w:val="0"/>
              <w:marTop w:val="0"/>
              <w:marBottom w:val="0"/>
              <w:divBdr>
                <w:top w:val="none" w:sz="0" w:space="0" w:color="auto"/>
                <w:left w:val="none" w:sz="0" w:space="0" w:color="auto"/>
                <w:bottom w:val="none" w:sz="0" w:space="0" w:color="auto"/>
                <w:right w:val="none" w:sz="0" w:space="0" w:color="auto"/>
              </w:divBdr>
            </w:div>
            <w:div w:id="1423725971">
              <w:marLeft w:val="0"/>
              <w:marRight w:val="0"/>
              <w:marTop w:val="0"/>
              <w:marBottom w:val="0"/>
              <w:divBdr>
                <w:top w:val="none" w:sz="0" w:space="0" w:color="auto"/>
                <w:left w:val="none" w:sz="0" w:space="0" w:color="auto"/>
                <w:bottom w:val="none" w:sz="0" w:space="0" w:color="auto"/>
                <w:right w:val="none" w:sz="0" w:space="0" w:color="auto"/>
              </w:divBdr>
            </w:div>
            <w:div w:id="484669517">
              <w:marLeft w:val="0"/>
              <w:marRight w:val="0"/>
              <w:marTop w:val="0"/>
              <w:marBottom w:val="0"/>
              <w:divBdr>
                <w:top w:val="none" w:sz="0" w:space="0" w:color="auto"/>
                <w:left w:val="none" w:sz="0" w:space="0" w:color="auto"/>
                <w:bottom w:val="none" w:sz="0" w:space="0" w:color="auto"/>
                <w:right w:val="none" w:sz="0" w:space="0" w:color="auto"/>
              </w:divBdr>
            </w:div>
            <w:div w:id="1517648896">
              <w:marLeft w:val="0"/>
              <w:marRight w:val="0"/>
              <w:marTop w:val="0"/>
              <w:marBottom w:val="0"/>
              <w:divBdr>
                <w:top w:val="none" w:sz="0" w:space="0" w:color="auto"/>
                <w:left w:val="none" w:sz="0" w:space="0" w:color="auto"/>
                <w:bottom w:val="none" w:sz="0" w:space="0" w:color="auto"/>
                <w:right w:val="none" w:sz="0" w:space="0" w:color="auto"/>
              </w:divBdr>
            </w:div>
            <w:div w:id="901908885">
              <w:marLeft w:val="0"/>
              <w:marRight w:val="0"/>
              <w:marTop w:val="0"/>
              <w:marBottom w:val="0"/>
              <w:divBdr>
                <w:top w:val="none" w:sz="0" w:space="0" w:color="auto"/>
                <w:left w:val="none" w:sz="0" w:space="0" w:color="auto"/>
                <w:bottom w:val="none" w:sz="0" w:space="0" w:color="auto"/>
                <w:right w:val="none" w:sz="0" w:space="0" w:color="auto"/>
              </w:divBdr>
            </w:div>
            <w:div w:id="649478502">
              <w:marLeft w:val="0"/>
              <w:marRight w:val="0"/>
              <w:marTop w:val="0"/>
              <w:marBottom w:val="0"/>
              <w:divBdr>
                <w:top w:val="none" w:sz="0" w:space="0" w:color="auto"/>
                <w:left w:val="none" w:sz="0" w:space="0" w:color="auto"/>
                <w:bottom w:val="none" w:sz="0" w:space="0" w:color="auto"/>
                <w:right w:val="none" w:sz="0" w:space="0" w:color="auto"/>
              </w:divBdr>
            </w:div>
            <w:div w:id="114757610">
              <w:marLeft w:val="0"/>
              <w:marRight w:val="0"/>
              <w:marTop w:val="0"/>
              <w:marBottom w:val="0"/>
              <w:divBdr>
                <w:top w:val="none" w:sz="0" w:space="0" w:color="auto"/>
                <w:left w:val="none" w:sz="0" w:space="0" w:color="auto"/>
                <w:bottom w:val="none" w:sz="0" w:space="0" w:color="auto"/>
                <w:right w:val="none" w:sz="0" w:space="0" w:color="auto"/>
              </w:divBdr>
            </w:div>
            <w:div w:id="561448938">
              <w:marLeft w:val="0"/>
              <w:marRight w:val="0"/>
              <w:marTop w:val="0"/>
              <w:marBottom w:val="0"/>
              <w:divBdr>
                <w:top w:val="none" w:sz="0" w:space="0" w:color="auto"/>
                <w:left w:val="none" w:sz="0" w:space="0" w:color="auto"/>
                <w:bottom w:val="none" w:sz="0" w:space="0" w:color="auto"/>
                <w:right w:val="none" w:sz="0" w:space="0" w:color="auto"/>
              </w:divBdr>
            </w:div>
            <w:div w:id="812063274">
              <w:marLeft w:val="0"/>
              <w:marRight w:val="0"/>
              <w:marTop w:val="0"/>
              <w:marBottom w:val="0"/>
              <w:divBdr>
                <w:top w:val="none" w:sz="0" w:space="0" w:color="auto"/>
                <w:left w:val="none" w:sz="0" w:space="0" w:color="auto"/>
                <w:bottom w:val="none" w:sz="0" w:space="0" w:color="auto"/>
                <w:right w:val="none" w:sz="0" w:space="0" w:color="auto"/>
              </w:divBdr>
            </w:div>
            <w:div w:id="1261374110">
              <w:marLeft w:val="0"/>
              <w:marRight w:val="0"/>
              <w:marTop w:val="0"/>
              <w:marBottom w:val="0"/>
              <w:divBdr>
                <w:top w:val="none" w:sz="0" w:space="0" w:color="auto"/>
                <w:left w:val="none" w:sz="0" w:space="0" w:color="auto"/>
                <w:bottom w:val="none" w:sz="0" w:space="0" w:color="auto"/>
                <w:right w:val="none" w:sz="0" w:space="0" w:color="auto"/>
              </w:divBdr>
            </w:div>
            <w:div w:id="1396776571">
              <w:marLeft w:val="0"/>
              <w:marRight w:val="0"/>
              <w:marTop w:val="0"/>
              <w:marBottom w:val="0"/>
              <w:divBdr>
                <w:top w:val="none" w:sz="0" w:space="0" w:color="auto"/>
                <w:left w:val="none" w:sz="0" w:space="0" w:color="auto"/>
                <w:bottom w:val="none" w:sz="0" w:space="0" w:color="auto"/>
                <w:right w:val="none" w:sz="0" w:space="0" w:color="auto"/>
              </w:divBdr>
            </w:div>
            <w:div w:id="1914194202">
              <w:marLeft w:val="0"/>
              <w:marRight w:val="0"/>
              <w:marTop w:val="0"/>
              <w:marBottom w:val="0"/>
              <w:divBdr>
                <w:top w:val="none" w:sz="0" w:space="0" w:color="auto"/>
                <w:left w:val="none" w:sz="0" w:space="0" w:color="auto"/>
                <w:bottom w:val="none" w:sz="0" w:space="0" w:color="auto"/>
                <w:right w:val="none" w:sz="0" w:space="0" w:color="auto"/>
              </w:divBdr>
            </w:div>
            <w:div w:id="2102676243">
              <w:marLeft w:val="0"/>
              <w:marRight w:val="0"/>
              <w:marTop w:val="0"/>
              <w:marBottom w:val="0"/>
              <w:divBdr>
                <w:top w:val="none" w:sz="0" w:space="0" w:color="auto"/>
                <w:left w:val="none" w:sz="0" w:space="0" w:color="auto"/>
                <w:bottom w:val="none" w:sz="0" w:space="0" w:color="auto"/>
                <w:right w:val="none" w:sz="0" w:space="0" w:color="auto"/>
              </w:divBdr>
            </w:div>
            <w:div w:id="685400748">
              <w:marLeft w:val="0"/>
              <w:marRight w:val="0"/>
              <w:marTop w:val="0"/>
              <w:marBottom w:val="0"/>
              <w:divBdr>
                <w:top w:val="none" w:sz="0" w:space="0" w:color="auto"/>
                <w:left w:val="none" w:sz="0" w:space="0" w:color="auto"/>
                <w:bottom w:val="none" w:sz="0" w:space="0" w:color="auto"/>
                <w:right w:val="none" w:sz="0" w:space="0" w:color="auto"/>
              </w:divBdr>
            </w:div>
            <w:div w:id="863401">
              <w:marLeft w:val="0"/>
              <w:marRight w:val="0"/>
              <w:marTop w:val="0"/>
              <w:marBottom w:val="0"/>
              <w:divBdr>
                <w:top w:val="none" w:sz="0" w:space="0" w:color="auto"/>
                <w:left w:val="none" w:sz="0" w:space="0" w:color="auto"/>
                <w:bottom w:val="none" w:sz="0" w:space="0" w:color="auto"/>
                <w:right w:val="none" w:sz="0" w:space="0" w:color="auto"/>
              </w:divBdr>
            </w:div>
            <w:div w:id="1607345171">
              <w:marLeft w:val="0"/>
              <w:marRight w:val="0"/>
              <w:marTop w:val="0"/>
              <w:marBottom w:val="0"/>
              <w:divBdr>
                <w:top w:val="none" w:sz="0" w:space="0" w:color="auto"/>
                <w:left w:val="none" w:sz="0" w:space="0" w:color="auto"/>
                <w:bottom w:val="none" w:sz="0" w:space="0" w:color="auto"/>
                <w:right w:val="none" w:sz="0" w:space="0" w:color="auto"/>
              </w:divBdr>
            </w:div>
            <w:div w:id="142626663">
              <w:marLeft w:val="0"/>
              <w:marRight w:val="0"/>
              <w:marTop w:val="0"/>
              <w:marBottom w:val="0"/>
              <w:divBdr>
                <w:top w:val="none" w:sz="0" w:space="0" w:color="auto"/>
                <w:left w:val="none" w:sz="0" w:space="0" w:color="auto"/>
                <w:bottom w:val="none" w:sz="0" w:space="0" w:color="auto"/>
                <w:right w:val="none" w:sz="0" w:space="0" w:color="auto"/>
              </w:divBdr>
            </w:div>
            <w:div w:id="1115179141">
              <w:marLeft w:val="0"/>
              <w:marRight w:val="0"/>
              <w:marTop w:val="0"/>
              <w:marBottom w:val="0"/>
              <w:divBdr>
                <w:top w:val="none" w:sz="0" w:space="0" w:color="auto"/>
                <w:left w:val="none" w:sz="0" w:space="0" w:color="auto"/>
                <w:bottom w:val="none" w:sz="0" w:space="0" w:color="auto"/>
                <w:right w:val="none" w:sz="0" w:space="0" w:color="auto"/>
              </w:divBdr>
            </w:div>
            <w:div w:id="876504384">
              <w:marLeft w:val="0"/>
              <w:marRight w:val="0"/>
              <w:marTop w:val="0"/>
              <w:marBottom w:val="0"/>
              <w:divBdr>
                <w:top w:val="none" w:sz="0" w:space="0" w:color="auto"/>
                <w:left w:val="none" w:sz="0" w:space="0" w:color="auto"/>
                <w:bottom w:val="none" w:sz="0" w:space="0" w:color="auto"/>
                <w:right w:val="none" w:sz="0" w:space="0" w:color="auto"/>
              </w:divBdr>
            </w:div>
            <w:div w:id="1688560269">
              <w:marLeft w:val="0"/>
              <w:marRight w:val="0"/>
              <w:marTop w:val="0"/>
              <w:marBottom w:val="0"/>
              <w:divBdr>
                <w:top w:val="none" w:sz="0" w:space="0" w:color="auto"/>
                <w:left w:val="none" w:sz="0" w:space="0" w:color="auto"/>
                <w:bottom w:val="none" w:sz="0" w:space="0" w:color="auto"/>
                <w:right w:val="none" w:sz="0" w:space="0" w:color="auto"/>
              </w:divBdr>
            </w:div>
            <w:div w:id="1467239847">
              <w:marLeft w:val="0"/>
              <w:marRight w:val="0"/>
              <w:marTop w:val="0"/>
              <w:marBottom w:val="0"/>
              <w:divBdr>
                <w:top w:val="none" w:sz="0" w:space="0" w:color="auto"/>
                <w:left w:val="none" w:sz="0" w:space="0" w:color="auto"/>
                <w:bottom w:val="none" w:sz="0" w:space="0" w:color="auto"/>
                <w:right w:val="none" w:sz="0" w:space="0" w:color="auto"/>
              </w:divBdr>
            </w:div>
            <w:div w:id="742337902">
              <w:marLeft w:val="0"/>
              <w:marRight w:val="0"/>
              <w:marTop w:val="0"/>
              <w:marBottom w:val="0"/>
              <w:divBdr>
                <w:top w:val="none" w:sz="0" w:space="0" w:color="auto"/>
                <w:left w:val="none" w:sz="0" w:space="0" w:color="auto"/>
                <w:bottom w:val="none" w:sz="0" w:space="0" w:color="auto"/>
                <w:right w:val="none" w:sz="0" w:space="0" w:color="auto"/>
              </w:divBdr>
            </w:div>
            <w:div w:id="1644384016">
              <w:marLeft w:val="0"/>
              <w:marRight w:val="0"/>
              <w:marTop w:val="0"/>
              <w:marBottom w:val="0"/>
              <w:divBdr>
                <w:top w:val="none" w:sz="0" w:space="0" w:color="auto"/>
                <w:left w:val="none" w:sz="0" w:space="0" w:color="auto"/>
                <w:bottom w:val="none" w:sz="0" w:space="0" w:color="auto"/>
                <w:right w:val="none" w:sz="0" w:space="0" w:color="auto"/>
              </w:divBdr>
            </w:div>
            <w:div w:id="760027515">
              <w:marLeft w:val="0"/>
              <w:marRight w:val="0"/>
              <w:marTop w:val="0"/>
              <w:marBottom w:val="0"/>
              <w:divBdr>
                <w:top w:val="none" w:sz="0" w:space="0" w:color="auto"/>
                <w:left w:val="none" w:sz="0" w:space="0" w:color="auto"/>
                <w:bottom w:val="none" w:sz="0" w:space="0" w:color="auto"/>
                <w:right w:val="none" w:sz="0" w:space="0" w:color="auto"/>
              </w:divBdr>
            </w:div>
            <w:div w:id="386757826">
              <w:marLeft w:val="0"/>
              <w:marRight w:val="0"/>
              <w:marTop w:val="0"/>
              <w:marBottom w:val="0"/>
              <w:divBdr>
                <w:top w:val="none" w:sz="0" w:space="0" w:color="auto"/>
                <w:left w:val="none" w:sz="0" w:space="0" w:color="auto"/>
                <w:bottom w:val="none" w:sz="0" w:space="0" w:color="auto"/>
                <w:right w:val="none" w:sz="0" w:space="0" w:color="auto"/>
              </w:divBdr>
            </w:div>
            <w:div w:id="1758016867">
              <w:marLeft w:val="0"/>
              <w:marRight w:val="0"/>
              <w:marTop w:val="0"/>
              <w:marBottom w:val="0"/>
              <w:divBdr>
                <w:top w:val="none" w:sz="0" w:space="0" w:color="auto"/>
                <w:left w:val="none" w:sz="0" w:space="0" w:color="auto"/>
                <w:bottom w:val="none" w:sz="0" w:space="0" w:color="auto"/>
                <w:right w:val="none" w:sz="0" w:space="0" w:color="auto"/>
              </w:divBdr>
            </w:div>
            <w:div w:id="825127710">
              <w:marLeft w:val="0"/>
              <w:marRight w:val="0"/>
              <w:marTop w:val="0"/>
              <w:marBottom w:val="0"/>
              <w:divBdr>
                <w:top w:val="none" w:sz="0" w:space="0" w:color="auto"/>
                <w:left w:val="none" w:sz="0" w:space="0" w:color="auto"/>
                <w:bottom w:val="none" w:sz="0" w:space="0" w:color="auto"/>
                <w:right w:val="none" w:sz="0" w:space="0" w:color="auto"/>
              </w:divBdr>
            </w:div>
            <w:div w:id="2028826663">
              <w:marLeft w:val="0"/>
              <w:marRight w:val="0"/>
              <w:marTop w:val="0"/>
              <w:marBottom w:val="0"/>
              <w:divBdr>
                <w:top w:val="none" w:sz="0" w:space="0" w:color="auto"/>
                <w:left w:val="none" w:sz="0" w:space="0" w:color="auto"/>
                <w:bottom w:val="none" w:sz="0" w:space="0" w:color="auto"/>
                <w:right w:val="none" w:sz="0" w:space="0" w:color="auto"/>
              </w:divBdr>
            </w:div>
            <w:div w:id="600189351">
              <w:marLeft w:val="0"/>
              <w:marRight w:val="0"/>
              <w:marTop w:val="0"/>
              <w:marBottom w:val="0"/>
              <w:divBdr>
                <w:top w:val="none" w:sz="0" w:space="0" w:color="auto"/>
                <w:left w:val="none" w:sz="0" w:space="0" w:color="auto"/>
                <w:bottom w:val="none" w:sz="0" w:space="0" w:color="auto"/>
                <w:right w:val="none" w:sz="0" w:space="0" w:color="auto"/>
              </w:divBdr>
            </w:div>
            <w:div w:id="149373694">
              <w:marLeft w:val="0"/>
              <w:marRight w:val="0"/>
              <w:marTop w:val="0"/>
              <w:marBottom w:val="0"/>
              <w:divBdr>
                <w:top w:val="none" w:sz="0" w:space="0" w:color="auto"/>
                <w:left w:val="none" w:sz="0" w:space="0" w:color="auto"/>
                <w:bottom w:val="none" w:sz="0" w:space="0" w:color="auto"/>
                <w:right w:val="none" w:sz="0" w:space="0" w:color="auto"/>
              </w:divBdr>
            </w:div>
            <w:div w:id="546189073">
              <w:marLeft w:val="0"/>
              <w:marRight w:val="0"/>
              <w:marTop w:val="0"/>
              <w:marBottom w:val="0"/>
              <w:divBdr>
                <w:top w:val="none" w:sz="0" w:space="0" w:color="auto"/>
                <w:left w:val="none" w:sz="0" w:space="0" w:color="auto"/>
                <w:bottom w:val="none" w:sz="0" w:space="0" w:color="auto"/>
                <w:right w:val="none" w:sz="0" w:space="0" w:color="auto"/>
              </w:divBdr>
            </w:div>
            <w:div w:id="609551357">
              <w:marLeft w:val="0"/>
              <w:marRight w:val="0"/>
              <w:marTop w:val="0"/>
              <w:marBottom w:val="0"/>
              <w:divBdr>
                <w:top w:val="none" w:sz="0" w:space="0" w:color="auto"/>
                <w:left w:val="none" w:sz="0" w:space="0" w:color="auto"/>
                <w:bottom w:val="none" w:sz="0" w:space="0" w:color="auto"/>
                <w:right w:val="none" w:sz="0" w:space="0" w:color="auto"/>
              </w:divBdr>
            </w:div>
            <w:div w:id="378479074">
              <w:marLeft w:val="0"/>
              <w:marRight w:val="0"/>
              <w:marTop w:val="0"/>
              <w:marBottom w:val="0"/>
              <w:divBdr>
                <w:top w:val="none" w:sz="0" w:space="0" w:color="auto"/>
                <w:left w:val="none" w:sz="0" w:space="0" w:color="auto"/>
                <w:bottom w:val="none" w:sz="0" w:space="0" w:color="auto"/>
                <w:right w:val="none" w:sz="0" w:space="0" w:color="auto"/>
              </w:divBdr>
            </w:div>
            <w:div w:id="1550996694">
              <w:marLeft w:val="0"/>
              <w:marRight w:val="0"/>
              <w:marTop w:val="0"/>
              <w:marBottom w:val="0"/>
              <w:divBdr>
                <w:top w:val="none" w:sz="0" w:space="0" w:color="auto"/>
                <w:left w:val="none" w:sz="0" w:space="0" w:color="auto"/>
                <w:bottom w:val="none" w:sz="0" w:space="0" w:color="auto"/>
                <w:right w:val="none" w:sz="0" w:space="0" w:color="auto"/>
              </w:divBdr>
            </w:div>
            <w:div w:id="1125462680">
              <w:marLeft w:val="0"/>
              <w:marRight w:val="0"/>
              <w:marTop w:val="0"/>
              <w:marBottom w:val="0"/>
              <w:divBdr>
                <w:top w:val="none" w:sz="0" w:space="0" w:color="auto"/>
                <w:left w:val="none" w:sz="0" w:space="0" w:color="auto"/>
                <w:bottom w:val="none" w:sz="0" w:space="0" w:color="auto"/>
                <w:right w:val="none" w:sz="0" w:space="0" w:color="auto"/>
              </w:divBdr>
            </w:div>
            <w:div w:id="2138912275">
              <w:marLeft w:val="0"/>
              <w:marRight w:val="0"/>
              <w:marTop w:val="0"/>
              <w:marBottom w:val="0"/>
              <w:divBdr>
                <w:top w:val="none" w:sz="0" w:space="0" w:color="auto"/>
                <w:left w:val="none" w:sz="0" w:space="0" w:color="auto"/>
                <w:bottom w:val="none" w:sz="0" w:space="0" w:color="auto"/>
                <w:right w:val="none" w:sz="0" w:space="0" w:color="auto"/>
              </w:divBdr>
            </w:div>
            <w:div w:id="2105955012">
              <w:marLeft w:val="0"/>
              <w:marRight w:val="0"/>
              <w:marTop w:val="0"/>
              <w:marBottom w:val="0"/>
              <w:divBdr>
                <w:top w:val="none" w:sz="0" w:space="0" w:color="auto"/>
                <w:left w:val="none" w:sz="0" w:space="0" w:color="auto"/>
                <w:bottom w:val="none" w:sz="0" w:space="0" w:color="auto"/>
                <w:right w:val="none" w:sz="0" w:space="0" w:color="auto"/>
              </w:divBdr>
            </w:div>
            <w:div w:id="956721969">
              <w:marLeft w:val="0"/>
              <w:marRight w:val="0"/>
              <w:marTop w:val="0"/>
              <w:marBottom w:val="0"/>
              <w:divBdr>
                <w:top w:val="none" w:sz="0" w:space="0" w:color="auto"/>
                <w:left w:val="none" w:sz="0" w:space="0" w:color="auto"/>
                <w:bottom w:val="none" w:sz="0" w:space="0" w:color="auto"/>
                <w:right w:val="none" w:sz="0" w:space="0" w:color="auto"/>
              </w:divBdr>
            </w:div>
            <w:div w:id="1351756006">
              <w:marLeft w:val="0"/>
              <w:marRight w:val="0"/>
              <w:marTop w:val="0"/>
              <w:marBottom w:val="0"/>
              <w:divBdr>
                <w:top w:val="none" w:sz="0" w:space="0" w:color="auto"/>
                <w:left w:val="none" w:sz="0" w:space="0" w:color="auto"/>
                <w:bottom w:val="none" w:sz="0" w:space="0" w:color="auto"/>
                <w:right w:val="none" w:sz="0" w:space="0" w:color="auto"/>
              </w:divBdr>
            </w:div>
            <w:div w:id="249122772">
              <w:marLeft w:val="0"/>
              <w:marRight w:val="0"/>
              <w:marTop w:val="0"/>
              <w:marBottom w:val="0"/>
              <w:divBdr>
                <w:top w:val="none" w:sz="0" w:space="0" w:color="auto"/>
                <w:left w:val="none" w:sz="0" w:space="0" w:color="auto"/>
                <w:bottom w:val="none" w:sz="0" w:space="0" w:color="auto"/>
                <w:right w:val="none" w:sz="0" w:space="0" w:color="auto"/>
              </w:divBdr>
            </w:div>
            <w:div w:id="362637066">
              <w:marLeft w:val="0"/>
              <w:marRight w:val="0"/>
              <w:marTop w:val="0"/>
              <w:marBottom w:val="0"/>
              <w:divBdr>
                <w:top w:val="none" w:sz="0" w:space="0" w:color="auto"/>
                <w:left w:val="none" w:sz="0" w:space="0" w:color="auto"/>
                <w:bottom w:val="none" w:sz="0" w:space="0" w:color="auto"/>
                <w:right w:val="none" w:sz="0" w:space="0" w:color="auto"/>
              </w:divBdr>
            </w:div>
            <w:div w:id="591739694">
              <w:marLeft w:val="0"/>
              <w:marRight w:val="0"/>
              <w:marTop w:val="0"/>
              <w:marBottom w:val="0"/>
              <w:divBdr>
                <w:top w:val="none" w:sz="0" w:space="0" w:color="auto"/>
                <w:left w:val="none" w:sz="0" w:space="0" w:color="auto"/>
                <w:bottom w:val="none" w:sz="0" w:space="0" w:color="auto"/>
                <w:right w:val="none" w:sz="0" w:space="0" w:color="auto"/>
              </w:divBdr>
            </w:div>
            <w:div w:id="1849639066">
              <w:marLeft w:val="0"/>
              <w:marRight w:val="0"/>
              <w:marTop w:val="0"/>
              <w:marBottom w:val="0"/>
              <w:divBdr>
                <w:top w:val="none" w:sz="0" w:space="0" w:color="auto"/>
                <w:left w:val="none" w:sz="0" w:space="0" w:color="auto"/>
                <w:bottom w:val="none" w:sz="0" w:space="0" w:color="auto"/>
                <w:right w:val="none" w:sz="0" w:space="0" w:color="auto"/>
              </w:divBdr>
            </w:div>
            <w:div w:id="2022972144">
              <w:marLeft w:val="0"/>
              <w:marRight w:val="0"/>
              <w:marTop w:val="0"/>
              <w:marBottom w:val="0"/>
              <w:divBdr>
                <w:top w:val="none" w:sz="0" w:space="0" w:color="auto"/>
                <w:left w:val="none" w:sz="0" w:space="0" w:color="auto"/>
                <w:bottom w:val="none" w:sz="0" w:space="0" w:color="auto"/>
                <w:right w:val="none" w:sz="0" w:space="0" w:color="auto"/>
              </w:divBdr>
            </w:div>
            <w:div w:id="1820461750">
              <w:marLeft w:val="0"/>
              <w:marRight w:val="0"/>
              <w:marTop w:val="0"/>
              <w:marBottom w:val="0"/>
              <w:divBdr>
                <w:top w:val="none" w:sz="0" w:space="0" w:color="auto"/>
                <w:left w:val="none" w:sz="0" w:space="0" w:color="auto"/>
                <w:bottom w:val="none" w:sz="0" w:space="0" w:color="auto"/>
                <w:right w:val="none" w:sz="0" w:space="0" w:color="auto"/>
              </w:divBdr>
            </w:div>
            <w:div w:id="1875849916">
              <w:marLeft w:val="0"/>
              <w:marRight w:val="0"/>
              <w:marTop w:val="0"/>
              <w:marBottom w:val="0"/>
              <w:divBdr>
                <w:top w:val="none" w:sz="0" w:space="0" w:color="auto"/>
                <w:left w:val="none" w:sz="0" w:space="0" w:color="auto"/>
                <w:bottom w:val="none" w:sz="0" w:space="0" w:color="auto"/>
                <w:right w:val="none" w:sz="0" w:space="0" w:color="auto"/>
              </w:divBdr>
            </w:div>
            <w:div w:id="2087874753">
              <w:marLeft w:val="0"/>
              <w:marRight w:val="0"/>
              <w:marTop w:val="0"/>
              <w:marBottom w:val="0"/>
              <w:divBdr>
                <w:top w:val="none" w:sz="0" w:space="0" w:color="auto"/>
                <w:left w:val="none" w:sz="0" w:space="0" w:color="auto"/>
                <w:bottom w:val="none" w:sz="0" w:space="0" w:color="auto"/>
                <w:right w:val="none" w:sz="0" w:space="0" w:color="auto"/>
              </w:divBdr>
            </w:div>
            <w:div w:id="1380857284">
              <w:marLeft w:val="0"/>
              <w:marRight w:val="0"/>
              <w:marTop w:val="0"/>
              <w:marBottom w:val="0"/>
              <w:divBdr>
                <w:top w:val="none" w:sz="0" w:space="0" w:color="auto"/>
                <w:left w:val="none" w:sz="0" w:space="0" w:color="auto"/>
                <w:bottom w:val="none" w:sz="0" w:space="0" w:color="auto"/>
                <w:right w:val="none" w:sz="0" w:space="0" w:color="auto"/>
              </w:divBdr>
            </w:div>
            <w:div w:id="634335241">
              <w:marLeft w:val="0"/>
              <w:marRight w:val="0"/>
              <w:marTop w:val="0"/>
              <w:marBottom w:val="0"/>
              <w:divBdr>
                <w:top w:val="none" w:sz="0" w:space="0" w:color="auto"/>
                <w:left w:val="none" w:sz="0" w:space="0" w:color="auto"/>
                <w:bottom w:val="none" w:sz="0" w:space="0" w:color="auto"/>
                <w:right w:val="none" w:sz="0" w:space="0" w:color="auto"/>
              </w:divBdr>
            </w:div>
            <w:div w:id="1404453703">
              <w:marLeft w:val="0"/>
              <w:marRight w:val="0"/>
              <w:marTop w:val="0"/>
              <w:marBottom w:val="0"/>
              <w:divBdr>
                <w:top w:val="none" w:sz="0" w:space="0" w:color="auto"/>
                <w:left w:val="none" w:sz="0" w:space="0" w:color="auto"/>
                <w:bottom w:val="none" w:sz="0" w:space="0" w:color="auto"/>
                <w:right w:val="none" w:sz="0" w:space="0" w:color="auto"/>
              </w:divBdr>
            </w:div>
            <w:div w:id="534123110">
              <w:marLeft w:val="0"/>
              <w:marRight w:val="0"/>
              <w:marTop w:val="0"/>
              <w:marBottom w:val="0"/>
              <w:divBdr>
                <w:top w:val="none" w:sz="0" w:space="0" w:color="auto"/>
                <w:left w:val="none" w:sz="0" w:space="0" w:color="auto"/>
                <w:bottom w:val="none" w:sz="0" w:space="0" w:color="auto"/>
                <w:right w:val="none" w:sz="0" w:space="0" w:color="auto"/>
              </w:divBdr>
            </w:div>
            <w:div w:id="1901862038">
              <w:marLeft w:val="0"/>
              <w:marRight w:val="0"/>
              <w:marTop w:val="0"/>
              <w:marBottom w:val="0"/>
              <w:divBdr>
                <w:top w:val="none" w:sz="0" w:space="0" w:color="auto"/>
                <w:left w:val="none" w:sz="0" w:space="0" w:color="auto"/>
                <w:bottom w:val="none" w:sz="0" w:space="0" w:color="auto"/>
                <w:right w:val="none" w:sz="0" w:space="0" w:color="auto"/>
              </w:divBdr>
            </w:div>
            <w:div w:id="967053328">
              <w:marLeft w:val="0"/>
              <w:marRight w:val="0"/>
              <w:marTop w:val="0"/>
              <w:marBottom w:val="0"/>
              <w:divBdr>
                <w:top w:val="none" w:sz="0" w:space="0" w:color="auto"/>
                <w:left w:val="none" w:sz="0" w:space="0" w:color="auto"/>
                <w:bottom w:val="none" w:sz="0" w:space="0" w:color="auto"/>
                <w:right w:val="none" w:sz="0" w:space="0" w:color="auto"/>
              </w:divBdr>
            </w:div>
            <w:div w:id="1229415857">
              <w:marLeft w:val="0"/>
              <w:marRight w:val="0"/>
              <w:marTop w:val="0"/>
              <w:marBottom w:val="0"/>
              <w:divBdr>
                <w:top w:val="none" w:sz="0" w:space="0" w:color="auto"/>
                <w:left w:val="none" w:sz="0" w:space="0" w:color="auto"/>
                <w:bottom w:val="none" w:sz="0" w:space="0" w:color="auto"/>
                <w:right w:val="none" w:sz="0" w:space="0" w:color="auto"/>
              </w:divBdr>
            </w:div>
            <w:div w:id="1525053577">
              <w:marLeft w:val="0"/>
              <w:marRight w:val="0"/>
              <w:marTop w:val="0"/>
              <w:marBottom w:val="0"/>
              <w:divBdr>
                <w:top w:val="none" w:sz="0" w:space="0" w:color="auto"/>
                <w:left w:val="none" w:sz="0" w:space="0" w:color="auto"/>
                <w:bottom w:val="none" w:sz="0" w:space="0" w:color="auto"/>
                <w:right w:val="none" w:sz="0" w:space="0" w:color="auto"/>
              </w:divBdr>
            </w:div>
            <w:div w:id="1500777186">
              <w:marLeft w:val="0"/>
              <w:marRight w:val="0"/>
              <w:marTop w:val="0"/>
              <w:marBottom w:val="0"/>
              <w:divBdr>
                <w:top w:val="none" w:sz="0" w:space="0" w:color="auto"/>
                <w:left w:val="none" w:sz="0" w:space="0" w:color="auto"/>
                <w:bottom w:val="none" w:sz="0" w:space="0" w:color="auto"/>
                <w:right w:val="none" w:sz="0" w:space="0" w:color="auto"/>
              </w:divBdr>
            </w:div>
            <w:div w:id="170680035">
              <w:marLeft w:val="0"/>
              <w:marRight w:val="0"/>
              <w:marTop w:val="0"/>
              <w:marBottom w:val="0"/>
              <w:divBdr>
                <w:top w:val="none" w:sz="0" w:space="0" w:color="auto"/>
                <w:left w:val="none" w:sz="0" w:space="0" w:color="auto"/>
                <w:bottom w:val="none" w:sz="0" w:space="0" w:color="auto"/>
                <w:right w:val="none" w:sz="0" w:space="0" w:color="auto"/>
              </w:divBdr>
            </w:div>
            <w:div w:id="1131704521">
              <w:marLeft w:val="0"/>
              <w:marRight w:val="0"/>
              <w:marTop w:val="0"/>
              <w:marBottom w:val="0"/>
              <w:divBdr>
                <w:top w:val="none" w:sz="0" w:space="0" w:color="auto"/>
                <w:left w:val="none" w:sz="0" w:space="0" w:color="auto"/>
                <w:bottom w:val="none" w:sz="0" w:space="0" w:color="auto"/>
                <w:right w:val="none" w:sz="0" w:space="0" w:color="auto"/>
              </w:divBdr>
            </w:div>
            <w:div w:id="1957715031">
              <w:marLeft w:val="0"/>
              <w:marRight w:val="0"/>
              <w:marTop w:val="0"/>
              <w:marBottom w:val="0"/>
              <w:divBdr>
                <w:top w:val="none" w:sz="0" w:space="0" w:color="auto"/>
                <w:left w:val="none" w:sz="0" w:space="0" w:color="auto"/>
                <w:bottom w:val="none" w:sz="0" w:space="0" w:color="auto"/>
                <w:right w:val="none" w:sz="0" w:space="0" w:color="auto"/>
              </w:divBdr>
            </w:div>
            <w:div w:id="26164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3.png"/><Relationship Id="rId34"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4.xml"/><Relationship Id="rId29" Type="http://schemas.openxmlformats.org/officeDocument/2006/relationships/hyperlink" Target="https://www.skyfilabs.com/project-ideas/biometric-attendance-system-with-io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header" Target="header7.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5.jpg"/><Relationship Id="rId28" Type="http://schemas.openxmlformats.org/officeDocument/2006/relationships/hyperlink" Target="http://papers.nips.cc/paper/5423-generative-adversarial-nets.pdf" TargetMode="Externa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hyperlink" Target="https://www.electroniclinic.com/raspberry-pi-pico-fingerprint-door-lock-project/"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4.jpeg"/><Relationship Id="rId27" Type="http://schemas.openxmlformats.org/officeDocument/2006/relationships/image" Target="media/image9.png"/><Relationship Id="rId30" Type="http://schemas.openxmlformats.org/officeDocument/2006/relationships/hyperlink" Target="https://www.youtube.com/watch?v=3jvHIR80bMw&amp;list=PLO4ZbWctTPUJKBk5rVGFkk5J67sAAZ5Ej&amp;index=30&amp;t=1s" TargetMode="External"/><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4EC961-3629-4E0A-9A6D-1762A8662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13292</Words>
  <Characters>75765</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DCIP LAB</dc:creator>
  <cp:lastModifiedBy>kumar abhinav</cp:lastModifiedBy>
  <cp:revision>4</cp:revision>
  <cp:lastPrinted>2024-01-20T04:48:00Z</cp:lastPrinted>
  <dcterms:created xsi:type="dcterms:W3CDTF">2024-01-20T04:47:00Z</dcterms:created>
  <dcterms:modified xsi:type="dcterms:W3CDTF">2024-01-20T05:03:00Z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ICV">
    <vt:lpwstr>ab146e362d4e4f0db6e4bd6ed31d3036</vt:lpwstr>
  </property>
  <property fmtid="{D5CDD505-2E9C-101B-9397-08002B2CF9AE}" pid="9" name="KSOProductBuildVer">
    <vt:lpwstr>1033-12.2.0.13359</vt:lpwstr>
  </property>
</Properties>
</file>